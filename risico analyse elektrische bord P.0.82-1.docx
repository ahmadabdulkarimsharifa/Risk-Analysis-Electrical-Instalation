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FB6014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90888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5A7D26" w:rsidP="00D90888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5A7D2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C24D52" w:rsidTr="005A7D26">
        <w:trPr>
          <w:trHeight w:hRule="exact" w:val="14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Pr="005A7D26" w:rsidRDefault="005A7D26">
            <w:pPr>
              <w:rPr>
                <w:lang w:val="nl-BE"/>
              </w:rPr>
            </w:pPr>
          </w:p>
        </w:tc>
      </w:tr>
      <w:tr w:rsidR="004C1595" w:rsidRPr="00FB6014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9"/>
          <w:footerReference w:type="default" r:id="rId10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A97BEE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A97BEE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FB6014" w:rsidTr="004C1595">
        <w:trPr>
          <w:trHeight w:hRule="exact" w:val="129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FB6014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127427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09FF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127427" w:rsidRDefault="0032138D">
            <w:pPr>
              <w:rPr>
                <w:lang w:val="nl-BE"/>
              </w:rPr>
            </w:pPr>
          </w:p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FB6014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 w:rsidP="00FB09FF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</w:t>
            </w:r>
            <w:r w:rsidR="00FB09FF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van</w:t>
            </w:r>
            <w:r w:rsidR="00FB09FF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of </w:t>
            </w:r>
            <w:r w:rsidR="00FB09FF">
              <w:rPr>
                <w:rFonts w:ascii="Arial" w:eastAsia="Arial" w:hAnsi="Arial" w:cs="Arial"/>
                <w:sz w:val="17"/>
                <w:szCs w:val="17"/>
                <w:lang w:val="nl-BE"/>
              </w:rPr>
              <w:t>reserve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beveiligingscomponenten</w:t>
            </w:r>
            <w:bookmarkStart w:id="0" w:name="_GoBack"/>
            <w:bookmarkEnd w:id="0"/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FB6014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FB6014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A97BE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C24D52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FB6014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127427" w:rsidP="00534A2B">
            <w:pPr>
              <w:jc w:val="center"/>
            </w:pPr>
            <w:r>
              <w:t xml:space="preserve"> 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FB6014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FB6014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FB6014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E36120">
            <w:pPr>
              <w:rPr>
                <w:lang w:val="nl-BE"/>
              </w:rPr>
            </w:pPr>
            <w:r>
              <w:rPr>
                <w:lang w:val="nl-BE"/>
              </w:rPr>
              <w:t>Plan opgesteld ( E502D ) , plan is voorgelegd aan EDTC en goedgekeurd.</w:t>
            </w: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127427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127427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27427" w:rsidRDefault="00127427" w:rsidP="009D5853">
            <w:pPr>
              <w:rPr>
                <w:lang w:val="nl-BE"/>
              </w:rPr>
            </w:pPr>
            <w:r w:rsidRPr="00127427">
              <w:rPr>
                <w:lang w:val="nl-BE"/>
              </w:rPr>
              <w:t>Picto´s dienen voorzien te worden op het bord.</w:t>
            </w:r>
          </w:p>
        </w:tc>
      </w:tr>
      <w:tr w:rsidR="009D5853" w:rsidRPr="00B52DA4" w:rsidTr="00FB6014">
        <w:trPr>
          <w:trHeight w:hRule="exact" w:val="13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FB601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RPr="00FB6014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FB6014" w:rsidRDefault="009D5853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FB6014" w:rsidTr="00A20563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FB6014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A20563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A20563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FB6014" w:rsidTr="00A20563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A20563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172B2A" w:rsidTr="007E73A5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9D5853" w:rsidTr="007E73A5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9D5853" w:rsidTr="00172B2A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RPr="00172B2A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300A77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FB6014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CB1357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 xml:space="preserve">Toepassen van LOTO procedure </w:t>
            </w:r>
            <w:r w:rsidR="00CB1357" w:rsidRPr="00CB1357">
              <w:rPr>
                <w:sz w:val="19"/>
                <w:szCs w:val="19"/>
                <w:lang w:val="nl-BE"/>
              </w:rPr>
              <w:t>EHSV036</w:t>
            </w:r>
          </w:p>
        </w:tc>
      </w:tr>
      <w:tr w:rsidR="007E73A5" w:rsidTr="007E73A5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 w:rsidR="00172B2A"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7E73A5" w:rsidRDefault="007E73A5" w:rsidP="007E73A5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="00172B2A"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7E73A5" w:rsidRPr="00803111" w:rsidRDefault="007E73A5" w:rsidP="00534A2B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534A2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172B2A"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172B2A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172B2A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CB1357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Tr="00CB1357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9D5853" w:rsidRPr="00803111" w:rsidRDefault="009D5853" w:rsidP="009D5853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9D5853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9D5853" w:rsidRPr="00803111" w:rsidRDefault="009D5853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7E73A5" w:rsidTr="00CB1357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7E73A5" w:rsidRPr="00803111" w:rsidRDefault="007E73A5" w:rsidP="00534A2B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7E73A5" w:rsidRPr="00803111" w:rsidRDefault="007E73A5" w:rsidP="00534A2B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7E73A5" w:rsidRPr="00803111" w:rsidRDefault="007E73A5" w:rsidP="00534A2B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CB1357"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CB1357" w:rsidTr="00CB1357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B1357" w:rsidRPr="00803111" w:rsidRDefault="00CB1357" w:rsidP="00FB6014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Tr="00CB1357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B1357" w:rsidRPr="00803111" w:rsidRDefault="00CB1357" w:rsidP="00FB6014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803111" w:rsidRDefault="00CB1357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B1357" w:rsidRPr="00803111" w:rsidRDefault="00CB1357" w:rsidP="00FB6014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B1357" w:rsidRDefault="00CB1357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/>
        </w:tc>
      </w:tr>
      <w:tr w:rsidR="00CB1357" w:rsidRPr="00D032BC" w:rsidTr="00D90888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Default="00CB1357" w:rsidP="00FB6014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D032BC" w:rsidP="00D90888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32BC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Andere : 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CB1357" w:rsidRPr="00D032BC" w:rsidRDefault="00CB1357" w:rsidP="00D032BC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CB1357">
            <w:pPr>
              <w:jc w:val="center"/>
              <w:rPr>
                <w:lang w:val="nl-BE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B1357" w:rsidRPr="00D032BC" w:rsidRDefault="00CB1357" w:rsidP="00FB6014">
            <w:pPr>
              <w:rPr>
                <w:lang w:val="nl-BE"/>
              </w:rPr>
            </w:pPr>
          </w:p>
        </w:tc>
      </w:tr>
    </w:tbl>
    <w:p w:rsidR="0032138D" w:rsidRPr="00D032BC" w:rsidRDefault="0032138D">
      <w:pPr>
        <w:rPr>
          <w:lang w:val="nl-BE"/>
        </w:rPr>
        <w:sectPr w:rsidR="0032138D" w:rsidRPr="00D032BC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32BC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15"/>
      </w:tblGrid>
      <w:tr w:rsidR="00F65661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32BC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32BC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7E73A5" w:rsidRPr="00FB6014" w:rsidTr="00F65661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7E73A5" w:rsidRPr="00803111" w:rsidRDefault="007E73A5" w:rsidP="00534A2B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7E73A5" w:rsidTr="00F65661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Pr="006C5222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CB1357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CB1357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6C5222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CB1357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RPr="00A97BEE" w:rsidTr="00F65661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7E73A5" w:rsidRPr="00803111" w:rsidRDefault="007E73A5" w:rsidP="00534A2B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A97BEE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B830A2" w:rsidRDefault="007E73A5" w:rsidP="00534A2B">
            <w:pPr>
              <w:rPr>
                <w:lang w:val="nl-BE"/>
              </w:rPr>
            </w:pPr>
          </w:p>
        </w:tc>
      </w:tr>
      <w:tr w:rsidR="007E73A5" w:rsidTr="00F65661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7E73A5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803111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7E73A5" w:rsidRPr="00803111" w:rsidRDefault="007E73A5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7E73A5" w:rsidRDefault="007E73A5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B830A2" w:rsidP="00CB1357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7E73A5" w:rsidTr="00F65661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B830A2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CB1357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Default="007E73A5" w:rsidP="00534A2B"/>
        </w:tc>
      </w:tr>
      <w:tr w:rsidR="00B830A2" w:rsidRPr="00FB6014" w:rsidTr="00F65661">
        <w:trPr>
          <w:trHeight w:hRule="exact" w:val="264"/>
        </w:trPr>
        <w:tc>
          <w:tcPr>
            <w:tcW w:w="1453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B830A2" w:rsidRPr="00803111" w:rsidRDefault="00B830A2" w:rsidP="00FB6014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B830A2" w:rsidRPr="00803111" w:rsidRDefault="00B830A2" w:rsidP="00FB6014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B830A2" w:rsidRPr="00803111" w:rsidRDefault="00B830A2" w:rsidP="00FB6014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Pr="00803111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B830A2" w:rsidRPr="00803111" w:rsidRDefault="00B830A2" w:rsidP="00FB6014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B830A2" w:rsidRDefault="00B830A2" w:rsidP="00FB6014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  <w:tr w:rsidR="00B830A2" w:rsidTr="00F65661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B830A2">
            <w:pPr>
              <w:jc w:val="center"/>
            </w:pPr>
          </w:p>
        </w:tc>
        <w:tc>
          <w:tcPr>
            <w:tcW w:w="383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830A2" w:rsidRDefault="00B830A2" w:rsidP="00FB6014"/>
        </w:tc>
      </w:tr>
    </w:tbl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B830A2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FB6014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FB6014">
            <w:pPr>
              <w:spacing w:line="200" w:lineRule="exact"/>
            </w:pPr>
          </w:p>
          <w:p w:rsidR="00F65661" w:rsidRDefault="00F65661" w:rsidP="00FB6014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Default="00D972C8" w:rsidP="00534A2B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972C8" w:rsidRPr="00803111" w:rsidRDefault="00D972C8" w:rsidP="00534A2B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D972C8" w:rsidRDefault="00D972C8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803111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D972C8" w:rsidRPr="00803111" w:rsidRDefault="00D972C8" w:rsidP="00534A2B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972C8" w:rsidRDefault="00D972C8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20563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Default="00D972C8" w:rsidP="00534A2B"/>
        </w:tc>
      </w:tr>
      <w:tr w:rsidR="00D972C8" w:rsidRPr="00D972C8" w:rsidTr="00B830A2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972C8" w:rsidRPr="00D972C8" w:rsidRDefault="00D972C8" w:rsidP="00D972C8">
            <w:r w:rsidRPr="00D972C8">
              <w:rPr>
                <w:b/>
              </w:rPr>
              <w:t>14. Risico's van bewegingen</w:t>
            </w:r>
          </w:p>
        </w:tc>
      </w:tr>
      <w:tr w:rsidR="00D972C8" w:rsidRPr="00D972C8" w:rsidTr="00B830A2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D972C8" w:rsidRPr="00D972C8" w:rsidRDefault="00D972C8" w:rsidP="00D972C8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972C8" w:rsidRPr="00D972C8" w:rsidRDefault="00D972C8" w:rsidP="00A20563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B830A2" w:rsidP="00B830A2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  <w:tr w:rsidR="00D972C8" w:rsidRPr="00D972C8" w:rsidTr="00B830A2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A20563" w:rsidP="00D972C8">
            <w:r>
              <w:t xml:space="preserve">  </w:t>
            </w:r>
            <w:r w:rsidR="00D972C8"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B830A2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972C8" w:rsidRPr="00D972C8" w:rsidRDefault="00D972C8" w:rsidP="00D972C8"/>
        </w:tc>
      </w:tr>
    </w:tbl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Default="00B830A2" w:rsidP="00B830A2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B830A2" w:rsidRPr="00803111" w:rsidRDefault="00B830A2" w:rsidP="00B830A2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B830A2" w:rsidRPr="00803111" w:rsidRDefault="00B830A2" w:rsidP="00B830A2">
      <w:pPr>
        <w:spacing w:before="7" w:line="280" w:lineRule="exact"/>
        <w:rPr>
          <w:sz w:val="28"/>
          <w:szCs w:val="28"/>
          <w:lang w:val="nl-BE"/>
        </w:rPr>
      </w:pPr>
    </w:p>
    <w:p w:rsidR="00B830A2" w:rsidRPr="00803111" w:rsidRDefault="00B830A2" w:rsidP="00B830A2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721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9" w:line="220" w:lineRule="exact"/>
        <w:rPr>
          <w:sz w:val="22"/>
          <w:szCs w:val="22"/>
          <w:lang w:val="nl-BE"/>
        </w:rPr>
      </w:pPr>
    </w:p>
    <w:p w:rsidR="00B830A2" w:rsidRPr="00803111" w:rsidRDefault="00B830A2" w:rsidP="00B830A2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B830A2" w:rsidRPr="00803111" w:rsidRDefault="00B830A2" w:rsidP="00B830A2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619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B830A2" w:rsidRPr="00803111" w:rsidRDefault="00B830A2" w:rsidP="00B830A2">
      <w:pPr>
        <w:spacing w:before="8" w:line="140" w:lineRule="exact"/>
        <w:rPr>
          <w:sz w:val="14"/>
          <w:szCs w:val="14"/>
          <w:lang w:val="nl-BE"/>
        </w:rPr>
      </w:pPr>
    </w:p>
    <w:p w:rsidR="00B830A2" w:rsidRPr="00803111" w:rsidRDefault="00B830A2" w:rsidP="00B830A2">
      <w:pPr>
        <w:spacing w:line="200" w:lineRule="exact"/>
        <w:rPr>
          <w:lang w:val="nl-BE"/>
        </w:rPr>
      </w:pPr>
    </w:p>
    <w:p w:rsidR="00B830A2" w:rsidRPr="00803111" w:rsidRDefault="00B830A2" w:rsidP="00B830A2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516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7BDB" w:rsidRDefault="00CF7BDB">
      <w:r>
        <w:separator/>
      </w:r>
    </w:p>
  </w:endnote>
  <w:endnote w:type="continuationSeparator" w:id="0">
    <w:p w:rsidR="00CF7BDB" w:rsidRDefault="00CF7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Default="00FB601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FB09FF" w:rsidRPr="00FB09FF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FB6014" w:rsidRDefault="00FB6014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7BDB" w:rsidRDefault="00CF7BDB">
      <w:r>
        <w:separator/>
      </w:r>
    </w:p>
  </w:footnote>
  <w:footnote w:type="continuationSeparator" w:id="0">
    <w:p w:rsidR="00CF7BDB" w:rsidRDefault="00CF7B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014" w:rsidRPr="004C1595" w:rsidRDefault="00FB6014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>
      <w:rPr>
        <w:b/>
        <w:sz w:val="28"/>
        <w:szCs w:val="28"/>
        <w:lang w:val="nl-BE"/>
      </w:rPr>
      <w:t>ebouw P</w:t>
    </w:r>
    <w:r w:rsidRPr="004C1595">
      <w:rPr>
        <w:b/>
        <w:sz w:val="28"/>
        <w:szCs w:val="28"/>
      </w:rPr>
      <w:ptab w:relativeTo="margin" w:alignment="right" w:leader="none"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FB09FF">
      <w:rPr>
        <w:b/>
        <w:sz w:val="28"/>
        <w:szCs w:val="28"/>
        <w:lang w:val="nl-BE"/>
      </w:rPr>
      <w:t>P.0.82-1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127427"/>
    <w:rsid w:val="00172B2A"/>
    <w:rsid w:val="002F064B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782867"/>
    <w:rsid w:val="007E73A5"/>
    <w:rsid w:val="00803111"/>
    <w:rsid w:val="0083315F"/>
    <w:rsid w:val="008F0B9A"/>
    <w:rsid w:val="009545A4"/>
    <w:rsid w:val="009D5853"/>
    <w:rsid w:val="009F34FD"/>
    <w:rsid w:val="00A057BB"/>
    <w:rsid w:val="00A20563"/>
    <w:rsid w:val="00A97BEE"/>
    <w:rsid w:val="00B52DA4"/>
    <w:rsid w:val="00B830A2"/>
    <w:rsid w:val="00C24D52"/>
    <w:rsid w:val="00CB1357"/>
    <w:rsid w:val="00CF0946"/>
    <w:rsid w:val="00CF7BDB"/>
    <w:rsid w:val="00D032BC"/>
    <w:rsid w:val="00D07321"/>
    <w:rsid w:val="00D90888"/>
    <w:rsid w:val="00D972C8"/>
    <w:rsid w:val="00DE6ED1"/>
    <w:rsid w:val="00E36120"/>
    <w:rsid w:val="00F65661"/>
    <w:rsid w:val="00FB09FF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P.0.82-1 -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P.0.82-1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SICVI-865455010-939</_dlc_DocId>
    <_dlc_DocIdUrl xmlns="5920fc89-9b9e-4ed2-9bc3-359895254a97">
      <Url>https://cargillonline.sharepoint.com/sites/VilvoordeSiteManagement/VAIS/_layouts/15/DocIdRedir.aspx?ID=SICVI-865455010-939</Url>
      <Description>SICVI-865455010-939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939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47A7B43-3E3C-4A45-B32F-85856FE4F5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1FD9B0-BBE1-4630-A868-101467243391}"/>
</file>

<file path=customXml/itemProps3.xml><?xml version="1.0" encoding="utf-8"?>
<ds:datastoreItem xmlns:ds="http://schemas.openxmlformats.org/officeDocument/2006/customXml" ds:itemID="{30CBE35B-8AF1-4730-86C9-9C30643A6A71}"/>
</file>

<file path=customXml/itemProps4.xml><?xml version="1.0" encoding="utf-8"?>
<ds:datastoreItem xmlns:ds="http://schemas.openxmlformats.org/officeDocument/2006/customXml" ds:itemID="{4AA6950C-E90B-4AA5-A1A3-52FAEDE58F9A}"/>
</file>

<file path=customXml/itemProps5.xml><?xml version="1.0" encoding="utf-8"?>
<ds:datastoreItem xmlns:ds="http://schemas.openxmlformats.org/officeDocument/2006/customXml" ds:itemID="{8FCFEAC3-FA1F-4889-BF5E-EAF777B80CD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3647</Words>
  <Characters>20061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23661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2016-01-26T13:47:00Z</dcterms:created>
  <dcterms:modified xsi:type="dcterms:W3CDTF">2016-01-26T13:47:00Z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b5599b03-26ce-49a2-b85c-3142e030a477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https://cargillonline.sharepoint.com/sites/VilvoordeSiteManagement/VAIS/_layouts/15/wrkstat.aspx?List=aba5a46e-1a19-46c2-9d5f-86063d1c04f3&amp;WorkflowInstanceName=749eb031-abcd-458c-a5a2-83d346a15c81, Done</vt:lpwstr>
  </property>
</Properties>
</file>