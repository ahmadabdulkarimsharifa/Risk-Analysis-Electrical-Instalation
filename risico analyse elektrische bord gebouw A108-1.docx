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6F2A5E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703EDF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>
            <w:pPr>
              <w:rPr>
                <w:lang w:val="nl-BE"/>
              </w:rPr>
            </w:pPr>
            <w:r>
              <w:rPr>
                <w:lang w:val="nl-BE"/>
              </w:rPr>
              <w:t>Beter bevestigen van carta in bord.</w:t>
            </w:r>
            <w:r w:rsidR="00910569">
              <w:rPr>
                <w:lang w:val="nl-BE"/>
              </w:rPr>
              <w:t>(</w:t>
            </w:r>
            <w:r w:rsidR="00E44830">
              <w:rPr>
                <w:lang w:val="nl-BE"/>
              </w:rPr>
              <w:t xml:space="preserve"> openingen in carta zijn niet aangepast aan automaten )</w:t>
            </w:r>
          </w:p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Openingen van niet gebruikte wartels afdichten.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Schakelaar en lamp op borddeur vervangen door IP2X apparatuur.</w:t>
            </w:r>
          </w:p>
          <w:p w:rsidR="00703EDF" w:rsidRPr="005A7D26" w:rsidRDefault="00703EDF">
            <w:pPr>
              <w:rPr>
                <w:lang w:val="nl-BE"/>
              </w:rPr>
            </w:pPr>
          </w:p>
        </w:tc>
      </w:tr>
      <w:tr w:rsidR="004C1595" w:rsidRPr="006F2A5E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910569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910569">
            <w:pPr>
              <w:rPr>
                <w:lang w:val="nl-BE"/>
              </w:rPr>
            </w:pPr>
            <w:r w:rsidRPr="00910569">
              <w:rPr>
                <w:lang w:val="nl-BE"/>
              </w:rPr>
              <w:t>Aanbrengen van extra bescherming ter hoogte van hoofdschakelaar en verdeelrails.</w:t>
            </w:r>
          </w:p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03EDF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703EDF" w:rsidP="009D5853">
            <w:pPr>
              <w:rPr>
                <w:lang w:val="nl-BE"/>
              </w:rPr>
            </w:pPr>
            <w:r>
              <w:rPr>
                <w:lang w:val="nl-BE"/>
              </w:rPr>
              <w:t>Differentieelautomaten zijn niet conform met geïnstalleerde vermogen.</w:t>
            </w:r>
          </w:p>
        </w:tc>
      </w:tr>
      <w:tr w:rsidR="004C1595" w:rsidRPr="006F2A5E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910569" w:rsidRDefault="00910569" w:rsidP="009D5853">
            <w:pPr>
              <w:rPr>
                <w:lang w:val="nl-BE"/>
              </w:rPr>
            </w:pPr>
            <w:r>
              <w:rPr>
                <w:lang w:val="nl-BE"/>
              </w:rPr>
              <w:t>Aardingsrail is moeilijk te bereiken.</w:t>
            </w:r>
          </w:p>
          <w:p w:rsidR="00FD2454" w:rsidRPr="00D07321" w:rsidRDefault="00FD2454" w:rsidP="00E44830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6F2A5E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6F2A5E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6F2A5E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E44830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>
            <w:pPr>
              <w:rPr>
                <w:lang w:val="nl-BE"/>
              </w:rPr>
            </w:pPr>
            <w:r w:rsidRPr="00E44830">
              <w:rPr>
                <w:lang w:val="nl-BE"/>
              </w:rPr>
              <w:t>B</w:t>
            </w:r>
            <w:r>
              <w:rPr>
                <w:lang w:val="nl-BE"/>
              </w:rPr>
              <w:t>ord</w:t>
            </w:r>
            <w:r w:rsidRPr="00E44830">
              <w:rPr>
                <w:lang w:val="nl-BE"/>
              </w:rPr>
              <w:t xml:space="preserve"> </w:t>
            </w:r>
            <w:r>
              <w:rPr>
                <w:lang w:val="nl-BE"/>
              </w:rPr>
              <w:t>dient</w:t>
            </w:r>
            <w:r w:rsidRPr="00E44830">
              <w:rPr>
                <w:lang w:val="nl-BE"/>
              </w:rPr>
              <w:t xml:space="preserve"> inwendig gereinigd te worden.</w:t>
            </w:r>
          </w:p>
          <w:p w:rsidR="00E44830" w:rsidRPr="00E44830" w:rsidRDefault="00E44830">
            <w:pPr>
              <w:rPr>
                <w:lang w:val="nl-BE"/>
              </w:rPr>
            </w:pPr>
          </w:p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483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44830">
            <w:pPr>
              <w:rPr>
                <w:lang w:val="nl-BE"/>
              </w:rPr>
            </w:pPr>
            <w:r>
              <w:rPr>
                <w:lang w:val="nl-BE"/>
              </w:rPr>
              <w:t>Documenten en niet gebruikte losse materialen uit bord</w:t>
            </w:r>
            <w:bookmarkStart w:id="0" w:name="_GoBack"/>
            <w:bookmarkEnd w:id="0"/>
            <w:r>
              <w:rPr>
                <w:lang w:val="nl-BE"/>
              </w:rPr>
              <w:t xml:space="preserve"> verwijderen.</w:t>
            </w: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6F2A5E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6F2A5E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6F2A5E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6F2A5E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DD57A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DD57A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DD57A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  <w:tr w:rsidR="00910569" w:rsidRPr="00910569" w:rsidTr="00910569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Default="00910569" w:rsidP="00DD57A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910569" w:rsidRPr="00910569" w:rsidRDefault="00910569" w:rsidP="00910569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10569" w:rsidRPr="00910569" w:rsidRDefault="00910569" w:rsidP="00DD57AD">
            <w:pPr>
              <w:rPr>
                <w:lang w:val="nl-BE"/>
              </w:rPr>
            </w:pPr>
            <w:r>
              <w:rPr>
                <w:lang w:val="nl-BE"/>
              </w:rPr>
              <w:t>Identificatie op bord aanbrengen.</w:t>
            </w:r>
          </w:p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DD57A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6F2A5E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6F2A5E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DD57A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DD57A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DD57A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DD57A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DD57A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DD57A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C77" w:rsidRDefault="005E0C77">
      <w:r>
        <w:separator/>
      </w:r>
    </w:p>
  </w:endnote>
  <w:endnote w:type="continuationSeparator" w:id="0">
    <w:p w:rsidR="005E0C77" w:rsidRDefault="005E0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E44830" w:rsidRPr="00E44830">
      <w:rPr>
        <w:rFonts w:asciiTheme="majorHAnsi" w:eastAsiaTheme="majorEastAsia" w:hAnsiTheme="majorHAnsi" w:cstheme="majorBidi"/>
        <w:noProof/>
      </w:rPr>
      <w:t>5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D57AD" w:rsidRDefault="00DD57A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C77" w:rsidRDefault="005E0C77">
      <w:r>
        <w:separator/>
      </w:r>
    </w:p>
  </w:footnote>
  <w:footnote w:type="continuationSeparator" w:id="0">
    <w:p w:rsidR="005E0C77" w:rsidRDefault="005E0C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57AD" w:rsidRDefault="00DD57A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A</w:t>
    </w:r>
    <w:r w:rsidR="00FD2454" w:rsidRP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="00FD2454"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85D59">
      <w:rPr>
        <w:b/>
        <w:sz w:val="28"/>
        <w:szCs w:val="28"/>
        <w:lang w:val="nl-BE"/>
      </w:rPr>
      <w:t>A</w:t>
    </w:r>
    <w:r w:rsidR="00E44830">
      <w:rPr>
        <w:b/>
        <w:sz w:val="28"/>
        <w:szCs w:val="28"/>
        <w:lang w:val="nl-BE"/>
      </w:rPr>
      <w:t>1</w:t>
    </w:r>
    <w:r w:rsidR="00C85D59">
      <w:rPr>
        <w:b/>
        <w:sz w:val="28"/>
        <w:szCs w:val="28"/>
        <w:lang w:val="nl-BE"/>
      </w:rPr>
      <w:t>08-1</w:t>
    </w:r>
  </w:p>
  <w:p w:rsidR="00FD2454" w:rsidRPr="004C1595" w:rsidRDefault="00FD2454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0C77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B52DA4"/>
    <w:rsid w:val="00B830A2"/>
    <w:rsid w:val="00C85D59"/>
    <w:rsid w:val="00CB1357"/>
    <w:rsid w:val="00CF0946"/>
    <w:rsid w:val="00CF3E2A"/>
    <w:rsid w:val="00D07321"/>
    <w:rsid w:val="00D972C8"/>
    <w:rsid w:val="00DD57AD"/>
    <w:rsid w:val="00DE6ED1"/>
    <w:rsid w:val="00E44830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A108-1 -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A108-1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SICVI-865455010-948</_dlc_DocId>
    <_dlc_DocIdUrl xmlns="5920fc89-9b9e-4ed2-9bc3-359895254a97">
      <Url>https://cargillonline.sharepoint.com/sites/VilvoordeSiteManagement/VAIS/_layouts/15/DocIdRedir.aspx?ID=SICVI-865455010-948</Url>
      <Description>SICVI-865455010-948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948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D3D081D-1D0D-4A13-BBDB-A901BFFBC3A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F3A089-5E1E-4964-A4C5-040AF26BD7F6}"/>
</file>

<file path=customXml/itemProps3.xml><?xml version="1.0" encoding="utf-8"?>
<ds:datastoreItem xmlns:ds="http://schemas.openxmlformats.org/officeDocument/2006/customXml" ds:itemID="{5C050792-0C4A-4FDD-BF0E-B8B993F91B27}"/>
</file>

<file path=customXml/itemProps4.xml><?xml version="1.0" encoding="utf-8"?>
<ds:datastoreItem xmlns:ds="http://schemas.openxmlformats.org/officeDocument/2006/customXml" ds:itemID="{945B9510-BB05-40FC-B713-D065A4BC7A32}"/>
</file>

<file path=customXml/itemProps5.xml><?xml version="1.0" encoding="utf-8"?>
<ds:datastoreItem xmlns:ds="http://schemas.openxmlformats.org/officeDocument/2006/customXml" ds:itemID="{E1BF7AF3-15FB-4FE7-9C9B-FA7AD65DF3C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3787</Words>
  <Characters>20834</Characters>
  <Application>Microsoft Office Word</Application>
  <DocSecurity>0</DocSecurity>
  <Lines>173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2015-11-17T13:50:00Z</dcterms:created>
  <dcterms:modified xsi:type="dcterms:W3CDTF">2015-11-17T13:50:00Z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9e211ae7-1d32-42e8-a071-7766232ef671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https://cargillonline.sharepoint.com/sites/VilvoordeSiteManagement/VAIS/_layouts/15/wrkstat.aspx?List=aba5a46e-1a19-46c2-9d5f-86063d1c04f3&amp;WorkflowInstanceName=7ec2c685-26ff-45d7-aa43-7f0f793787da, Done</vt:lpwstr>
  </property>
</Properties>
</file>