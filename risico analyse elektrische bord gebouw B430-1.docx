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90E89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C90E89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C90E89">
            <w:pPr>
              <w:rPr>
                <w:lang w:val="nl-BE"/>
              </w:rPr>
            </w:pPr>
            <w:r>
              <w:rPr>
                <w:lang w:val="nl-BE"/>
              </w:rPr>
              <w:t>DX02 CV-B4 en DX05 PG3-B4 dienen beter gemonteerd te worden.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90E89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56888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56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C90E89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F007C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.</w:t>
            </w:r>
            <w:r w:rsidR="00CF007C">
              <w:rPr>
                <w:lang w:val="nl-BE"/>
              </w:rPr>
              <w:t>aarden van afvoerbuizen voor trekkasten.</w:t>
            </w:r>
          </w:p>
        </w:tc>
      </w:tr>
      <w:tr w:rsidR="0032138D" w:rsidRPr="00C90E89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C90E89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</w:t>
            </w:r>
            <w:r w:rsidR="00C90E89">
              <w:rPr>
                <w:lang w:val="nl-BE"/>
              </w:rPr>
              <w:t>f verwijderen van aansluitingen bij buiten dienst</w:t>
            </w:r>
          </w:p>
        </w:tc>
      </w:tr>
      <w:tr w:rsidR="004A1339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C90E89">
        <w:trPr>
          <w:trHeight w:hRule="exact" w:val="8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90E89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90E89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756888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56888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90E89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C90E89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C90E8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5D6387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C90E8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C90E89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5D638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C90E89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756888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5D6387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625AA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625AA3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625AA3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625AA3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625AA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RPr="005D6387" w:rsidTr="005D6387">
        <w:trPr>
          <w:trHeight w:hRule="exact" w:val="4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  <w:proofErr w:type="spellStart"/>
            <w:r w:rsidR="005D6387">
              <w:rPr>
                <w:rFonts w:ascii="Arial" w:eastAsia="Arial" w:hAnsi="Arial" w:cs="Arial"/>
                <w:sz w:val="17"/>
                <w:szCs w:val="17"/>
              </w:rPr>
              <w:t>kleurcodering</w:t>
            </w:r>
            <w:proofErr w:type="spellEnd"/>
            <w:r w:rsidR="005D6387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="005D6387">
              <w:rPr>
                <w:rFonts w:ascii="Arial" w:eastAsia="Arial" w:hAnsi="Arial" w:cs="Arial"/>
                <w:sz w:val="17"/>
                <w:szCs w:val="17"/>
              </w:rPr>
              <w:t>voor</w:t>
            </w:r>
            <w:proofErr w:type="spellEnd"/>
            <w:r w:rsidR="005D6387"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 w:rsidR="005D6387">
              <w:rPr>
                <w:rFonts w:ascii="Arial" w:eastAsia="Arial" w:hAnsi="Arial" w:cs="Arial"/>
                <w:sz w:val="17"/>
                <w:szCs w:val="17"/>
              </w:rPr>
              <w:t>werkschakelaars</w:t>
            </w:r>
            <w:proofErr w:type="spell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CB1357" w:rsidRDefault="005D6387" w:rsidP="005D6387">
            <w:pPr>
              <w:jc w:val="center"/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5D6387" w:rsidP="00CB1357">
            <w:pPr>
              <w:jc w:val="center"/>
            </w:pPr>
            <w: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D6387" w:rsidRDefault="005D6387" w:rsidP="00625AA3">
            <w:pPr>
              <w:rPr>
                <w:lang w:val="nl-BE"/>
              </w:rPr>
            </w:pPr>
            <w:r w:rsidRPr="005D6387">
              <w:rPr>
                <w:lang w:val="nl-BE"/>
              </w:rPr>
              <w:t>Geel/rode kleur van werkschakelaar op motor dient vervangen te worden door grijs/zwarte</w:t>
            </w:r>
            <w:r>
              <w:rPr>
                <w:lang w:val="nl-BE"/>
              </w:rPr>
              <w:t>.</w:t>
            </w:r>
            <w:bookmarkStart w:id="0" w:name="_GoBack"/>
            <w:bookmarkEnd w:id="0"/>
          </w:p>
        </w:tc>
      </w:tr>
    </w:tbl>
    <w:p w:rsidR="0032138D" w:rsidRPr="005D6387" w:rsidRDefault="0032138D">
      <w:pPr>
        <w:rPr>
          <w:lang w:val="nl-BE"/>
        </w:rPr>
        <w:sectPr w:rsidR="0032138D" w:rsidRPr="005D6387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D6387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D6387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D6387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90E89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756888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56888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90E89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625AA3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625AA3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625AA3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26E" w:rsidRDefault="003A426E">
      <w:r>
        <w:separator/>
      </w:r>
    </w:p>
  </w:endnote>
  <w:endnote w:type="continuationSeparator" w:id="0">
    <w:p w:rsidR="003A426E" w:rsidRDefault="003A4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AA3" w:rsidRDefault="00625AA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5D6387" w:rsidRPr="005D6387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625AA3" w:rsidRDefault="00625AA3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26E" w:rsidRDefault="003A426E">
      <w:r>
        <w:separator/>
      </w:r>
    </w:p>
  </w:footnote>
  <w:footnote w:type="continuationSeparator" w:id="0">
    <w:p w:rsidR="003A426E" w:rsidRDefault="003A42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AA3" w:rsidRPr="004C1595" w:rsidRDefault="00625AA3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B430-1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8734D"/>
    <w:rsid w:val="002F064B"/>
    <w:rsid w:val="00300A77"/>
    <w:rsid w:val="0032138D"/>
    <w:rsid w:val="003A426E"/>
    <w:rsid w:val="0049684F"/>
    <w:rsid w:val="004A1339"/>
    <w:rsid w:val="004C1595"/>
    <w:rsid w:val="00534540"/>
    <w:rsid w:val="00534A2B"/>
    <w:rsid w:val="005A7D26"/>
    <w:rsid w:val="005D6387"/>
    <w:rsid w:val="005E6220"/>
    <w:rsid w:val="00625AA3"/>
    <w:rsid w:val="00655FBB"/>
    <w:rsid w:val="006C5222"/>
    <w:rsid w:val="00756888"/>
    <w:rsid w:val="007B0561"/>
    <w:rsid w:val="007E73A5"/>
    <w:rsid w:val="00803111"/>
    <w:rsid w:val="0083315F"/>
    <w:rsid w:val="00875EF6"/>
    <w:rsid w:val="008F0B9A"/>
    <w:rsid w:val="009D5853"/>
    <w:rsid w:val="00A057BB"/>
    <w:rsid w:val="00A20563"/>
    <w:rsid w:val="00B52DA4"/>
    <w:rsid w:val="00B830A2"/>
    <w:rsid w:val="00C90E89"/>
    <w:rsid w:val="00CB1357"/>
    <w:rsid w:val="00CF007C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B430-1 -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B430-1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SICVI-865455010-902</_dlc_DocId>
    <_dlc_DocIdUrl xmlns="5920fc89-9b9e-4ed2-9bc3-359895254a97">
      <Url>https://cargillonline.sharepoint.com/sites/VilvoordeSiteManagement/VAIS/_layouts/15/DocIdRedir.aspx?ID=SICVI-865455010-902</Url>
      <Description>SICVI-865455010-902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902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5D65778-7FC1-4592-97DB-932D25A6F4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47D742-3241-4C13-A4BF-95F78FAE72FE}"/>
</file>

<file path=customXml/itemProps3.xml><?xml version="1.0" encoding="utf-8"?>
<ds:datastoreItem xmlns:ds="http://schemas.openxmlformats.org/officeDocument/2006/customXml" ds:itemID="{E15CB328-A1A7-495E-8DC6-653EE9EFC38A}"/>
</file>

<file path=customXml/itemProps4.xml><?xml version="1.0" encoding="utf-8"?>
<ds:datastoreItem xmlns:ds="http://schemas.openxmlformats.org/officeDocument/2006/customXml" ds:itemID="{DEF99A65-8F39-48F4-8E64-713BE6AE18AD}"/>
</file>

<file path=customXml/itemProps5.xml><?xml version="1.0" encoding="utf-8"?>
<ds:datastoreItem xmlns:ds="http://schemas.openxmlformats.org/officeDocument/2006/customXml" ds:itemID="{E64B3820-77A0-4BCA-9E9B-9D6DB05258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3720</Words>
  <Characters>20462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5</cp:revision>
  <dcterms:created xsi:type="dcterms:W3CDTF">2015-11-04T11:35:00Z</dcterms:created>
  <dcterms:modified xsi:type="dcterms:W3CDTF">2015-11-04T11:44:00Z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353dede1-6fd6-4c07-8aff-11ae2777249a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https://cargillonline.sharepoint.com/sites/VilvoordeSiteManagement/VAIS/_layouts/15/wrkstat.aspx?List=aba5a46e-1a19-46c2-9d5f-86063d1c04f3&amp;WorkflowInstanceName=5ae50997-3931-40ef-90f5-f1e842d93794, Done</vt:lpwstr>
  </property>
</Properties>
</file>