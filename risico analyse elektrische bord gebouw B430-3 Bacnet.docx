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C90E89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42D2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C90E89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48A7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3048A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48A7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48A7" w:rsidRDefault="003048A7">
            <w:pPr>
              <w:rPr>
                <w:lang w:val="nl-BE"/>
              </w:rPr>
            </w:pPr>
            <w:r w:rsidRPr="003048A7">
              <w:rPr>
                <w:lang w:val="nl-BE"/>
              </w:rPr>
              <w:t>Openingen in het bord dienen afgesloten te worden.</w:t>
            </w:r>
          </w:p>
        </w:tc>
      </w:tr>
      <w:tr w:rsidR="0032138D" w:rsidRPr="00C90E89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0E89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C90E89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756888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56888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C90E89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3048A7">
              <w:rPr>
                <w:lang w:val="nl-BE"/>
              </w:rPr>
              <w:t>.</w:t>
            </w:r>
          </w:p>
          <w:p w:rsidR="003048A7" w:rsidRPr="00D07321" w:rsidRDefault="003048A7" w:rsidP="009D5853">
            <w:pPr>
              <w:rPr>
                <w:lang w:val="nl-BE"/>
              </w:rPr>
            </w:pPr>
            <w:r>
              <w:rPr>
                <w:lang w:val="nl-BE"/>
              </w:rPr>
              <w:t>Aardingsklem voorzien van afschermkap.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42D2F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642D2F">
            <w:pPr>
              <w:rPr>
                <w:lang w:val="nl-BE"/>
              </w:rPr>
            </w:pPr>
            <w:r w:rsidRPr="00300A77">
              <w:rPr>
                <w:lang w:val="nl-BE"/>
              </w:rPr>
              <w:t>.</w:t>
            </w:r>
          </w:p>
        </w:tc>
      </w:tr>
      <w:tr w:rsidR="0032138D" w:rsidRPr="00C90E89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C90E89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</w:t>
            </w:r>
            <w:r w:rsidR="00C90E89">
              <w:rPr>
                <w:lang w:val="nl-BE"/>
              </w:rPr>
              <w:t>f verwijderen van aansluitingen bij buiten dienst</w:t>
            </w:r>
          </w:p>
        </w:tc>
      </w:tr>
      <w:tr w:rsidR="004A1339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C90E89">
        <w:trPr>
          <w:trHeight w:hRule="exact" w:val="8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42D2F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90E89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C90E89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0E8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756888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56888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C90E89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0E8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C90E89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C90E89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48A7" w:rsidP="009D5853">
            <w:r>
              <w:t xml:space="preserve">Opstellen </w:t>
            </w:r>
            <w:r w:rsidR="00B52DA4">
              <w:t>van schema´s.</w:t>
            </w:r>
          </w:p>
        </w:tc>
      </w:tr>
      <w:tr w:rsidR="009D5853" w:rsidRPr="00642D2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42D2F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642D2F" w:rsidRDefault="00642D2F" w:rsidP="009D5853">
            <w:pPr>
              <w:rPr>
                <w:lang w:val="nl-BE"/>
              </w:rPr>
            </w:pPr>
            <w:r w:rsidRPr="00642D2F">
              <w:rPr>
                <w:lang w:val="nl-BE"/>
              </w:rPr>
              <w:t>Spanningsaanduiding dient aangebracht te worden alsook de bordnummering terugplaatsen.</w:t>
            </w:r>
          </w:p>
        </w:tc>
      </w:tr>
      <w:tr w:rsidR="009D5853" w:rsidRPr="003048A7" w:rsidTr="005D6387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48A7" w:rsidP="00B52DA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3048A7" w:rsidP="009D5853">
            <w:pPr>
              <w:rPr>
                <w:lang w:val="nl-BE"/>
              </w:rPr>
            </w:pPr>
            <w:r>
              <w:rPr>
                <w:lang w:val="nl-BE"/>
              </w:rPr>
              <w:t>Aanbrenegen van de nodige picto´s.</w:t>
            </w:r>
          </w:p>
        </w:tc>
      </w:tr>
      <w:tr w:rsidR="009D5853" w:rsidRPr="00C90E89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48A7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3048A7" w:rsidP="009D5853">
            <w:pPr>
              <w:rPr>
                <w:lang w:val="nl-BE"/>
              </w:rPr>
            </w:pPr>
            <w:r>
              <w:rPr>
                <w:lang w:val="nl-BE"/>
              </w:rPr>
              <w:t>Nummering op componenten aanbrengen.</w:t>
            </w:r>
            <w:bookmarkStart w:id="0" w:name="_GoBack"/>
            <w:bookmarkEnd w:id="0"/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C90E89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5D638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C90E89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C90E89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C90E89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C90E89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756888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5D6387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625AA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625AA3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625AA3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625AA3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625AA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</w:tr>
      <w:tr w:rsidR="00CB1357" w:rsidRPr="005D6387" w:rsidTr="005D6387">
        <w:trPr>
          <w:trHeight w:hRule="exact" w:val="4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42D2F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CB1357" w:rsidRDefault="005D6387" w:rsidP="005D6387">
            <w:pPr>
              <w:jc w:val="center"/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D6387" w:rsidRDefault="00CB1357" w:rsidP="00625AA3">
            <w:pPr>
              <w:rPr>
                <w:lang w:val="nl-BE"/>
              </w:rPr>
            </w:pPr>
          </w:p>
        </w:tc>
      </w:tr>
    </w:tbl>
    <w:p w:rsidR="0032138D" w:rsidRPr="005D6387" w:rsidRDefault="0032138D">
      <w:pPr>
        <w:rPr>
          <w:lang w:val="nl-BE"/>
        </w:rPr>
        <w:sectPr w:rsidR="0032138D" w:rsidRPr="005D6387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D6387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D6387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D6387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C90E89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756888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56888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C90E89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625AA3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625AA3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625AA3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65CD" w:rsidRDefault="005265CD">
      <w:r>
        <w:separator/>
      </w:r>
    </w:p>
  </w:endnote>
  <w:endnote w:type="continuationSeparator" w:id="0">
    <w:p w:rsidR="005265CD" w:rsidRDefault="00526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AA3" w:rsidRDefault="00625AA3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254866" w:rsidRPr="00254866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625AA3" w:rsidRDefault="00625AA3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65CD" w:rsidRDefault="005265CD">
      <w:r>
        <w:separator/>
      </w:r>
    </w:p>
  </w:footnote>
  <w:footnote w:type="continuationSeparator" w:id="0">
    <w:p w:rsidR="005265CD" w:rsidRDefault="005265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AA3" w:rsidRPr="004C1595" w:rsidRDefault="00625AA3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B</w:t>
    </w:r>
    <w:r w:rsidR="00642D2F">
      <w:rPr>
        <w:b/>
        <w:sz w:val="28"/>
        <w:szCs w:val="28"/>
        <w:lang w:val="nl-BE"/>
      </w:rPr>
      <w:t xml:space="preserve"> 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B430</w:t>
    </w:r>
    <w:r w:rsidR="00642D2F">
      <w:rPr>
        <w:b/>
        <w:sz w:val="28"/>
        <w:szCs w:val="28"/>
        <w:lang w:val="nl-BE"/>
      </w:rPr>
      <w:t>-</w:t>
    </w:r>
    <w:r w:rsidR="00D01044">
      <w:rPr>
        <w:b/>
        <w:sz w:val="28"/>
        <w:szCs w:val="28"/>
        <w:lang w:val="nl-BE"/>
      </w:rPr>
      <w:t>3</w:t>
    </w:r>
    <w:r w:rsidR="00642D2F">
      <w:rPr>
        <w:b/>
        <w:sz w:val="28"/>
        <w:szCs w:val="28"/>
        <w:lang w:val="nl-BE"/>
      </w:rPr>
      <w:t xml:space="preserve"> </w:t>
    </w:r>
    <w:r w:rsidR="00D01044">
      <w:rPr>
        <w:b/>
        <w:sz w:val="28"/>
        <w:szCs w:val="28"/>
        <w:lang w:val="nl-BE"/>
      </w:rPr>
      <w:t>Bacnet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54866"/>
    <w:rsid w:val="0028734D"/>
    <w:rsid w:val="002F064B"/>
    <w:rsid w:val="00300A77"/>
    <w:rsid w:val="003048A7"/>
    <w:rsid w:val="0032138D"/>
    <w:rsid w:val="0049684F"/>
    <w:rsid w:val="004A1339"/>
    <w:rsid w:val="004C1595"/>
    <w:rsid w:val="005265CD"/>
    <w:rsid w:val="00534540"/>
    <w:rsid w:val="00534A2B"/>
    <w:rsid w:val="005A7D26"/>
    <w:rsid w:val="005D6387"/>
    <w:rsid w:val="005E6220"/>
    <w:rsid w:val="00625AA3"/>
    <w:rsid w:val="00642D2F"/>
    <w:rsid w:val="00655FBB"/>
    <w:rsid w:val="006C5222"/>
    <w:rsid w:val="00756888"/>
    <w:rsid w:val="007B0561"/>
    <w:rsid w:val="007E73A5"/>
    <w:rsid w:val="00803111"/>
    <w:rsid w:val="0083315F"/>
    <w:rsid w:val="00875EF6"/>
    <w:rsid w:val="008F0B9A"/>
    <w:rsid w:val="009D5853"/>
    <w:rsid w:val="00A057BB"/>
    <w:rsid w:val="00A20563"/>
    <w:rsid w:val="00B52DA4"/>
    <w:rsid w:val="00B830A2"/>
    <w:rsid w:val="00C90E89"/>
    <w:rsid w:val="00CB1357"/>
    <w:rsid w:val="00CF007C"/>
    <w:rsid w:val="00CF0946"/>
    <w:rsid w:val="00D01044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B430-3 Bacnet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B430-3 Bacnet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SICVI-865455010-904</_dlc_DocId>
    <_dlc_DocIdUrl xmlns="5920fc89-9b9e-4ed2-9bc3-359895254a97">
      <Url>https://cargillonline.sharepoint.com/sites/VilvoordeSiteManagement/VAIS/_layouts/15/DocIdRedir.aspx?ID=SICVI-865455010-904</Url>
      <Description>SICVI-865455010-904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904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CF13B822-75A4-4BE5-AEC1-263178C072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424501-5320-495F-81F8-AB61134F626B}"/>
</file>

<file path=customXml/itemProps3.xml><?xml version="1.0" encoding="utf-8"?>
<ds:datastoreItem xmlns:ds="http://schemas.openxmlformats.org/officeDocument/2006/customXml" ds:itemID="{6DB35698-1898-4E23-99C0-70F06D100981}"/>
</file>

<file path=customXml/itemProps4.xml><?xml version="1.0" encoding="utf-8"?>
<ds:datastoreItem xmlns:ds="http://schemas.openxmlformats.org/officeDocument/2006/customXml" ds:itemID="{220440E4-1695-448A-BFBF-D9D79D7505B9}"/>
</file>

<file path=customXml/itemProps5.xml><?xml version="1.0" encoding="utf-8"?>
<ds:datastoreItem xmlns:ds="http://schemas.openxmlformats.org/officeDocument/2006/customXml" ds:itemID="{08FADA8B-93EE-4081-B6A0-81FC222F65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3711</Words>
  <Characters>20415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2015-11-04T12:53:00Z</dcterms:created>
  <dcterms:modified xsi:type="dcterms:W3CDTF">2015-11-04T12:53:00Z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d1cb46f7-ad04-4e3a-8313-df6c1aa7c005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https://cargillonline.sharepoint.com/sites/VilvoordeSiteManagement/VAIS/_layouts/15/wrkstat.aspx?List=aba5a46e-1a19-46c2-9d5f-86063d1c04f3&amp;WorkflowInstanceName=c3f6ec7c-b6f7-4c2b-996c-f58d936cc68b, Done</vt:lpwstr>
  </property>
</Properties>
</file>