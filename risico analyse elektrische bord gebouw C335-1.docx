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4229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EC76DE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E4B74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1852A4">
            <w:pPr>
              <w:rPr>
                <w:lang w:val="nl-BE"/>
              </w:rPr>
            </w:pPr>
            <w:r>
              <w:rPr>
                <w:lang w:val="nl-BE"/>
              </w:rPr>
              <w:t>Afdekplaatje van stopcontact verdwenen, vervangen door geschikt ( type IP55 )</w:t>
            </w:r>
          </w:p>
        </w:tc>
      </w:tr>
      <w:tr w:rsidR="0032138D" w:rsidRPr="00E4283A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4159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283A" w:rsidRPr="00E4283A" w:rsidRDefault="00E4283A">
            <w:pPr>
              <w:rPr>
                <w:lang w:val="nl-BE"/>
              </w:rPr>
            </w:pPr>
          </w:p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34229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C9762C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proofErr w:type="spellStart"/>
            <w:r w:rsidRPr="00C9762C">
              <w:rPr>
                <w:lang w:val="nl-BE"/>
              </w:rPr>
              <w:t>Carta</w:t>
            </w:r>
            <w:proofErr w:type="spellEnd"/>
            <w:r w:rsidRPr="00C9762C">
              <w:rPr>
                <w:lang w:val="nl-BE"/>
              </w:rPr>
              <w:t xml:space="preserve"> bijplaatsen ter hoogte van aansluitklemmen in bord.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1852A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037FF" w:rsidRPr="00C9762C" w:rsidRDefault="008037FF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34229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8037FF">
              <w:rPr>
                <w:lang w:val="nl-BE"/>
              </w:rPr>
              <w:t>.</w:t>
            </w:r>
          </w:p>
          <w:p w:rsidR="008037FF" w:rsidRPr="00D07321" w:rsidRDefault="008037FF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34229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9762C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8037F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4A1339" w:rsidP="00EC76DE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34229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4229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283A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32138D">
            <w:pPr>
              <w:rPr>
                <w:lang w:val="nl-BE"/>
              </w:rPr>
            </w:pPr>
          </w:p>
        </w:tc>
      </w:tr>
      <w:tr w:rsidR="0032138D" w:rsidRPr="00C9762C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852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32138D">
            <w:pPr>
              <w:rPr>
                <w:lang w:val="nl-BE"/>
              </w:rPr>
            </w:pP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7F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34229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34229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C9762C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  <w:p w:rsidR="00C9762C" w:rsidRPr="00C9762C" w:rsidRDefault="00C9762C" w:rsidP="008037FF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  <w:r w:rsidR="001D0690">
              <w:rPr>
                <w:lang w:val="nl-BE"/>
              </w:rPr>
              <w:t xml:space="preserve">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852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852A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34229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34229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34229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F37" w:rsidRDefault="002B3F37">
      <w:r>
        <w:separator/>
      </w:r>
    </w:p>
  </w:endnote>
  <w:endnote w:type="continuationSeparator" w:id="0">
    <w:p w:rsidR="002B3F37" w:rsidRDefault="002B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Default="00F8135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1852A4" w:rsidRPr="001852A4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81357" w:rsidRDefault="00F8135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F37" w:rsidRDefault="002B3F37">
      <w:r>
        <w:separator/>
      </w:r>
    </w:p>
  </w:footnote>
  <w:footnote w:type="continuationSeparator" w:id="0">
    <w:p w:rsidR="002B3F37" w:rsidRDefault="002B3F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Pr="004C1595" w:rsidRDefault="00F81357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C</w:t>
    </w:r>
    <w:r w:rsidR="001852A4">
      <w:rPr>
        <w:b/>
        <w:sz w:val="28"/>
        <w:szCs w:val="28"/>
        <w:lang w:val="nl-BE"/>
      </w:rPr>
      <w:t>335-1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172B2A"/>
    <w:rsid w:val="001852A4"/>
    <w:rsid w:val="001D0690"/>
    <w:rsid w:val="002B3F37"/>
    <w:rsid w:val="002E4B74"/>
    <w:rsid w:val="002F064B"/>
    <w:rsid w:val="00300A77"/>
    <w:rsid w:val="0032138D"/>
    <w:rsid w:val="00342294"/>
    <w:rsid w:val="0044159B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14DE4"/>
    <w:rsid w:val="00782867"/>
    <w:rsid w:val="007E73A5"/>
    <w:rsid w:val="00803111"/>
    <w:rsid w:val="008037FF"/>
    <w:rsid w:val="00821C2F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72C8"/>
    <w:rsid w:val="00DD2E08"/>
    <w:rsid w:val="00DE6ED1"/>
    <w:rsid w:val="00E4283A"/>
    <w:rsid w:val="00EC76DE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C335-1 -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C335-1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SICVI-865455010-911</_dlc_DocId>
    <_dlc_DocIdUrl xmlns="5920fc89-9b9e-4ed2-9bc3-359895254a97">
      <Url>https://cargillonline.sharepoint.com/sites/VilvoordeSiteManagement/VAIS/_layouts/15/DocIdRedir.aspx?ID=SICVI-865455010-911</Url>
      <Description>SICVI-865455010-911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911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2339117-4E4E-4EF4-812F-8C4059BF93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937FB-A2B1-4509-9957-E60C889CF742}"/>
</file>

<file path=customXml/itemProps3.xml><?xml version="1.0" encoding="utf-8"?>
<ds:datastoreItem xmlns:ds="http://schemas.openxmlformats.org/officeDocument/2006/customXml" ds:itemID="{90C79043-26A1-4A62-A375-D5CF790DBF7C}"/>
</file>

<file path=customXml/itemProps4.xml><?xml version="1.0" encoding="utf-8"?>
<ds:datastoreItem xmlns:ds="http://schemas.openxmlformats.org/officeDocument/2006/customXml" ds:itemID="{FA272E32-06F7-42CF-944D-E8AF0F61F4CE}"/>
</file>

<file path=customXml/itemProps5.xml><?xml version="1.0" encoding="utf-8"?>
<ds:datastoreItem xmlns:ds="http://schemas.openxmlformats.org/officeDocument/2006/customXml" ds:itemID="{B9D94757-3C57-40F5-9DBD-3A338BFD28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3709</Words>
  <Characters>20403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2015-12-10T11:36:00Z</dcterms:created>
  <dcterms:modified xsi:type="dcterms:W3CDTF">2015-12-10T11:36:00Z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25f68179-8f26-473c-b691-a160a5fad03d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https://cargillonline.sharepoint.com/sites/VilvoordeSiteManagement/VAIS/_layouts/15/wrkstat.aspx?List=aba5a46e-1a19-46c2-9d5f-86063d1c04f3&amp;WorkflowInstanceName=0284a9f0-fd2a-4e9e-b50c-499bfd9ae428, Done</vt:lpwstr>
  </property>
</Properties>
</file>