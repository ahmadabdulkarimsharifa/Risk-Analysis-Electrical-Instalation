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32138D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6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40" w:lineRule="exact"/>
              <w:rPr>
                <w:sz w:val="15"/>
                <w:szCs w:val="15"/>
              </w:rPr>
            </w:pPr>
          </w:p>
          <w:p w:rsidR="0032138D" w:rsidRDefault="0080311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8A741F" w:rsidTr="00A057BB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RPr="008A741F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 w:rsidP="00A057B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en borden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installatie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geopen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onbevoegden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00A77" w:rsidP="005A7D26">
            <w:pPr>
              <w:jc w:val="center"/>
            </w:pPr>
            <w:r>
              <w:t>X</w:t>
            </w:r>
          </w:p>
          <w:p w:rsidR="005A7D26" w:rsidRDefault="005A7D26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00A77">
            <w:pPr>
              <w:rPr>
                <w:lang w:val="nl-BE"/>
              </w:rPr>
            </w:pPr>
            <w:r>
              <w:rPr>
                <w:lang w:val="nl-BE"/>
              </w:rPr>
              <w:t>Elektrische borden dienen ten allen tijde afgesloten te zijn.</w:t>
            </w:r>
          </w:p>
        </w:tc>
      </w:tr>
      <w:tr w:rsidR="0032138D" w:rsidRPr="005A7D26">
        <w:trPr>
          <w:trHeight w:hRule="exact" w:val="145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4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1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6F2A5E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2138D">
            <w:pPr>
              <w:rPr>
                <w:lang w:val="nl-BE"/>
              </w:rPr>
            </w:pPr>
          </w:p>
        </w:tc>
      </w:tr>
      <w:tr w:rsidR="0032138D" w:rsidTr="00737E12">
        <w:trPr>
          <w:trHeight w:hRule="exact" w:val="204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isolatie,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24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737E12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737E12">
            <w:r>
              <w:t>Voedingskabels zijn merkbaar beschadigd.</w:t>
            </w:r>
          </w:p>
          <w:p w:rsidR="004B0E9B" w:rsidRDefault="004B0E9B"/>
          <w:p w:rsidR="00737E12" w:rsidRDefault="004B0E9B">
            <w:r>
              <w:rPr>
                <w:noProof/>
                <w:lang w:val="nl-BE" w:eastAsia="nl-BE"/>
              </w:rPr>
              <w:drawing>
                <wp:inline distT="0" distB="0" distL="0" distR="0">
                  <wp:extent cx="1917385" cy="1076325"/>
                  <wp:effectExtent l="0" t="0" r="6985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P_20151218_09_40_28_Pro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6021" cy="1081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138D" w:rsidRPr="00F42A8E" w:rsidTr="00F42A8E">
        <w:trPr>
          <w:trHeight w:hRule="exact" w:val="19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F42A8E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A7D26" w:rsidRDefault="00F42A8E">
            <w:pPr>
              <w:rPr>
                <w:lang w:val="nl-BE"/>
              </w:rPr>
            </w:pPr>
            <w:r>
              <w:rPr>
                <w:lang w:val="nl-BE"/>
              </w:rPr>
              <w:t>Niet gebruikte leidingen dienen verwijdert te worden.</w:t>
            </w:r>
          </w:p>
          <w:p w:rsidR="00D215AA" w:rsidRPr="005A7D26" w:rsidRDefault="00D215AA">
            <w:pPr>
              <w:rPr>
                <w:lang w:val="nl-BE"/>
              </w:rPr>
            </w:pPr>
            <w:r>
              <w:rPr>
                <w:noProof/>
                <w:lang w:val="nl-BE" w:eastAsia="nl-BE"/>
              </w:rPr>
              <w:drawing>
                <wp:inline distT="0" distB="0" distL="0" distR="0">
                  <wp:extent cx="1752600" cy="983552"/>
                  <wp:effectExtent l="0" t="0" r="0" b="762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P_20151216_13_53_03_Pro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1755571" cy="9852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1595" w:rsidRPr="008A741F" w:rsidTr="005A7D26">
        <w:trPr>
          <w:trHeight w:hRule="exact" w:val="55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te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5A7D26" w:rsidRDefault="005A7D26" w:rsidP="009D5853">
            <w:pPr>
              <w:rPr>
                <w:lang w:val="nl-BE"/>
              </w:rPr>
            </w:pPr>
            <w:r w:rsidRPr="005A7D26">
              <w:rPr>
                <w:lang w:val="nl-BE"/>
              </w:rPr>
              <w:t>Gebruik van PBM´s zoals beschreven in procedure</w:t>
            </w:r>
          </w:p>
        </w:tc>
      </w:tr>
      <w:tr w:rsidR="004C1595" w:rsidRPr="008A741F" w:rsidTr="00737E12">
        <w:trPr>
          <w:trHeight w:hRule="exact" w:val="70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: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737E12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A741F" w:rsidRDefault="008A741F" w:rsidP="009D5853">
            <w:pPr>
              <w:rPr>
                <w:lang w:val="nl-BE"/>
              </w:rPr>
            </w:pPr>
          </w:p>
          <w:p w:rsidR="00394DD6" w:rsidRDefault="00394DD6" w:rsidP="009D5853">
            <w:pPr>
              <w:rPr>
                <w:lang w:val="nl-BE"/>
              </w:rPr>
            </w:pPr>
          </w:p>
          <w:p w:rsidR="00394DD6" w:rsidRPr="00394DD6" w:rsidRDefault="00394DD6" w:rsidP="009D5853">
            <w:pPr>
              <w:rPr>
                <w:lang w:val="nl-BE"/>
              </w:rPr>
            </w:pPr>
          </w:p>
        </w:tc>
      </w:tr>
      <w:tr w:rsidR="004C1595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394DD6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394DD6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1.</w:t>
            </w:r>
            <w:r w:rsidR="00CF0946" w:rsidRPr="00394DD6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’s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ikt (is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onvoldoende isolatie en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bescherming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2F064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Andere…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4C1595" w:rsidRPr="004C1595" w:rsidRDefault="004C1595" w:rsidP="004C1595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</w:tbl>
    <w:p w:rsidR="0032138D" w:rsidRDefault="0032138D">
      <w:pPr>
        <w:sectPr w:rsidR="0032138D">
          <w:headerReference w:type="default" r:id="rId11"/>
          <w:footerReference w:type="default" r:id="rId12"/>
          <w:pgSz w:w="16840" w:h="11900" w:orient="landscape"/>
          <w:pgMar w:top="1540" w:right="980" w:bottom="280" w:left="920" w:header="712" w:footer="460" w:gutter="0"/>
          <w:pgNumType w:start="1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C159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8A741F" w:rsidTr="004C1595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3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C1595">
        <w:trPr>
          <w:trHeight w:hRule="exact" w:val="277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17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.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44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dubbe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line="262" w:lineRule="auto"/>
              <w:ind w:left="23" w:right="54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line="262" w:lineRule="auto"/>
              <w:ind w:left="23" w:right="2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-1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79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C1595">
        <w:trPr>
          <w:trHeight w:hRule="exact" w:val="170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 w:line="262" w:lineRule="auto"/>
              <w:ind w:left="23" w:right="3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4C1595" w:rsidRDefault="00803111">
            <w:pPr>
              <w:ind w:left="23"/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TN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: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s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lt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ili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ghede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/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au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oma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C1595" w:rsidTr="004C1595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gevoe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?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4C1595" w:rsidRPr="00803111" w:rsidRDefault="004C1595" w:rsidP="009D5853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RPr="00A97BEE" w:rsidTr="004C1595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</w:p>
          <w:p w:rsidR="004C1595" w:rsidRPr="00803111" w:rsidRDefault="005A7D26" w:rsidP="009D5853">
            <w:pPr>
              <w:spacing w:before="18" w:line="262" w:lineRule="auto"/>
              <w:ind w:left="23" w:right="6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Er zijn zichtbaar doorverbonden beveiligings componenten.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16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A97BEE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4C1595" w:rsidP="009D5853">
            <w:pPr>
              <w:rPr>
                <w:lang w:val="nl-BE"/>
              </w:rPr>
            </w:pPr>
          </w:p>
        </w:tc>
      </w:tr>
      <w:tr w:rsidR="004C1595" w:rsidRPr="008A741F" w:rsidTr="004C1595">
        <w:trPr>
          <w:trHeight w:hRule="exact" w:val="129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ymboo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"aa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"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m</w:t>
            </w:r>
          </w:p>
          <w:p w:rsidR="004C1595" w:rsidRPr="00803111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geel/groene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of aangesloten.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6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  <w:p w:rsidR="004C1595" w:rsidRDefault="004C1595" w:rsidP="009D5853">
            <w:pPr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deu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B0E9B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94DD6" w:rsidRPr="00D07321" w:rsidRDefault="00394DD6" w:rsidP="009D5853">
            <w:pPr>
              <w:rPr>
                <w:lang w:val="nl-BE"/>
              </w:rPr>
            </w:pPr>
          </w:p>
        </w:tc>
      </w:tr>
    </w:tbl>
    <w:p w:rsidR="0032138D" w:rsidRPr="00D07321" w:rsidRDefault="0032138D">
      <w:pPr>
        <w:rPr>
          <w:lang w:val="nl-BE"/>
        </w:rPr>
        <w:sectPr w:rsidR="0032138D" w:rsidRPr="00D07321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D07321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A1339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D07321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D07321" w:rsidRDefault="00F65661">
            <w:pPr>
              <w:spacing w:line="200" w:lineRule="exact"/>
              <w:rPr>
                <w:lang w:val="nl-BE"/>
              </w:rPr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Tr="004A1339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-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3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1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A1339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43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8A741F" w:rsidTr="004A1339">
        <w:trPr>
          <w:trHeight w:hRule="exact" w:val="9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65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9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00A77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300A77" w:rsidRDefault="00300A77" w:rsidP="00D215AA">
            <w:pPr>
              <w:rPr>
                <w:lang w:val="nl-BE"/>
              </w:rPr>
            </w:pPr>
            <w:r w:rsidRPr="00300A77">
              <w:rPr>
                <w:lang w:val="nl-BE"/>
              </w:rPr>
              <w:t>Aarden van kabelbanen.</w:t>
            </w:r>
          </w:p>
        </w:tc>
      </w:tr>
      <w:tr w:rsidR="0032138D" w:rsidRPr="008A741F" w:rsidTr="00D07321">
        <w:trPr>
          <w:trHeight w:hRule="exact" w:val="5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D0732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r w:rsidR="00D07321"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Buiten dienst stellen van beveiligingscomponenten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 w:rsidP="00D07321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>
              <w:rPr>
                <w:lang w:val="nl-BE"/>
              </w:rPr>
              <w:t>LOTO procedure toepassen , of verwijderen van aansluitingen.</w:t>
            </w:r>
          </w:p>
        </w:tc>
      </w:tr>
      <w:tr w:rsidR="004A1339" w:rsidRPr="008A741F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3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bog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4A1339" w:rsidTr="005A7D26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4A1339" w:rsidRPr="00803111" w:rsidRDefault="004A1339" w:rsidP="009D5853">
            <w:pPr>
              <w:spacing w:before="18" w:line="262" w:lineRule="auto"/>
              <w:ind w:left="23" w:right="7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16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7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doende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benede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D07321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A1339" w:rsidRPr="00803111" w:rsidRDefault="004A1339" w:rsidP="009D5853">
            <w:pPr>
              <w:spacing w:before="18" w:line="262" w:lineRule="auto"/>
              <w:ind w:left="23" w:right="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394DD6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D07321" w:rsidRDefault="004A1339" w:rsidP="009D5853">
            <w:pPr>
              <w:rPr>
                <w:lang w:val="nl-BE"/>
              </w:rPr>
            </w:pP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risic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o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4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…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D74D6E" w:rsidTr="004B0E9B">
        <w:trPr>
          <w:trHeight w:hRule="exact" w:val="61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D74D6E" w:rsidRDefault="00D74D6E" w:rsidP="00D74D6E">
            <w:pPr>
              <w:spacing w:line="180" w:lineRule="exact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74D6E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Er zijn openingen waarlangs ongedierte in het schakelbord geraken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74D6E" w:rsidRPr="00803111" w:rsidRDefault="00D74D6E" w:rsidP="00D74D6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D74D6E" w:rsidRDefault="00D74D6E" w:rsidP="00D74D6E">
            <w:pPr>
              <w:rPr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A1339" w:rsidRPr="00D74D6E" w:rsidRDefault="00D74D6E" w:rsidP="00D74D6E">
            <w:pPr>
              <w:tabs>
                <w:tab w:val="left" w:pos="720"/>
                <w:tab w:val="center" w:pos="793"/>
              </w:tabs>
              <w:rPr>
                <w:lang w:val="nl-BE"/>
              </w:rPr>
            </w:pPr>
            <w:r>
              <w:rPr>
                <w:lang w:val="nl-BE"/>
              </w:rPr>
              <w:tab/>
            </w:r>
            <w:r>
              <w:rPr>
                <w:lang w:val="nl-BE"/>
              </w:rPr>
              <w:tab/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D74D6E" w:rsidRDefault="004A1339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D74D6E" w:rsidRDefault="00737E12" w:rsidP="00D07321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D74D6E" w:rsidRDefault="004A1339" w:rsidP="00D07321">
            <w:pPr>
              <w:jc w:val="center"/>
              <w:rPr>
                <w:lang w:val="nl-BE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74D6E" w:rsidRPr="00D74D6E" w:rsidRDefault="00FE1C0A" w:rsidP="009D5853">
            <w:pPr>
              <w:rPr>
                <w:lang w:val="nl-BE"/>
              </w:rPr>
            </w:pPr>
            <w:r>
              <w:rPr>
                <w:lang w:val="nl-BE"/>
              </w:rPr>
              <w:t xml:space="preserve">      </w:t>
            </w:r>
          </w:p>
        </w:tc>
      </w:tr>
    </w:tbl>
    <w:p w:rsidR="0032138D" w:rsidRPr="00D74D6E" w:rsidRDefault="0032138D">
      <w:pPr>
        <w:rPr>
          <w:lang w:val="nl-BE"/>
        </w:rPr>
        <w:sectPr w:rsidR="0032138D" w:rsidRPr="00D74D6E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D74D6E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D74D6E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D74D6E" w:rsidRDefault="00F65661">
            <w:pPr>
              <w:spacing w:line="200" w:lineRule="exact"/>
              <w:rPr>
                <w:lang w:val="nl-BE"/>
              </w:rPr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8A741F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4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A1339">
        <w:trPr>
          <w:trHeight w:hRule="exact" w:val="119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pun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 w:line="262" w:lineRule="auto"/>
              <w:ind w:left="23" w:right="-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51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-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D07321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 w:rsidRPr="00D07321">
              <w:rPr>
                <w:lang w:val="nl-BE"/>
              </w:rPr>
              <w:t xml:space="preserve">Aarden van alle metalen structuren. </w:t>
            </w:r>
            <w:r>
              <w:rPr>
                <w:lang w:val="nl-BE"/>
              </w:rPr>
              <w:t>( kabelbaan, metalen leidingen, …)</w:t>
            </w:r>
          </w:p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8A741F" w:rsidTr="009D5853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5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1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sat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n…</w:t>
            </w: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4A1339" w:rsidRPr="00803111" w:rsidRDefault="004A1339" w:rsidP="009D5853">
            <w:pPr>
              <w:spacing w:before="18" w:line="262" w:lineRule="auto"/>
              <w:ind w:left="23" w:right="75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opgehoop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D07321" w:rsidRPr="008A741F" w:rsidTr="00534A2B">
        <w:trPr>
          <w:trHeight w:hRule="exact" w:val="552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07321" w:rsidRPr="00803111" w:rsidRDefault="00D07321" w:rsidP="00534A2B">
            <w:pPr>
              <w:spacing w:before="15" w:line="270" w:lineRule="auto"/>
              <w:ind w:left="28" w:right="1342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6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d,</w:t>
            </w:r>
            <w:r w:rsidRPr="00803111">
              <w:rPr>
                <w:rFonts w:ascii="Arial" w:eastAsia="Arial" w:hAnsi="Arial" w:cs="Arial"/>
                <w:b/>
                <w:spacing w:val="2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sse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op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ake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sfe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n.</w:t>
            </w:r>
          </w:p>
        </w:tc>
      </w:tr>
      <w:tr w:rsidR="00D07321" w:rsidTr="00534A2B">
        <w:trPr>
          <w:trHeight w:hRule="exact" w:val="54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4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179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D07321" w:rsidRPr="00803111" w:rsidRDefault="00D07321" w:rsidP="00534A2B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D07321" w:rsidRPr="00803111" w:rsidRDefault="00D07321" w:rsidP="00534A2B">
            <w:pPr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ktricit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D07321" w:rsidRDefault="00D07321" w:rsidP="00534A2B">
            <w:pPr>
              <w:spacing w:before="18" w:line="262" w:lineRule="auto"/>
              <w:ind w:left="23" w:right="94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,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534A2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8A741F" w:rsidTr="004A1339">
        <w:trPr>
          <w:trHeight w:hRule="exact" w:val="31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27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7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nd.</w:t>
            </w:r>
          </w:p>
        </w:tc>
      </w:tr>
      <w:tr w:rsidR="0032138D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 w:line="262" w:lineRule="auto"/>
              <w:ind w:left="23" w:right="220"/>
              <w:rPr>
                <w:rFonts w:ascii="Arial" w:eastAsia="Arial" w:hAnsi="Arial" w:cs="Arial"/>
                <w:sz w:val="17"/>
                <w:szCs w:val="17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doven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</w:t>
            </w:r>
            <w:r>
              <w:rPr>
                <w:rFonts w:ascii="Arial" w:eastAsia="Arial" w:hAnsi="Arial" w:cs="Arial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houde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oombanen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andhoude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32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13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19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394DD6" w:rsidTr="0074331F">
        <w:trPr>
          <w:trHeight w:hRule="exact" w:val="127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29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A741F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94DD6" w:rsidRPr="00534A2B" w:rsidRDefault="00394DD6" w:rsidP="008A741F">
            <w:pPr>
              <w:rPr>
                <w:lang w:val="nl-BE"/>
              </w:rPr>
            </w:pPr>
          </w:p>
        </w:tc>
      </w:tr>
      <w:tr w:rsidR="0032138D" w:rsidRPr="006F2A5E" w:rsidTr="00CF0946">
        <w:trPr>
          <w:trHeight w:hRule="exact" w:val="6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52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6F2A5E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 w:rsidP="006F2A5E">
            <w:pPr>
              <w:rPr>
                <w:lang w:val="nl-BE"/>
              </w:rPr>
            </w:pPr>
          </w:p>
        </w:tc>
      </w:tr>
      <w:tr w:rsidR="0032138D" w:rsidRPr="008A741F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59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Jaarlijkse IR inspectie door GRC.</w:t>
            </w:r>
          </w:p>
        </w:tc>
      </w:tr>
      <w:tr w:rsidR="0032138D" w:rsidTr="00CF0946">
        <w:trPr>
          <w:trHeight w:hRule="exact" w:val="5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gna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A1339" w:rsidRPr="00534A2B" w:rsidTr="00534A2B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.(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dampen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ffi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6F2A5E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 w:rsidP="009D5853">
            <w:pPr>
              <w:rPr>
                <w:lang w:val="nl-BE"/>
              </w:rPr>
            </w:pPr>
          </w:p>
        </w:tc>
      </w:tr>
      <w:tr w:rsidR="00CF0946" w:rsidTr="00534A2B">
        <w:trPr>
          <w:trHeight w:hRule="exact" w:val="7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CF0946" w:rsidRPr="00803111" w:rsidRDefault="00CF0946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nagez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F0946" w:rsidRPr="00803111" w:rsidRDefault="00CF0946" w:rsidP="00534A2B">
            <w:pPr>
              <w:spacing w:before="18" w:line="262" w:lineRule="auto"/>
              <w:ind w:left="23" w:right="28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F0946" w:rsidRDefault="00CF0946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8A741F">
        <w:trPr>
          <w:trHeight w:hRule="exact" w:val="15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euz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 :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noodgeva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bouwma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gebouwe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30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Plan met uitwendige invloedsfactoren dient opgesteld te worden.</w:t>
            </w:r>
          </w:p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8A741F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8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49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8A741F" w:rsidTr="00534A2B">
        <w:trPr>
          <w:trHeight w:hRule="exact" w:val="84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1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ty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4B0E9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>
            <w:pPr>
              <w:rPr>
                <w:lang w:val="nl-BE"/>
              </w:rPr>
            </w:pPr>
          </w:p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tij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8A741F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9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3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="004B0E9B"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="004B0E9B"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="004B0E9B"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="004B0E9B" w:rsidRPr="00803111">
              <w:rPr>
                <w:rFonts w:ascii="Arial" w:eastAsia="Arial" w:hAnsi="Arial" w:cs="Arial"/>
                <w:b/>
                <w:lang w:val="nl-BE"/>
              </w:rPr>
              <w:t>r o</w:t>
            </w:r>
            <w:r w:rsidR="004B0E9B"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p</w:t>
            </w:r>
            <w:r w:rsidR="004B0E9B" w:rsidRPr="00803111">
              <w:rPr>
                <w:rFonts w:ascii="Arial" w:eastAsia="Arial" w:hAnsi="Arial" w:cs="Arial"/>
                <w:b/>
                <w:lang w:val="nl-BE"/>
              </w:rPr>
              <w:t>k</w:t>
            </w:r>
            <w:r w:rsidR="004B0E9B"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o</w:t>
            </w:r>
            <w:r w:rsidR="004B0E9B"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m</w:t>
            </w:r>
            <w:r w:rsidR="004B0E9B" w:rsidRPr="00803111">
              <w:rPr>
                <w:rFonts w:ascii="Arial" w:eastAsia="Arial" w:hAnsi="Arial" w:cs="Arial"/>
                <w:b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="008A741F"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wede</w:t>
            </w:r>
            <w:r w:rsidR="008A741F"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="008A741F"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o</w:t>
            </w:r>
            <w:r w:rsidR="008A741F"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p</w:t>
            </w:r>
            <w:r w:rsidR="008A741F"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kom</w:t>
            </w:r>
            <w:r w:rsidR="008A741F"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5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bepaa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eweegb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6C5222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6C5222" w:rsidRPr="00803111" w:rsidRDefault="006C5222" w:rsidP="009D5853">
            <w:pPr>
              <w:spacing w:before="18" w:line="262" w:lineRule="auto"/>
              <w:ind w:left="23" w:right="52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="008A741F"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="008A741F"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cr</w:t>
            </w:r>
            <w:r w:rsidR="008A741F"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eëe</w:t>
            </w:r>
            <w:r w:rsidR="008A741F"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="008A741F"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6C5222" w:rsidRPr="00803111" w:rsidRDefault="006C5222" w:rsidP="009D5853">
            <w:pPr>
              <w:spacing w:before="18" w:line="262" w:lineRule="auto"/>
              <w:ind w:left="23" w:right="12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6C5222" w:rsidRDefault="006C5222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  <w:tr w:rsidR="006C5222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8A741F" w:rsidTr="006C5222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10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nt</w:t>
            </w:r>
            <w:r w:rsidRPr="00803111">
              <w:rPr>
                <w:rFonts w:ascii="Arial" w:eastAsia="Arial" w:hAnsi="Arial" w:cs="Arial"/>
                <w:b/>
                <w:spacing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bru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s</w:t>
            </w:r>
          </w:p>
        </w:tc>
      </w:tr>
      <w:tr w:rsidR="0032138D" w:rsidRPr="008A741F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Installatie stemt niet overeen met het opgestelde plan.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  <w:p w:rsidR="0032138D" w:rsidRPr="00803111" w:rsidRDefault="00803111">
            <w:pPr>
              <w:spacing w:before="18" w:line="262" w:lineRule="auto"/>
              <w:ind w:left="23" w:right="20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Opstellen van plan met uitwendige invloedsfactoren.</w:t>
            </w:r>
          </w:p>
        </w:tc>
      </w:tr>
      <w:tr w:rsidR="009D5853" w:rsidRPr="008A741F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.2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m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(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lijk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 zijn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tsyst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A741F" w:rsidRPr="00B52DA4" w:rsidRDefault="008A741F" w:rsidP="009D5853">
            <w:pPr>
              <w:rPr>
                <w:lang w:val="nl-BE"/>
              </w:rPr>
            </w:pPr>
          </w:p>
        </w:tc>
      </w:tr>
      <w:tr w:rsidR="009D5853" w:rsidRPr="004B0E9B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is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ilig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te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9D5853">
            <w:r>
              <w:t>Up to date brengen van schema´s.</w:t>
            </w:r>
          </w:p>
          <w:p w:rsidR="004B0E9B" w:rsidRPr="004B0E9B" w:rsidRDefault="004B0E9B" w:rsidP="009D5853">
            <w:pPr>
              <w:rPr>
                <w:lang w:val="nl-BE"/>
              </w:rPr>
            </w:pPr>
            <w:r w:rsidRPr="004B0E9B">
              <w:rPr>
                <w:lang w:val="nl-BE"/>
              </w:rPr>
              <w:t>Door de huidige stand van zaken kan dit tot levensgevaarlijke situaties leiden.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gegeve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elektrische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RPr="00B52DA4" w:rsidTr="0074331F">
        <w:trPr>
          <w:trHeight w:hRule="exact" w:val="146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kse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B52DA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9D5853" w:rsidP="009D5853">
            <w:pPr>
              <w:rPr>
                <w:lang w:val="nl-BE"/>
              </w:rPr>
            </w:pPr>
          </w:p>
        </w:tc>
      </w:tr>
      <w:tr w:rsidR="009D5853" w:rsidRPr="00D215AA" w:rsidTr="00D215AA">
        <w:trPr>
          <w:trHeight w:hRule="exact" w:val="100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en stroombanen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geïdentificeerd (nummer, naam).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ilig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D215AA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F0B9A" w:rsidRPr="008F0B9A" w:rsidRDefault="00D215AA" w:rsidP="009D5853">
            <w:pPr>
              <w:rPr>
                <w:lang w:val="nl-BE"/>
              </w:rPr>
            </w:pPr>
            <w:r>
              <w:rPr>
                <w:lang w:val="nl-BE"/>
              </w:rPr>
              <w:t>Signalering op toegang dient aangepast te worden , lokaal is geen hoogspanningslokaal meer.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iste 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rift 'st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'.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ct 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ij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RPr="0074331F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voorwerpen.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equen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oegan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st,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dba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74331F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74331F" w:rsidRDefault="009D5853" w:rsidP="009D5853">
            <w:pPr>
              <w:rPr>
                <w:lang w:val="nl-BE"/>
              </w:rPr>
            </w:pPr>
          </w:p>
        </w:tc>
      </w:tr>
    </w:tbl>
    <w:p w:rsidR="0032138D" w:rsidRPr="0074331F" w:rsidRDefault="0032138D">
      <w:pPr>
        <w:rPr>
          <w:lang w:val="nl-BE"/>
        </w:rPr>
        <w:sectPr w:rsidR="0032138D" w:rsidRPr="0074331F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74331F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5"/>
      </w:tblGrid>
      <w:tr w:rsidR="00F65661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74331F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74331F" w:rsidRDefault="00F65661">
            <w:pPr>
              <w:spacing w:line="200" w:lineRule="exact"/>
              <w:rPr>
                <w:lang w:val="nl-BE"/>
              </w:rPr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6F2A5E" w:rsidTr="006F2A5E">
        <w:trPr>
          <w:trHeight w:hRule="exact" w:val="43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8F0B9A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kleurencodes van de bedrading werd niet gerespecteerd.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Bemoeilijkte identificatie,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bron van vergissingen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6F2A5E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300A77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4B0E9B" w:rsidTr="004B0E9B">
        <w:trPr>
          <w:trHeight w:hRule="exact" w:val="131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300A77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leidingen en kabels zijn in onvoldoende mate gefixeerd of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vastgemaakt.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4B0E9B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4B0E9B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>
              <w:rPr>
                <w:sz w:val="19"/>
                <w:szCs w:val="19"/>
                <w:lang w:val="nl-BE"/>
              </w:rPr>
              <w:t>Voedingskabels in de desbetreffende kabelladder plaatsen.</w:t>
            </w:r>
          </w:p>
          <w:p w:rsidR="004B0E9B" w:rsidRDefault="004B0E9B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  <w:p w:rsidR="004B0E9B" w:rsidRDefault="004B0E9B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  <w:p w:rsidR="004B0E9B" w:rsidRDefault="004B0E9B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  <w:p w:rsidR="004B0E9B" w:rsidRDefault="004B0E9B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  <w:p w:rsidR="004B0E9B" w:rsidRDefault="004B0E9B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>
              <w:rPr>
                <w:noProof/>
                <w:sz w:val="19"/>
                <w:szCs w:val="19"/>
                <w:lang w:val="nl-BE" w:eastAsia="nl-BE"/>
              </w:rPr>
              <w:drawing>
                <wp:anchor distT="0" distB="0" distL="114300" distR="114300" simplePos="0" relativeHeight="251662336" behindDoc="1" locked="0" layoutInCell="1" allowOverlap="1" wp14:anchorId="1287A9EA" wp14:editId="798E2E80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-697865</wp:posOffset>
                  </wp:positionV>
                  <wp:extent cx="1239520" cy="790575"/>
                  <wp:effectExtent l="0" t="0" r="0" b="9525"/>
                  <wp:wrapTight wrapText="bothSides">
                    <wp:wrapPolygon edited="0">
                      <wp:start x="21600" y="21600"/>
                      <wp:lineTo x="21600" y="260"/>
                      <wp:lineTo x="354" y="260"/>
                      <wp:lineTo x="354" y="21600"/>
                      <wp:lineTo x="21600" y="21600"/>
                    </wp:wrapPolygon>
                  </wp:wrapTight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P_20151218_09_40_45_Pro.jp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123952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4B0E9B" w:rsidRPr="00172B2A" w:rsidRDefault="004B0E9B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6F2A5E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bedrading is niet ordelijk vastgemaakt of zit niet achter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gesloten kabelgoten.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bedrading,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6F2A5E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8A741F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 w:rsidR="00172B2A">
              <w:rPr>
                <w:sz w:val="19"/>
                <w:szCs w:val="19"/>
              </w:rPr>
              <w:t>10.12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zijn losse kabels of draden met blote aansluitdraad,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waarvan het uiteinde niet is afgemaakt of geïsoleerd, aanwezig in de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mogelijke 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4331F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74331F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74331F">
              <w:rPr>
                <w:lang w:val="nl-BE"/>
              </w:rPr>
              <w:t>Niet gebruikte bekabeling en automaten verwijderen uit het bord.</w:t>
            </w:r>
          </w:p>
        </w:tc>
      </w:tr>
      <w:tr w:rsidR="009D5853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Het elektrisch materiaal is onvoldoende stevig bevestigd.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elektrisch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materieel, 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Tr="006F2A5E">
        <w:trPr>
          <w:trHeight w:hRule="exact" w:val="7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installatieverantwoordelijke aangeduid.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toezicht op de installatie inzake gebruik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Zie procedure EHSVP044, electrical safety.</w:t>
            </w:r>
          </w:p>
        </w:tc>
      </w:tr>
      <w:tr w:rsidR="009D5853" w:rsidTr="006F2A5E">
        <w:trPr>
          <w:trHeight w:hRule="exact" w:val="97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wordt er geen werkverantwoordelijke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aangeduid of bepaald.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planning werkzaamheden en coördinatie met installatieverantwoordelijke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Zie procedure EHSVP044, electrical safety.</w:t>
            </w:r>
          </w:p>
        </w:tc>
      </w:tr>
      <w:tr w:rsidR="009D5853" w:rsidRPr="008A741F" w:rsidTr="006F2A5E">
        <w:trPr>
          <w:trHeight w:hRule="exact" w:val="113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wordt voorafgaand aan de werkzaamheden, aan of in 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nabijheid van elektrische installaties, geen risicobeoordeling gemaakt.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(Voor exploitatiewerkzaamheden of regelmatig wederkerende werkzaamheden volstaat een algemene procedure gesteund op een risico-analyse)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Zie instructiekaart SICVI010, werken aan LS installaties.</w:t>
            </w:r>
          </w:p>
        </w:tc>
      </w:tr>
      <w:tr w:rsidR="007E73A5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algemene procedure, gesteund op een risico-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analyse, voor exploitatiewerkzaamheden of regelmatig wederkerende werkzaamheden.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6F2A5E">
        <w:trPr>
          <w:trHeight w:hRule="exact" w:val="80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voorafgaandelijk aan de werkzaamheden, geen overleg,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geen informatieuitwisseling en geen bepaling van gezamelijke maatregelen tussen de installatieverantwoordelijke en de werkverantwoordelijke.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4B0E9B" w:rsidTr="004B0E9B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0E9B" w:rsidRPr="009D5853" w:rsidRDefault="004B0E9B" w:rsidP="00DE3EB4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0E9B" w:rsidRPr="004B0E9B" w:rsidRDefault="004B0E9B" w:rsidP="00DE3EB4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4B0E9B">
              <w:rPr>
                <w:sz w:val="19"/>
                <w:szCs w:val="19"/>
                <w:lang w:val="nl-BE"/>
              </w:rPr>
              <w:t>Werken worden gestart zonder officieel akkoord van de</w:t>
            </w:r>
          </w:p>
          <w:p w:rsidR="004B0E9B" w:rsidRPr="009D5853" w:rsidRDefault="004B0E9B" w:rsidP="00DE3EB4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installatieverantwoordelijke.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0E9B" w:rsidRPr="004B0E9B" w:rsidRDefault="004B0E9B" w:rsidP="00DE3EB4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4B0E9B">
              <w:rPr>
                <w:sz w:val="19"/>
                <w:szCs w:val="19"/>
                <w:lang w:val="nl-BE"/>
              </w:rPr>
              <w:t>ontbreken van coördinatie</w:t>
            </w:r>
          </w:p>
          <w:p w:rsidR="004B0E9B" w:rsidRPr="004B0E9B" w:rsidRDefault="004B0E9B" w:rsidP="00DE3EB4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4B0E9B">
              <w:rPr>
                <w:sz w:val="19"/>
                <w:szCs w:val="19"/>
                <w:lang w:val="nl-BE"/>
              </w:rPr>
              <w:t>en bepaling van 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B0E9B" w:rsidRPr="009D5853" w:rsidRDefault="004B0E9B" w:rsidP="004B0E9B">
            <w:pPr>
              <w:spacing w:before="4" w:line="140" w:lineRule="exact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0E9B" w:rsidRPr="009D5853" w:rsidRDefault="004B0E9B" w:rsidP="004B0E9B">
            <w:pPr>
              <w:spacing w:before="4" w:line="180" w:lineRule="exact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0E9B" w:rsidRPr="009D5853" w:rsidRDefault="004B0E9B" w:rsidP="004B0E9B">
            <w:pPr>
              <w:spacing w:before="4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0E9B" w:rsidRPr="009D5853" w:rsidRDefault="004B0E9B" w:rsidP="004B0E9B">
            <w:pPr>
              <w:spacing w:before="4" w:line="180" w:lineRule="exact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0E9B" w:rsidRPr="009D5853" w:rsidRDefault="004B0E9B" w:rsidP="00DE3EB4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172B2A" w:rsidTr="007E73A5">
        <w:trPr>
          <w:trHeight w:hRule="exact" w:val="7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lijst voorhanden van werknemers die bevoegd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verklaard werden door de werkgever als BA4 of BA5 en die aanduidt voor welke werkzaamheden en  installatieonderdelen dat geldt.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door onbevoegden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8A741F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bevoegdheidsattesten of verklaringen zijn niet 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beschikking gesteld aan de werknemers in kwestie.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door werknemers, die niet bewust zijn dat ze daar niet bevoegd voor zijn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Attesten dienen nog ondertekend te worden.</w:t>
            </w:r>
          </w:p>
        </w:tc>
      </w:tr>
      <w:tr w:rsidR="009D5853" w:rsidTr="007E73A5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opleiding en periodieke training voor de werknemers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werkzaamheden onder spanning en buiten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onvoldoende opleiding 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training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8A741F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werkplek wordt niet afgebakend en er wordt geen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signalering aangebracht.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Werkzone dient beter afgebakend te worden tijdens werkzaamheden.</w:t>
            </w:r>
          </w:p>
        </w:tc>
      </w:tr>
      <w:tr w:rsidR="009D5853" w:rsidTr="00172B2A">
        <w:trPr>
          <w:trHeight w:hRule="exact" w:val="9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A97BEE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door derden wordt er niet de nodige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informatie uitgewisseld mbt risico's eigen aan de elektrische installatie en eigen aan de werkzaamheden die uit te voeren zijn. </w:t>
            </w:r>
            <w:r w:rsidRPr="009D5853">
              <w:rPr>
                <w:sz w:val="19"/>
                <w:szCs w:val="19"/>
              </w:rPr>
              <w:t>(incl. oude elektrische installatiedelen)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172B2A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elektrische installaties zijn toegankelijk voor niet-bevoegde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personen.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blootstelling aan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00A77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8A741F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van werkzaamheden wordt de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installatie of installatieonderdeel niet altijd afgeschakeld of gescheiden van de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aan installatiedelen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CB1357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CB1357">
              <w:rPr>
                <w:sz w:val="19"/>
                <w:szCs w:val="19"/>
                <w:lang w:val="nl-BE"/>
              </w:rPr>
              <w:t xml:space="preserve">Toepassen van LOTO procedure </w:t>
            </w:r>
            <w:r w:rsidR="00CB1357" w:rsidRPr="00CB1357">
              <w:rPr>
                <w:sz w:val="19"/>
                <w:szCs w:val="19"/>
                <w:lang w:val="nl-BE"/>
              </w:rPr>
              <w:t>EHSV036</w:t>
            </w:r>
          </w:p>
        </w:tc>
      </w:tr>
      <w:tr w:rsidR="007E73A5" w:rsidTr="007E73A5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 w:rsidRPr="00CB1357">
              <w:rPr>
                <w:rFonts w:eastAsia="Arial"/>
                <w:spacing w:val="-1"/>
                <w:sz w:val="19"/>
                <w:szCs w:val="19"/>
                <w:lang w:val="nl-BE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2</w:t>
            </w:r>
            <w:r w:rsidR="00172B2A">
              <w:rPr>
                <w:rFonts w:eastAsia="Arial"/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6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>
              <w:rPr>
                <w:rFonts w:eastAsia="Arial"/>
                <w:spacing w:val="-1"/>
                <w:sz w:val="19"/>
                <w:szCs w:val="19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="00172B2A">
              <w:rPr>
                <w:rFonts w:eastAsia="Arial"/>
                <w:spacing w:val="-1"/>
                <w:sz w:val="19"/>
                <w:szCs w:val="19"/>
              </w:rPr>
              <w:t>28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="008A741F"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="008A741F"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="008A741F"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="008A741F"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ongew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11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29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vóó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goed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3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30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7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7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strik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opgevo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5"/>
      </w:tblGrid>
      <w:tr w:rsidR="00F65661" w:rsidTr="00CB1357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Tr="00CB1357">
        <w:trPr>
          <w:trHeight w:hRule="exact" w:val="11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</w:p>
          <w:p w:rsidR="009D5853" w:rsidRPr="00803111" w:rsidRDefault="009D5853" w:rsidP="009D5853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andwonden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's)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9D5853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duu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va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zaamheden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doend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7E73A5" w:rsidTr="00CB1357">
        <w:trPr>
          <w:trHeight w:hRule="exact" w:val="160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7E73A5" w:rsidRPr="00803111" w:rsidRDefault="007E73A5" w:rsidP="00534A2B">
            <w:pPr>
              <w:spacing w:before="18" w:line="262" w:lineRule="auto"/>
              <w:ind w:left="23" w:right="13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,...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ssific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7E73A5" w:rsidRPr="00803111" w:rsidRDefault="007E73A5" w:rsidP="00534A2B">
            <w:pPr>
              <w:spacing w:before="18" w:line="262" w:lineRule="auto"/>
              <w:ind w:left="23" w:right="4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3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a</w:t>
            </w:r>
          </w:p>
          <w:p w:rsidR="007E73A5" w:rsidRPr="00803111" w:rsidRDefault="007E73A5" w:rsidP="00534A2B">
            <w:pPr>
              <w:spacing w:before="18" w:line="262" w:lineRule="auto"/>
              <w:ind w:left="23" w:right="68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CB1357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94DD6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394DD6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394DD6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94DD6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94DD6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 en 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394DD6">
            <w:pPr>
              <w:spacing w:before="18" w:line="262" w:lineRule="auto"/>
              <w:ind w:left="23" w:right="6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394DD6">
            <w:pPr>
              <w:spacing w:before="18" w:line="262" w:lineRule="auto"/>
              <w:ind w:left="23" w:right="18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394DD6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94DD6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94DD6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394DD6">
            <w:pPr>
              <w:spacing w:before="18" w:line="262" w:lineRule="auto"/>
              <w:ind w:left="23" w:right="51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oze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CB1357" w:rsidRPr="00803111" w:rsidRDefault="00CB1357" w:rsidP="00394DD6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B1357" w:rsidRDefault="00CB1357" w:rsidP="00394DD6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94DD6"/>
        </w:tc>
      </w:tr>
      <w:tr w:rsidR="00950BE2" w:rsidRPr="00910569" w:rsidTr="00950BE2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50BE2" w:rsidRDefault="00950BE2" w:rsidP="00D74D6E">
            <w:pPr>
              <w:spacing w:line="180" w:lineRule="exact"/>
              <w:ind w:left="129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10.40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50BE2" w:rsidRPr="00910569" w:rsidRDefault="00950BE2" w:rsidP="00D74D6E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10569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Zijn “ oude “ elektrische installaties of installatiedelen , die niet conform zijn aan het AREI als dusdanig ge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ïdentificeerd en zichtbaar gesignaleerd.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50BE2" w:rsidRPr="00950BE2" w:rsidRDefault="00950BE2" w:rsidP="00950BE2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50BE2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Niet bewust zijn dat delen niet voldoen aan het AREI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50BE2" w:rsidRPr="00950BE2" w:rsidRDefault="00950BE2" w:rsidP="00950BE2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950BE2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50BE2" w:rsidRPr="00950BE2" w:rsidRDefault="00950BE2" w:rsidP="00D74D6E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50BE2" w:rsidRPr="00950BE2" w:rsidRDefault="00950BE2" w:rsidP="00D74D6E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50BE2" w:rsidRPr="00950BE2" w:rsidRDefault="00950BE2" w:rsidP="00D74D6E">
            <w:pPr>
              <w:jc w:val="center"/>
            </w:pPr>
            <w:r w:rsidRPr="00950BE2">
              <w:t>X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50BE2" w:rsidRPr="00950BE2" w:rsidRDefault="00950BE2" w:rsidP="00D74D6E">
            <w:r w:rsidRPr="00950BE2">
              <w:t>Identificatie op bord aanbrengen.</w:t>
            </w:r>
          </w:p>
        </w:tc>
      </w:tr>
      <w:tr w:rsidR="00CB1357" w:rsidTr="00CB1357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94DD6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950BE2">
              <w:rPr>
                <w:rFonts w:ascii="Arial" w:eastAsia="Arial" w:hAnsi="Arial" w:cs="Arial"/>
                <w:spacing w:val="-1"/>
                <w:sz w:val="17"/>
                <w:szCs w:val="17"/>
              </w:rPr>
              <w:t>41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94DD6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94DD6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394DD6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15"/>
      </w:tblGrid>
      <w:tr w:rsidR="00F65661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7E73A5" w:rsidRPr="008A741F" w:rsidTr="00F65661">
        <w:trPr>
          <w:gridAfter w:val="1"/>
          <w:wAfter w:w="15" w:type="dxa"/>
          <w:trHeight w:hRule="exact" w:val="552"/>
        </w:trPr>
        <w:tc>
          <w:tcPr>
            <w:tcW w:w="14523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7E73A5" w:rsidRPr="00803111" w:rsidRDefault="007E73A5" w:rsidP="00534A2B">
            <w:pPr>
              <w:spacing w:before="15" w:line="270" w:lineRule="auto"/>
              <w:ind w:left="28" w:right="480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et-e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3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zij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out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ht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4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uurorg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uur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7E73A5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  <w:r>
              <w:rPr>
                <w:sz w:val="19"/>
                <w:szCs w:val="19"/>
                <w:lang w:val="nl-BE"/>
              </w:rPr>
              <w:t xml:space="preserve">   </w:t>
            </w:r>
            <w:r w:rsidRPr="006C5222">
              <w:rPr>
                <w:sz w:val="19"/>
                <w:szCs w:val="19"/>
                <w:lang w:val="nl-BE"/>
              </w:rPr>
              <w:t>11.1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6C5222">
              <w:rPr>
                <w:sz w:val="19"/>
                <w:szCs w:val="19"/>
                <w:lang w:val="nl-BE"/>
              </w:rPr>
              <w:t>Voor de voeding van de stuurkringen zijn geen</w:t>
            </w:r>
          </w:p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6C5222">
              <w:rPr>
                <w:sz w:val="19"/>
                <w:szCs w:val="19"/>
              </w:rPr>
              <w:t>scheidingstransfo's gebruikt.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6C5222">
              <w:rPr>
                <w:sz w:val="19"/>
                <w:szCs w:val="19"/>
              </w:rPr>
              <w:t>geen veilige scheiding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Pr="006C5222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6C5222">
              <w:rPr>
                <w:sz w:val="15"/>
                <w:szCs w:val="15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CB1357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bepaa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z w:val="17"/>
                <w:szCs w:val="17"/>
              </w:rPr>
              <w:t>L -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RPr="008A741F" w:rsidTr="00D215AA">
        <w:trPr>
          <w:gridAfter w:val="1"/>
          <w:wAfter w:w="15" w:type="dxa"/>
          <w:trHeight w:hRule="exact" w:val="932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bemoe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D215AA" w:rsidP="00CB1357">
            <w:pPr>
              <w:jc w:val="center"/>
            </w:pPr>
            <w:r>
              <w:t>X</w:t>
            </w:r>
            <w:bookmarkStart w:id="0" w:name="_GoBack"/>
            <w:bookmarkEnd w:id="0"/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74D6E" w:rsidRPr="00B830A2" w:rsidRDefault="00D74D6E" w:rsidP="00D215AA">
            <w:pPr>
              <w:rPr>
                <w:lang w:val="nl-BE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ugop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oma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tisc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h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B830A2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226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14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B830A2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B830A2" w:rsidRPr="008A741F" w:rsidTr="00F65661">
        <w:trPr>
          <w:trHeight w:hRule="exact" w:val="264"/>
        </w:trPr>
        <w:tc>
          <w:tcPr>
            <w:tcW w:w="14538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B830A2" w:rsidRPr="00803111" w:rsidRDefault="00B830A2" w:rsidP="00394DD6">
            <w:pPr>
              <w:spacing w:before="3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bt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94DD6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n sterk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B830A2" w:rsidRPr="00803111" w:rsidRDefault="00B830A2" w:rsidP="00394DD6">
            <w:pPr>
              <w:spacing w:before="18" w:line="262" w:lineRule="auto"/>
              <w:ind w:left="23" w:right="7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394DD6">
            <w:pPr>
              <w:spacing w:before="18" w:line="262" w:lineRule="auto"/>
              <w:ind w:left="23" w:right="2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394DD6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94DD6"/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94DD6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394DD6">
            <w:pPr>
              <w:spacing w:line="180" w:lineRule="exact"/>
              <w:ind w:left="23" w:right="207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B830A2" w:rsidRPr="00803111" w:rsidRDefault="00B830A2" w:rsidP="00394DD6">
            <w:pPr>
              <w:spacing w:before="18" w:line="262" w:lineRule="auto"/>
              <w:ind w:left="23" w:right="244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zwa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394DD6">
            <w:pPr>
              <w:spacing w:before="18" w:line="262" w:lineRule="auto"/>
              <w:ind w:left="23" w:right="20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394DD6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94DD6"/>
        </w:tc>
      </w:tr>
      <w:tr w:rsidR="00B830A2" w:rsidTr="00F65661">
        <w:trPr>
          <w:trHeight w:hRule="exact" w:val="1189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94DD6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394DD6">
            <w:pPr>
              <w:spacing w:before="18" w:line="262" w:lineRule="auto"/>
              <w:ind w:left="23" w:right="66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rcirc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394DD6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394DD6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94DD6"/>
        </w:tc>
      </w:tr>
      <w:tr w:rsidR="00B830A2" w:rsidTr="00F65661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94DD6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94DD6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94DD6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94DD6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394DD6"/>
        </w:tc>
      </w:tr>
    </w:tbl>
    <w:p w:rsidR="0032138D" w:rsidRPr="007E73A5" w:rsidRDefault="0032138D">
      <w:pPr>
        <w:rPr>
          <w:lang w:val="nl-BE"/>
        </w:rPr>
        <w:sectPr w:rsidR="0032138D" w:rsidRPr="007E73A5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7E73A5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8"/>
      </w:tblGrid>
      <w:tr w:rsidR="00F65661" w:rsidTr="00B830A2">
        <w:trPr>
          <w:gridAfter w:val="1"/>
          <w:wAfter w:w="8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 w:rsidP="00534A2B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394DD6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394DD6">
            <w:pPr>
              <w:spacing w:line="200" w:lineRule="exact"/>
            </w:pPr>
          </w:p>
          <w:p w:rsidR="00F65661" w:rsidRDefault="00F65661" w:rsidP="00394DD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Default="00D972C8" w:rsidP="00534A2B">
            <w:pPr>
              <w:spacing w:before="3"/>
              <w:ind w:left="2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pacing w:val="-1"/>
              </w:rPr>
              <w:t>13</w:t>
            </w:r>
            <w:r>
              <w:rPr>
                <w:rFonts w:ascii="Arial" w:eastAsia="Arial" w:hAnsi="Arial" w:cs="Arial"/>
                <w:b/>
              </w:rPr>
              <w:t>.</w:t>
            </w:r>
            <w:r>
              <w:rPr>
                <w:rFonts w:ascii="Arial" w:eastAsia="Arial" w:hAnsi="Arial" w:cs="Arial"/>
                <w:b/>
                <w:spacing w:val="9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Bes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m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ett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w w:val="102"/>
              </w:rPr>
              <w:t>ng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w w:val="102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c</w:t>
            </w:r>
            <w:r>
              <w:rPr>
                <w:rFonts w:ascii="Arial" w:eastAsia="Arial" w:hAnsi="Arial" w:cs="Arial"/>
                <w:b/>
                <w:w w:val="102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'</w:t>
            </w:r>
            <w:r>
              <w:rPr>
                <w:rFonts w:ascii="Arial" w:eastAsia="Arial" w:hAnsi="Arial" w:cs="Arial"/>
                <w:b/>
                <w:w w:val="102"/>
              </w:rPr>
              <w:t>s</w:t>
            </w:r>
          </w:p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972C8" w:rsidRPr="00803111" w:rsidRDefault="00D972C8" w:rsidP="00534A2B">
            <w:pPr>
              <w:spacing w:before="18" w:line="262" w:lineRule="auto"/>
              <w:ind w:left="23" w:right="3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tti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D972C8" w:rsidRDefault="00D972C8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D972C8" w:rsidRPr="00803111" w:rsidRDefault="00D972C8" w:rsidP="00534A2B">
            <w:pPr>
              <w:spacing w:before="18" w:line="262" w:lineRule="auto"/>
              <w:ind w:left="23" w:right="57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20563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RP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Pr="00D972C8" w:rsidRDefault="00D972C8" w:rsidP="00D972C8">
            <w:r w:rsidRPr="00D972C8">
              <w:rPr>
                <w:b/>
              </w:rPr>
              <w:t>14. Risico's van bewegingen</w:t>
            </w:r>
          </w:p>
        </w:tc>
      </w:tr>
      <w:tr w:rsidR="00D972C8" w:rsidRPr="00D972C8" w:rsidTr="00B830A2">
        <w:trPr>
          <w:trHeight w:hRule="exact" w:val="1282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>
              <w:t xml:space="preserve">  </w:t>
            </w:r>
            <w:r w:rsidRPr="00D972C8">
              <w:t>14.1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De elektrische installaties of delen ervan, zijn niet bestand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tegen bewegingen waaraan constructies onderhevig kunnen zijn. (vb elektrische installaties op mobiele installaties)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vervorming en beschadiging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elektrische installatie, blootstelling elektrisch contact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Pr="00D972C8" w:rsidRDefault="00D972C8" w:rsidP="00A20563">
            <w:pPr>
              <w:jc w:val="center"/>
            </w:pPr>
            <w:r w:rsidRPr="00D972C8">
              <w:rPr>
                <w:i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  <w:tr w:rsidR="00D972C8" w:rsidRP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A20563" w:rsidP="00D972C8">
            <w:r>
              <w:t xml:space="preserve">  </w:t>
            </w:r>
            <w:r w:rsidR="00D972C8" w:rsidRPr="00D972C8">
              <w:t>14.2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 w:rsidRPr="00D972C8">
              <w:t>Andere…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</w:tbl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Pr="00803111" w:rsidRDefault="00B830A2" w:rsidP="00B830A2">
      <w:pPr>
        <w:spacing w:line="200" w:lineRule="exact"/>
        <w:ind w:left="141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(*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) </w:t>
      </w:r>
      <w:r w:rsidRPr="00803111">
        <w:rPr>
          <w:rFonts w:ascii="Arial" w:eastAsia="Arial" w:hAnsi="Arial" w:cs="Arial"/>
          <w:b/>
          <w:spacing w:val="-45"/>
          <w:position w:val="-1"/>
          <w:sz w:val="18"/>
          <w:szCs w:val="18"/>
          <w:lang w:val="nl-BE"/>
        </w:rPr>
        <w:t xml:space="preserve"> 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b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n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d</w:t>
      </w:r>
      <w:r w:rsidRPr="00803111">
        <w:rPr>
          <w:rFonts w:ascii="Arial" w:eastAsia="Arial" w:hAnsi="Arial" w:cs="Arial"/>
          <w:b/>
          <w:spacing w:val="32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me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t</w:t>
      </w:r>
      <w:r w:rsidRPr="00803111">
        <w:rPr>
          <w:rFonts w:ascii="Arial" w:eastAsia="Arial" w:hAnsi="Arial" w:cs="Arial"/>
          <w:b/>
          <w:spacing w:val="16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ke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u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ing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s</w:t>
      </w:r>
      <w:r w:rsidRPr="00803111">
        <w:rPr>
          <w:rFonts w:ascii="Arial" w:eastAsia="Arial" w:hAnsi="Arial" w:cs="Arial"/>
          <w:b/>
          <w:spacing w:val="-6"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ers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l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g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: </w:t>
      </w:r>
      <w:r w:rsidRPr="00803111">
        <w:rPr>
          <w:rFonts w:ascii="Arial" w:eastAsia="Arial" w:hAnsi="Arial" w:cs="Arial"/>
          <w:spacing w:val="9"/>
          <w:position w:val="-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1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ome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3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nge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:</w:t>
      </w:r>
    </w:p>
    <w:p w:rsidR="00B830A2" w:rsidRPr="00803111" w:rsidRDefault="00B830A2" w:rsidP="00B830A2">
      <w:pPr>
        <w:spacing w:before="7" w:line="280" w:lineRule="exact"/>
        <w:rPr>
          <w:sz w:val="28"/>
          <w:szCs w:val="28"/>
          <w:lang w:val="nl-BE"/>
        </w:rPr>
      </w:pPr>
    </w:p>
    <w:p w:rsidR="00B830A2" w:rsidRPr="00803111" w:rsidRDefault="00B830A2" w:rsidP="00B830A2">
      <w:pPr>
        <w:spacing w:before="36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-73660</wp:posOffset>
                </wp:positionV>
                <wp:extent cx="450215" cy="333375"/>
                <wp:effectExtent l="8890" t="6985" r="7620" b="254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16"/>
                          <a:chExt cx="709" cy="525"/>
                        </a:xfrm>
                      </wpg:grpSpPr>
                      <wps:wsp>
                        <wps:cNvPr id="68" name="Freeform 75"/>
                        <wps:cNvSpPr>
                          <a:spLocks/>
                        </wps:cNvSpPr>
                        <wps:spPr bwMode="auto">
                          <a:xfrm>
                            <a:off x="1037" y="-99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99 -99"/>
                              <a:gd name="T3" fmla="*/ -99 h 492"/>
                              <a:gd name="T4" fmla="+- 0 1037 1037"/>
                              <a:gd name="T5" fmla="*/ T4 w 674"/>
                              <a:gd name="T6" fmla="+- 0 393 -99"/>
                              <a:gd name="T7" fmla="*/ 393 h 492"/>
                              <a:gd name="T8" fmla="+- 0 1711 1037"/>
                              <a:gd name="T9" fmla="*/ T8 w 674"/>
                              <a:gd name="T10" fmla="+- 0 393 -99"/>
                              <a:gd name="T11" fmla="*/ 393 h 492"/>
                              <a:gd name="T12" fmla="+- 0 1711 1037"/>
                              <a:gd name="T13" fmla="*/ T12 w 674"/>
                              <a:gd name="T14" fmla="+- 0 -99 -99"/>
                              <a:gd name="T15" fmla="*/ -99 h 492"/>
                              <a:gd name="T16" fmla="+- 0 1037 1037"/>
                              <a:gd name="T17" fmla="*/ T16 w 674"/>
                              <a:gd name="T18" fmla="+- 0 -99 -99"/>
                              <a:gd name="T19" fmla="*/ -99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76"/>
                        <wps:cNvSpPr>
                          <a:spLocks/>
                        </wps:cNvSpPr>
                        <wps:spPr bwMode="auto">
                          <a:xfrm>
                            <a:off x="1028" y="-107"/>
                            <a:ext cx="0" cy="506"/>
                          </a:xfrm>
                          <a:custGeom>
                            <a:avLst/>
                            <a:gdLst>
                              <a:gd name="T0" fmla="+- 0 -107 -107"/>
                              <a:gd name="T1" fmla="*/ -107 h 506"/>
                              <a:gd name="T2" fmla="+- 0 400 -107"/>
                              <a:gd name="T3" fmla="*/ 400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77"/>
                        <wps:cNvSpPr>
                          <a:spLocks/>
                        </wps:cNvSpPr>
                        <wps:spPr bwMode="auto">
                          <a:xfrm>
                            <a:off x="1710" y="-90"/>
                            <a:ext cx="0" cy="490"/>
                          </a:xfrm>
                          <a:custGeom>
                            <a:avLst/>
                            <a:gdLst>
                              <a:gd name="T0" fmla="+- 0 -90 -90"/>
                              <a:gd name="T1" fmla="*/ -90 h 490"/>
                              <a:gd name="T2" fmla="+- 0 400 -90"/>
                              <a:gd name="T3" fmla="*/ 400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78"/>
                        <wps:cNvSpPr>
                          <a:spLocks/>
                        </wps:cNvSpPr>
                        <wps:spPr bwMode="auto">
                          <a:xfrm>
                            <a:off x="1037" y="-98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79"/>
                        <wps:cNvSpPr>
                          <a:spLocks/>
                        </wps:cNvSpPr>
                        <wps:spPr bwMode="auto">
                          <a:xfrm>
                            <a:off x="1037" y="391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7" o:spid="_x0000_s1026" style="position:absolute;margin-left:50.95pt;margin-top:-5.8pt;width:35.45pt;height:26.25pt;z-index:-251657216;mso-position-horizontal-relative:page" coordorigin="1019,-116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">
                <v:shape id="Freeform 75" o:spid="_x0000_s1027" style="position:absolute;left:1037;top:-99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1ti8MA&#10;AADbAAAADwAAAGRycy9kb3ducmV2LnhtbERPz2vCMBS+D/Y/hDfwUmbqYDo6o4gy0B3WWr3s9mje&#10;2rLmpSRR2/9+OQw8fny/l+vBdOJKzreWFcymKQjiyuqWawXn08fzGwgfkDV2lknBSB7Wq8eHJWba&#10;3vhI1zLUIoawz1BBE0KfSemrhgz6qe2JI/djncEQoauldniL4aaTL2k6lwZbjg0N9rRtqPotL0ZB&#10;8fU9ykteJLvDPlnkicbEvX4qNXkaNu8gAg3hLv5377WCeRwbv8QfIF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H1ti8MAAADbAAAADwAAAAAAAAAAAAAAAACYAgAAZHJzL2Rv&#10;d25yZXYueG1sUEsFBgAAAAAEAAQA9QAAAIgDAAAAAA==&#10;" path="m,l,492r674,l674,,,xe" fillcolor="#ff9" stroked="f">
                  <v:path arrowok="t" o:connecttype="custom" o:connectlocs="0,-99;0,393;674,393;674,-99;0,-99" o:connectangles="0,0,0,0,0"/>
                </v:shape>
                <v:shape id="Freeform 76" o:spid="_x0000_s1028" style="position:absolute;left:1028;top:-107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51t8MA&#10;AADbAAAADwAAAGRycy9kb3ducmV2LnhtbESPwWrDMBBE74X+g9hCbrWcHJzUjWJMoZBjnObQ3hZr&#10;a5laKyMptvP3VSHQ4zAzb5h9tdhBTORD71jBOstBELdO99wpuHy8P+9AhIiscXBMCm4UoDo8Puyx&#10;1G7mhqZz7ESCcChRgYlxLKUMrSGLIXMjcfK+nbcYk/Sd1B7nBLeD3OR5IS32nBYMjvRmqP05X62C&#10;az3spvB10r7ZrCfzWVya7ZwrtXpa6lcQkZb4H763j1pB8QJ/X9IPkId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51t8MAAADbAAAADwAAAAAAAAAAAAAAAACYAgAAZHJzL2Rv&#10;d25yZXYueG1sUEsFBgAAAAAEAAQA9QAAAIgDAAAAAA==&#10;" path="m,l,507e" filled="f" strokeweight=".94pt">
                  <v:path arrowok="t" o:connecttype="custom" o:connectlocs="0,-107;0,400" o:connectangles="0,0"/>
                </v:shape>
                <v:shape id="Freeform 77" o:spid="_x0000_s1029" style="position:absolute;left:1710;top:-90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BmN8IA&#10;AADbAAAADwAAAGRycy9kb3ducmV2LnhtbERPyW7CMBC9I/UfrEHiVhwWURQwqGIRHKhatvsQD0na&#10;eBxiA+Hv8aESx6e3j6e1KcSNKpdbVtBpRyCIE6tzThUc9sv3IQjnkTUWlknBgxxMJ2+NMcba3nlL&#10;t51PRQhhF6OCzPsyltIlGRl0bVsSB+5sK4M+wCqVusJ7CDeF7EbRQBrMOTRkWNIso+RvdzUK1vPf&#10;5eqc9zfJ16FXfp+Oi0v3Z6FUq1l/jkB4qv1L/O9eawUfYX34En6An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wGY3wgAAANsAAAAPAAAAAAAAAAAAAAAAAJgCAABkcnMvZG93&#10;bnJldi54bWxQSwUGAAAAAAQABAD1AAAAhwMAAAAA&#10;" path="m,l,490e" filled="f" strokeweight=".94pt">
                  <v:path arrowok="t" o:connecttype="custom" o:connectlocs="0,-90;0,400" o:connectangles="0,0"/>
                </v:shape>
                <v:shape id="Freeform 78" o:spid="_x0000_s1030" style="position:absolute;left:1037;top:-98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JDPMMA&#10;AADbAAAADwAAAGRycy9kb3ducmV2LnhtbESPW4vCMBSE3wX/QzjCvsiauogtXaMsCws+CV5AfDs0&#10;pxdsTkqS1fbfG0HwcZiZb5jVpjetuJHzjWUF81kCgriwuuFKwen495mB8AFZY2uZFAzkYbMej1aY&#10;a3vnPd0OoRIRwj5HBXUIXS6lL2oy6Ge2I45eaZ3BEKWrpHZ4j3DTyq8kWUqDDceFGjv6ram4Hv6N&#10;gsvlLLuBymyx207T4XR1QzimSn1M+p9vEIH68A6/2lutIJ3D80v8AXL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tJDPM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v:shape id="Freeform 79" o:spid="_x0000_s1031" style="position:absolute;left:1037;top:391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DdS8MA&#10;AADbAAAADwAAAGRycy9kb3ducmV2LnhtbESPT4vCMBTE78J+h/AWvIhNtyxWqlGWBcGT4B8Qb4/m&#10;2Rabl5Jktf32RljwOMzMb5jlujetuJPzjWUFX0kKgri0uuFKwem4mc5B+ICssbVMCgbysF59jJZY&#10;aPvgPd0PoRIRwr5ABXUIXSGlL2sy6BPbEUfvap3BEKWrpHb4iHDTyixNZ9Jgw3Ghxo5+aypvhz+j&#10;4HI5y26g6/x7t53kw+nmhnDMlRp/9j8LEIH68A7/t7daQZ7B60v8AXL1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gDdS8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sz w:val="17"/>
          <w:szCs w:val="17"/>
          <w:lang w:val="nl-BE"/>
        </w:rPr>
        <w:t xml:space="preserve">1       </w:t>
      </w:r>
      <w:r w:rsidRPr="00803111">
        <w:rPr>
          <w:rFonts w:ascii="Arial" w:eastAsia="Arial" w:hAnsi="Arial" w:cs="Arial"/>
          <w:spacing w:val="-40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 xml:space="preserve"> 1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be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g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za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oepa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ssi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p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eu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rsl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g</w:t>
      </w: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9" w:line="220" w:lineRule="exact"/>
        <w:rPr>
          <w:sz w:val="22"/>
          <w:szCs w:val="22"/>
          <w:lang w:val="nl-BE"/>
        </w:rPr>
      </w:pPr>
    </w:p>
    <w:p w:rsidR="00B830A2" w:rsidRPr="00803111" w:rsidRDefault="00B830A2" w:rsidP="00B830A2">
      <w:pPr>
        <w:spacing w:line="160" w:lineRule="exact"/>
        <w:ind w:left="822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 xml:space="preserve"> 2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zoa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lti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c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e</w:t>
      </w:r>
    </w:p>
    <w:p w:rsidR="00B830A2" w:rsidRPr="00803111" w:rsidRDefault="00B830A2" w:rsidP="00B830A2">
      <w:pPr>
        <w:spacing w:line="220" w:lineRule="exact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-135255</wp:posOffset>
                </wp:positionV>
                <wp:extent cx="450215" cy="333375"/>
                <wp:effectExtent l="8890" t="5715" r="7620" b="381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213"/>
                          <a:chExt cx="709" cy="525"/>
                        </a:xfrm>
                      </wpg:grpSpPr>
                      <wps:wsp>
                        <wps:cNvPr id="62" name="Freeform 81"/>
                        <wps:cNvSpPr>
                          <a:spLocks/>
                        </wps:cNvSpPr>
                        <wps:spPr bwMode="auto">
                          <a:xfrm>
                            <a:off x="1037" y="-196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96 -196"/>
                              <a:gd name="T3" fmla="*/ -196 h 492"/>
                              <a:gd name="T4" fmla="+- 0 1037 1037"/>
                              <a:gd name="T5" fmla="*/ T4 w 674"/>
                              <a:gd name="T6" fmla="+- 0 296 -196"/>
                              <a:gd name="T7" fmla="*/ 296 h 492"/>
                              <a:gd name="T8" fmla="+- 0 1711 1037"/>
                              <a:gd name="T9" fmla="*/ T8 w 674"/>
                              <a:gd name="T10" fmla="+- 0 296 -196"/>
                              <a:gd name="T11" fmla="*/ 296 h 492"/>
                              <a:gd name="T12" fmla="+- 0 1711 1037"/>
                              <a:gd name="T13" fmla="*/ T12 w 674"/>
                              <a:gd name="T14" fmla="+- 0 -196 -196"/>
                              <a:gd name="T15" fmla="*/ -196 h 492"/>
                              <a:gd name="T16" fmla="+- 0 1037 1037"/>
                              <a:gd name="T17" fmla="*/ T16 w 674"/>
                              <a:gd name="T18" fmla="+- 0 -196 -196"/>
                              <a:gd name="T19" fmla="*/ -196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D9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82"/>
                        <wps:cNvSpPr>
                          <a:spLocks/>
                        </wps:cNvSpPr>
                        <wps:spPr bwMode="auto">
                          <a:xfrm>
                            <a:off x="1028" y="-203"/>
                            <a:ext cx="0" cy="506"/>
                          </a:xfrm>
                          <a:custGeom>
                            <a:avLst/>
                            <a:gdLst>
                              <a:gd name="T0" fmla="+- 0 -203 -203"/>
                              <a:gd name="T1" fmla="*/ -203 h 506"/>
                              <a:gd name="T2" fmla="+- 0 303 -203"/>
                              <a:gd name="T3" fmla="*/ 303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6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83"/>
                        <wps:cNvSpPr>
                          <a:spLocks/>
                        </wps:cNvSpPr>
                        <wps:spPr bwMode="auto">
                          <a:xfrm>
                            <a:off x="1710" y="-187"/>
                            <a:ext cx="0" cy="490"/>
                          </a:xfrm>
                          <a:custGeom>
                            <a:avLst/>
                            <a:gdLst>
                              <a:gd name="T0" fmla="+- 0 -187 -187"/>
                              <a:gd name="T1" fmla="*/ -187 h 490"/>
                              <a:gd name="T2" fmla="+- 0 303 -187"/>
                              <a:gd name="T3" fmla="*/ 303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84"/>
                        <wps:cNvSpPr>
                          <a:spLocks/>
                        </wps:cNvSpPr>
                        <wps:spPr bwMode="auto">
                          <a:xfrm>
                            <a:off x="1037" y="-1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85"/>
                        <wps:cNvSpPr>
                          <a:spLocks/>
                        </wps:cNvSpPr>
                        <wps:spPr bwMode="auto">
                          <a:xfrm>
                            <a:off x="1037" y="2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1" o:spid="_x0000_s1026" style="position:absolute;margin-left:50.95pt;margin-top:-10.65pt;width:35.45pt;height:26.25pt;z-index:-251656192;mso-position-horizontal-relative:page" coordorigin="1019,-213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">
                <v:shape id="Freeform 81" o:spid="_x0000_s1027" style="position:absolute;left:1037;top:-196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q7CMUA&#10;AADbAAAADwAAAGRycy9kb3ducmV2LnhtbESP0WrCQBRE34X+w3ILfZG6UdCWNBsphRQRwTbNB1yy&#10;1yQ0ezfsrjH+vSsU+jjMzBkm206mFyM531lWsFwkIIhrqztuFFQ/xfMrCB+QNfaWScGVPGzzh1mG&#10;qbYX/qaxDI2IEPYpKmhDGFIpfd2SQb+wA3H0TtYZDFG6RmqHlwg3vVwlyUYa7DgutDjQR0v1b3k2&#10;Cl7c+rj/HNfVvB6KpjD29FUdjko9PU7vbyACTeE//NfeaQWbFdy/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mrsIxQAAANsAAAAPAAAAAAAAAAAAAAAAAJgCAABkcnMv&#10;ZG93bnJldi54bWxQSwUGAAAAAAQABAD1AAAAigMAAAAA&#10;" path="m,l,492r674,l674,,,xe" fillcolor="#c5d9f1" stroked="f">
                  <v:path arrowok="t" o:connecttype="custom" o:connectlocs="0,-196;0,296;674,296;674,-196;0,-196" o:connectangles="0,0,0,0,0"/>
                </v:shape>
                <v:shape id="Freeform 82" o:spid="_x0000_s1028" style="position:absolute;left:1028;top:-203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ZCXcIA&#10;AADbAAAADwAAAGRycy9kb3ducmV2LnhtbESPQYvCMBSE7wv+h/CEva2pLlSpRhFB8GjVw+7t0Tyb&#10;YvNSktjWf79ZWNjjMDPfMJvdaFvRkw+NYwXzWQaCuHK64VrB7Xr8WIEIEVlj65gUvCjAbjt522Ch&#10;3cAl9ZdYiwThUKACE2NXSBkqQxbDzHXEybs7bzEm6WupPQ4Jblu5yLJcWmw4LRjs6GCoelyeVsFz&#10;36768H3WvlzMe/OV38rlkCn1Ph33axCRxvgf/muftIL8E36/pB8gt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FkJdwgAAANsAAAAPAAAAAAAAAAAAAAAAAJgCAABkcnMvZG93&#10;bnJldi54bWxQSwUGAAAAAAQABAD1AAAAhwMAAAAA&#10;" path="m,l,506e" filled="f" strokeweight=".94pt">
                  <v:path arrowok="t" o:connecttype="custom" o:connectlocs="0,-203;0,303" o:connectangles="0,0"/>
                </v:shape>
                <v:shape id="Freeform 83" o:spid="_x0000_s1029" style="position:absolute;left:1710;top:-187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L26cUA&#10;AADbAAAADwAAAGRycy9kb3ducmV2LnhtbESPQWvCQBSE74L/YXlCb7rRikiajYhV6sHS1tr7M/tM&#10;otm3aXbV+O+7QsHjMDPfMMmsNZW4UONKywqGgwgEcWZ1ybmC3feqPwXhPLLGyjIpuJGDWdrtJBhr&#10;e+Uvumx9LgKEXYwKCu/rWEqXFWTQDWxNHLyDbQz6IJtc6gavAW4qOYqiiTRYclgosKZFQdlpezYK&#10;1q/H1duhHG+y991z/bH/Wf6OPpdKPfXa+QsIT61/hP/ba61gMob7l/ADZ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IvbpxQAAANsAAAAPAAAAAAAAAAAAAAAAAJgCAABkcnMv&#10;ZG93bnJldi54bWxQSwUGAAAAAAQABAD1AAAAigMAAAAA&#10;" path="m,l,490e" filled="f" strokeweight=".94pt">
                  <v:path arrowok="t" o:connecttype="custom" o:connectlocs="0,-187;0,303" o:connectangles="0,0"/>
                </v:shape>
                <v:shape id="Freeform 84" o:spid="_x0000_s1030" style="position:absolute;left:1037;top:-1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DT4sIA&#10;AADbAAAADwAAAGRycy9kb3ducmV2LnhtbESPS6vCMBSE94L/IRzhbkRTL76oRhFBcHXBB4i7Q3Ns&#10;i81JSaK2//5GEFwOM/MNs1w3phJPcr60rGA0TEAQZ1aXnCs4n3aDOQgfkDVWlklBSx7Wq25niam2&#10;Lz7Q8xhyESHsU1RQhFCnUvqsIIN+aGvi6N2sMxiidLnUDl8Rbir5myRTabDkuFBgTduCsvvxYRRc&#10;rxdZt3Sbj//2/Vl7vrs2nGZK/fSazQJEoCZ8w5/2XiuYTuD9Jf4A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MNPiwgAAANsAAAAPAAAAAAAAAAAAAAAAAJgCAABkcnMvZG93&#10;bnJldi54bWxQSwUGAAAAAAQABAD1AAAAhwMAAAAA&#10;" path="m681,l,e" filled="f" strokeweight=".94pt">
                  <v:path arrowok="t" o:connecttype="custom" o:connectlocs="681,0;0,0" o:connectangles="0,0"/>
                </v:shape>
                <v:shape id="Freeform 85" o:spid="_x0000_s1031" style="position:absolute;left:1037;top:2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JNlcMA&#10;AADbAAAADwAAAGRycy9kb3ducmV2LnhtbESPW4vCMBSE3wX/QziCL7Kmu0iVrlGWhQWfBC8gvh2a&#10;Y1tsTkqS7eXfG0HwcZiZb5j1tje1aMn5yrKCz3kCgji3uuJCwfn097EC4QOyxtoyKRjIw3YzHq0x&#10;07bjA7XHUIgIYZ+hgjKEJpPS5yUZ9HPbEEfvZp3BEKUrpHbYRbip5VeSpNJgxXGhxIZ+S8rvx3+j&#10;4Hq9yGag22qx382Ww/nuhnBaKjWd9D/fIAL14R1+tXdaQZrC80v8AXLz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OJNlc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position w:val="8"/>
          <w:sz w:val="17"/>
          <w:szCs w:val="17"/>
          <w:lang w:val="nl-BE"/>
        </w:rPr>
        <w:t xml:space="preserve">2      </w:t>
      </w:r>
      <w:r w:rsidRPr="00803111">
        <w:rPr>
          <w:rFonts w:ascii="Arial" w:eastAsia="Arial" w:hAnsi="Arial" w:cs="Arial"/>
          <w:i/>
          <w:spacing w:val="7"/>
          <w:position w:val="8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eva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ua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noodza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2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</w:p>
    <w:p w:rsidR="00B830A2" w:rsidRPr="00803111" w:rsidRDefault="00B830A2" w:rsidP="00B830A2">
      <w:pPr>
        <w:spacing w:before="8" w:line="140" w:lineRule="exact"/>
        <w:rPr>
          <w:sz w:val="14"/>
          <w:szCs w:val="14"/>
          <w:lang w:val="nl-BE"/>
        </w:rPr>
      </w:pP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38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-78740</wp:posOffset>
                </wp:positionV>
                <wp:extent cx="450215" cy="333375"/>
                <wp:effectExtent l="8890" t="3810" r="7620" b="5715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24"/>
                          <a:chExt cx="709" cy="525"/>
                        </a:xfrm>
                      </wpg:grpSpPr>
                      <wps:wsp>
                        <wps:cNvPr id="56" name="Freeform 87"/>
                        <wps:cNvSpPr>
                          <a:spLocks/>
                        </wps:cNvSpPr>
                        <wps:spPr bwMode="auto">
                          <a:xfrm>
                            <a:off x="1037" y="-107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07 -107"/>
                              <a:gd name="T3" fmla="*/ -107 h 492"/>
                              <a:gd name="T4" fmla="+- 0 1037 1037"/>
                              <a:gd name="T5" fmla="*/ T4 w 674"/>
                              <a:gd name="T6" fmla="+- 0 385 -107"/>
                              <a:gd name="T7" fmla="*/ 385 h 492"/>
                              <a:gd name="T8" fmla="+- 0 1711 1037"/>
                              <a:gd name="T9" fmla="*/ T8 w 674"/>
                              <a:gd name="T10" fmla="+- 0 385 -107"/>
                              <a:gd name="T11" fmla="*/ 385 h 492"/>
                              <a:gd name="T12" fmla="+- 0 1711 1037"/>
                              <a:gd name="T13" fmla="*/ T12 w 674"/>
                              <a:gd name="T14" fmla="+- 0 -107 -107"/>
                              <a:gd name="T15" fmla="*/ -107 h 492"/>
                              <a:gd name="T16" fmla="+- 0 1037 1037"/>
                              <a:gd name="T17" fmla="*/ T16 w 674"/>
                              <a:gd name="T18" fmla="+- 0 -107 -107"/>
                              <a:gd name="T19" fmla="*/ -107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88"/>
                        <wps:cNvSpPr>
                          <a:spLocks/>
                        </wps:cNvSpPr>
                        <wps:spPr bwMode="auto">
                          <a:xfrm>
                            <a:off x="1028" y="-115"/>
                            <a:ext cx="0" cy="506"/>
                          </a:xfrm>
                          <a:custGeom>
                            <a:avLst/>
                            <a:gdLst>
                              <a:gd name="T0" fmla="+- 0 -115 -115"/>
                              <a:gd name="T1" fmla="*/ -115 h 506"/>
                              <a:gd name="T2" fmla="+- 0 392 -115"/>
                              <a:gd name="T3" fmla="*/ 392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89"/>
                        <wps:cNvSpPr>
                          <a:spLocks/>
                        </wps:cNvSpPr>
                        <wps:spPr bwMode="auto">
                          <a:xfrm>
                            <a:off x="1710" y="-98"/>
                            <a:ext cx="0" cy="490"/>
                          </a:xfrm>
                          <a:custGeom>
                            <a:avLst/>
                            <a:gdLst>
                              <a:gd name="T0" fmla="+- 0 -98 -98"/>
                              <a:gd name="T1" fmla="*/ -98 h 490"/>
                              <a:gd name="T2" fmla="+- 0 392 -98"/>
                              <a:gd name="T3" fmla="*/ 392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90"/>
                        <wps:cNvSpPr>
                          <a:spLocks/>
                        </wps:cNvSpPr>
                        <wps:spPr bwMode="auto">
                          <a:xfrm>
                            <a:off x="1037" y="-106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91"/>
                        <wps:cNvSpPr>
                          <a:spLocks/>
                        </wps:cNvSpPr>
                        <wps:spPr bwMode="auto">
                          <a:xfrm>
                            <a:off x="1037" y="383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5" o:spid="_x0000_s1026" style="position:absolute;margin-left:50.95pt;margin-top:-6.2pt;width:35.45pt;height:26.25pt;z-index:-251655168;mso-position-horizontal-relative:page" coordorigin="1019,-124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">
                <v:shape id="Freeform 87" o:spid="_x0000_s1027" style="position:absolute;left:1037;top:-107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WuMcMA&#10;AADbAAAADwAAAGRycy9kb3ducmV2LnhtbESPUWvCQBCE3wv9D8cW+lYvliol9RSrCCIINu0PWHLb&#10;JG1uN9ydJv57TxB8HGbmG2a2GFyrTuRDI2xgPMpAEZdiG64M/HxvXt5BhYhssRUmA2cKsJg/Psww&#10;t9LzF52KWKkE4ZCjgTrGLtc6lDU5DCPpiJP3K95hTNJX2nrsE9y1+jXLptphw2mhxo5WNZX/xdEZ&#10;OKyWYSLhc7fZ7t/Wh79exmcvxjw/DcsPUJGGeA/f2ltrYDKF65f0A/T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sWuMcMAAADbAAAADwAAAAAAAAAAAAAAAACYAgAAZHJzL2Rv&#10;d25yZXYueG1sUEsFBgAAAAAEAAQA9QAAAIgDAAAAAA==&#10;" path="m,l,492r674,l674,,,xe" fillcolor="#fde9d9" stroked="f">
                  <v:path arrowok="t" o:connecttype="custom" o:connectlocs="0,-107;0,385;674,385;674,-107;0,-107" o:connectangles="0,0,0,0,0"/>
                </v:shape>
                <v:shape id="Freeform 88" o:spid="_x0000_s1028" style="position:absolute;left:1028;top:-115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GO48IA&#10;AADbAAAADwAAAGRycy9kb3ducmV2LnhtbESPT4vCMBTE78J+h/AW9qapgn+oRhFB8GjVg94ezdum&#10;bPNSktjWb79ZWPA4zMxvmM1usI3oyIfasYLpJANBXDpdc6Xgdj2OVyBCRNbYOCYFLwqw236MNphr&#10;13NB3SVWIkE45KjAxNjmUobSkMUwcS1x8r6dtxiT9JXUHvsEt42cZdlCWqw5LRhs6WCo/Lk8rYLn&#10;vll14XHWvphNO3Nf3Iplnyn19Tns1yAiDfEd/m+ftIL5Ev6+pB8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QY7jwgAAANsAAAAPAAAAAAAAAAAAAAAAAJgCAABkcnMvZG93&#10;bnJldi54bWxQSwUGAAAAAAQABAD1AAAAhwMAAAAA&#10;" path="m,l,507e" filled="f" strokeweight=".94pt">
                  <v:path arrowok="t" o:connecttype="custom" o:connectlocs="0,-115;0,392" o:connectangles="0,0"/>
                </v:shape>
                <v:shape id="Freeform 89" o:spid="_x0000_s1029" style="position:absolute;left:1710;top:-98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M2UcIA&#10;AADbAAAADwAAAGRycy9kb3ducmV2LnhtbERPyW7CMBC9I/UfrEHiVhy2CgUMqlgEB6qW7T7EQ5I2&#10;HofYQPh7fKjE8ent42ltCnGjyuWWFXTaEQjixOqcUwWH/fJ9CMJ5ZI2FZVLwIAfTyVtjjLG2d97S&#10;bedTEULYxagg876MpXRJRgZd25bEgTvbyqAPsEqlrvAewk0hu1H0IQ3mHBoyLGmWUfK3uxoF6/nv&#10;cnXO+5vk69Arv0/HxaX7s1Cq1aw/RyA81f4l/nevtYJBGBu+hB8gJ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AzZRwgAAANsAAAAPAAAAAAAAAAAAAAAAAJgCAABkcnMvZG93&#10;bnJldi54bWxQSwUGAAAAAAQABAD1AAAAhwMAAAAA&#10;" path="m,l,490e" filled="f" strokeweight=".94pt">
                  <v:path arrowok="t" o:connecttype="custom" o:connectlocs="0,-98;0,392" o:connectangles="0,0"/>
                </v:shape>
                <v:shape id="Freeform 90" o:spid="_x0000_s1030" style="position:absolute;left:1037;top:-106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ETWsUA&#10;AADbAAAADwAAAGRycy9kb3ducmV2LnhtbESPT2vCQBTE7wW/w/KEXopuLLZqdA2lUMipUBWKt0f2&#10;mQSzb8PuNn++vVsQPA4z8xtmlw2mER05X1tWsJgnIIgLq2suFZyOX7M1CB+QNTaWScFIHrL95GmH&#10;qbY9/1B3CKWIEPYpKqhCaFMpfVGRQT+3LXH0LtYZDFG6UmqHfYSbRr4mybs0WHNcqLClz4qK6+HP&#10;KDiff2U70mW9/M5fVuPp6sZwXCn1PB0+tiACDeERvrdzreBtA/9f4g+Q+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ERNaxQAAANsAAAAPAAAAAAAAAAAAAAAAAJgCAABkcnMv&#10;ZG93bnJldi54bWxQSwUGAAAAAAQABAD1AAAAigMAAAAA&#10;" path="m681,l,e" filled="f" strokeweight=".94pt">
                  <v:path arrowok="t" o:connecttype="custom" o:connectlocs="681,0;0,0" o:connectangles="0,0"/>
                </v:shape>
                <v:shape id="Freeform 91" o:spid="_x0000_s1031" style="position:absolute;left:1037;top:383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dwer0A&#10;AADbAAAADwAAAGRycy9kb3ducmV2LnhtbERPSwrCMBDdC94hjOBGNFVEpRpFBMGV4AfE3dCMbbGZ&#10;lCRqe3uzEFw+3n+1aUwl3uR8aVnBeJSAIM6sLjlXcL3shwsQPiBrrCyTgpY8bNbdzgpTbT98ovc5&#10;5CKGsE9RQRFCnUrps4IM+pGtiSP3sM5giNDlUjv8xHBTyUmSzKTBkmNDgTXtCsqe55dRcL/fZN3S&#10;YzE9Hgbz9vp0bbjMler3mu0SRKAm/MU/90ErmMX18Uv8AXL9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9Edwer0AAADbAAAADwAAAAAAAAAAAAAAAACYAgAAZHJzL2Rvd25yZXYu&#10;eG1sUEsFBgAAAAAEAAQA9QAAAII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color w:val="9C0005"/>
          <w:sz w:val="17"/>
          <w:szCs w:val="17"/>
          <w:lang w:val="nl-BE"/>
        </w:rPr>
        <w:t xml:space="preserve">3       </w:t>
      </w:r>
      <w:r w:rsidRPr="00803111">
        <w:rPr>
          <w:rFonts w:ascii="Arial" w:eastAsia="Arial" w:hAnsi="Arial" w:cs="Arial"/>
          <w:color w:val="000000"/>
          <w:spacing w:val="-40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 xml:space="preserve"> 3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color w:val="000000"/>
          <w:spacing w:val="-46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den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.</w:t>
      </w:r>
    </w:p>
    <w:p w:rsidR="0032138D" w:rsidRPr="00B830A2" w:rsidRDefault="0032138D">
      <w:pPr>
        <w:rPr>
          <w:lang w:val="nl-BE"/>
        </w:rPr>
        <w:sectPr w:rsidR="0032138D" w:rsidRPr="00B830A2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B830A2" w:rsidRDefault="0032138D">
      <w:pPr>
        <w:spacing w:before="1" w:line="60" w:lineRule="exact"/>
        <w:rPr>
          <w:sz w:val="6"/>
          <w:szCs w:val="6"/>
          <w:lang w:val="nl-BE"/>
        </w:rPr>
      </w:pPr>
    </w:p>
    <w:p w:rsidR="00B830A2" w:rsidRDefault="00B830A2">
      <w:pPr>
        <w:spacing w:before="5" w:line="100" w:lineRule="exact"/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35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83315F" w:rsidP="0083315F">
      <w:pPr>
        <w:tabs>
          <w:tab w:val="left" w:pos="2655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53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32138D" w:rsidRPr="00B830A2" w:rsidRDefault="0032138D" w:rsidP="00B830A2">
      <w:pPr>
        <w:rPr>
          <w:sz w:val="11"/>
          <w:szCs w:val="11"/>
          <w:lang w:val="nl-BE"/>
        </w:rPr>
      </w:pPr>
    </w:p>
    <w:sectPr w:rsidR="0032138D" w:rsidRPr="00B830A2">
      <w:pgSz w:w="16840" w:h="11900" w:orient="landscape"/>
      <w:pgMar w:top="1540" w:right="980" w:bottom="280" w:left="920" w:header="712" w:footer="460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70E11" w:rsidRDefault="00A70E11">
      <w:r>
        <w:separator/>
      </w:r>
    </w:p>
  </w:endnote>
  <w:endnote w:type="continuationSeparator" w:id="0">
    <w:p w:rsidR="00A70E11" w:rsidRDefault="00A70E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4D6E" w:rsidRDefault="00D74D6E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Interne preventiedienst Cargill R&amp;D Europe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D215AA" w:rsidRPr="00D215AA">
      <w:rPr>
        <w:rFonts w:asciiTheme="majorHAnsi" w:eastAsiaTheme="majorEastAsia" w:hAnsiTheme="majorHAnsi" w:cstheme="majorBidi"/>
        <w:noProof/>
      </w:rPr>
      <w:t>12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D74D6E" w:rsidRDefault="00D74D6E">
    <w:pPr>
      <w:spacing w:line="20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70E11" w:rsidRDefault="00A70E11">
      <w:r>
        <w:separator/>
      </w:r>
    </w:p>
  </w:footnote>
  <w:footnote w:type="continuationSeparator" w:id="0">
    <w:p w:rsidR="00A70E11" w:rsidRDefault="00A70E1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4D6E" w:rsidRPr="004C1595" w:rsidRDefault="00D74D6E">
    <w:pPr>
      <w:spacing w:line="200" w:lineRule="exact"/>
      <w:rPr>
        <w:b/>
        <w:sz w:val="28"/>
        <w:szCs w:val="28"/>
        <w:lang w:val="nl-BE"/>
      </w:rPr>
    </w:pPr>
    <w:r w:rsidRPr="004C1595">
      <w:rPr>
        <w:b/>
        <w:sz w:val="28"/>
        <w:szCs w:val="28"/>
        <w:lang w:val="nl-BE"/>
      </w:rPr>
      <w:t>Risico analyse elektrische installatie</w:t>
    </w:r>
    <w:r w:rsidRPr="004C1595">
      <w:rPr>
        <w:b/>
        <w:sz w:val="28"/>
        <w:szCs w:val="28"/>
      </w:rPr>
      <w:ptab w:relativeTo="margin" w:alignment="center" w:leader="none"/>
    </w:r>
    <w:r w:rsidRPr="004C1595">
      <w:rPr>
        <w:b/>
        <w:sz w:val="28"/>
        <w:szCs w:val="28"/>
        <w:lang w:val="nl-BE"/>
      </w:rPr>
      <w:t>G</w:t>
    </w:r>
    <w:r>
      <w:rPr>
        <w:b/>
        <w:sz w:val="28"/>
        <w:szCs w:val="28"/>
        <w:lang w:val="nl-BE"/>
      </w:rPr>
      <w:t>ebouw Q</w:t>
    </w:r>
    <w:r w:rsidRPr="004C1595">
      <w:rPr>
        <w:b/>
        <w:sz w:val="28"/>
        <w:szCs w:val="28"/>
      </w:rPr>
      <w:ptab w:relativeTo="margin" w:alignment="right" w:leader="none"/>
    </w:r>
    <w:r w:rsidR="00F42A8E">
      <w:rPr>
        <w:b/>
        <w:sz w:val="28"/>
        <w:szCs w:val="28"/>
        <w:lang w:val="nl-BE"/>
      </w:rPr>
      <w:t>Lokaal Q007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D1052A"/>
    <w:multiLevelType w:val="multilevel"/>
    <w:tmpl w:val="97C00AA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2138D"/>
    <w:rsid w:val="00172B2A"/>
    <w:rsid w:val="001B4D49"/>
    <w:rsid w:val="002F064B"/>
    <w:rsid w:val="00300A77"/>
    <w:rsid w:val="0032138D"/>
    <w:rsid w:val="00394DD6"/>
    <w:rsid w:val="0049684F"/>
    <w:rsid w:val="004A1339"/>
    <w:rsid w:val="004B0E9B"/>
    <w:rsid w:val="004C1595"/>
    <w:rsid w:val="00504B02"/>
    <w:rsid w:val="00534540"/>
    <w:rsid w:val="00534A2B"/>
    <w:rsid w:val="00543759"/>
    <w:rsid w:val="005A7D26"/>
    <w:rsid w:val="005E6220"/>
    <w:rsid w:val="006C5222"/>
    <w:rsid w:val="006E36D9"/>
    <w:rsid w:val="006F2A5E"/>
    <w:rsid w:val="00737E12"/>
    <w:rsid w:val="0074331F"/>
    <w:rsid w:val="007E73A5"/>
    <w:rsid w:val="00803111"/>
    <w:rsid w:val="0083315F"/>
    <w:rsid w:val="008A741F"/>
    <w:rsid w:val="008F0B9A"/>
    <w:rsid w:val="00950BE2"/>
    <w:rsid w:val="009D5853"/>
    <w:rsid w:val="009F34FD"/>
    <w:rsid w:val="00A057BB"/>
    <w:rsid w:val="00A20563"/>
    <w:rsid w:val="00A70E11"/>
    <w:rsid w:val="00A97BEE"/>
    <w:rsid w:val="00B52DA4"/>
    <w:rsid w:val="00B830A2"/>
    <w:rsid w:val="00CB1357"/>
    <w:rsid w:val="00CF0946"/>
    <w:rsid w:val="00D07321"/>
    <w:rsid w:val="00D215AA"/>
    <w:rsid w:val="00D74D6E"/>
    <w:rsid w:val="00D972C8"/>
    <w:rsid w:val="00DE6ED1"/>
    <w:rsid w:val="00F053E5"/>
    <w:rsid w:val="00F42A8E"/>
    <w:rsid w:val="00F65661"/>
    <w:rsid w:val="00FE1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jpeg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customXml" Target="../customXml/item5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1D33A1362FE24D93D36F5ACAA57D21" ma:contentTypeVersion="59" ma:contentTypeDescription="Create a new document." ma:contentTypeScope="" ma:versionID="f35e96d1261a0f758096ddc001c1c8fd">
  <xsd:schema xmlns:xsd="http://www.w3.org/2001/XMLSchema" xmlns:xs="http://www.w3.org/2001/XMLSchema" xmlns:p="http://schemas.microsoft.com/office/2006/metadata/properties" xmlns:ns2="aba5a46e-1a19-46c2-9d5f-86063d1c04f3" xmlns:ns3="5920fc89-9b9e-4ed2-9bc3-359895254a97" targetNamespace="http://schemas.microsoft.com/office/2006/metadata/properties" ma:root="true" ma:fieldsID="64a29a6e81d0079df692b056afd4f2c2" ns2:_="" ns3:_="">
    <xsd:import namespace="aba5a46e-1a19-46c2-9d5f-86063d1c04f3"/>
    <xsd:import namespace="5920fc89-9b9e-4ed2-9bc3-359895254a97"/>
    <xsd:element name="properties">
      <xsd:complexType>
        <xsd:sequence>
          <xsd:element name="documentManagement">
            <xsd:complexType>
              <xsd:all>
                <xsd:element ref="ns2:Document_x0020_Type"/>
                <xsd:element ref="ns2:Document_x0020_Sub_x0020_Type"/>
                <xsd:element ref="ns2:DocumentID" minOccurs="0"/>
                <xsd:element ref="ns2:Equipment_x0020_ID" minOccurs="0"/>
                <xsd:element ref="ns2:Location_x0020_ID" minOccurs="0"/>
                <xsd:element ref="ns2:Document_x0020_Relation_x0020_Type"/>
                <xsd:element ref="ns2:Document_x0020_Language" minOccurs="0"/>
                <xsd:element ref="ns2:Papercopy_x0020_File" minOccurs="0"/>
                <xsd:element ref="ns2:Release_x0020_Date" minOccurs="0"/>
                <xsd:element ref="ns2:Filetype" minOccurs="0"/>
                <xsd:element ref="ns2:Electric_x0020_Board_x0020_ID" minOccurs="0"/>
                <xsd:element ref="ns2:Papercopy_x0020_Cupboard" minOccurs="0"/>
                <xsd:element ref="ns2:RG_WF_name" minOccurs="0"/>
                <xsd:element ref="ns2:RG_WF_type" minOccurs="0"/>
                <xsd:element ref="ns2:RG_WF_language" minOccurs="0"/>
                <xsd:element ref="ns2:MediaServiceMetadata" minOccurs="0"/>
                <xsd:element ref="ns2:MediaServiceFastMetadata" minOccurs="0"/>
                <xsd:element ref="ns3:_dlc_DocId" minOccurs="0"/>
                <xsd:element ref="ns3:_dlc_DocIdUrl" minOccurs="0"/>
                <xsd:element ref="ns3:_dlc_DocIdPersistId" minOccurs="0"/>
                <xsd:element ref="ns2:RG_WF_disp_nam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RG_x0020_Synchronize_x0020_Document_x0020_Type" minOccurs="0"/>
                <xsd:element ref="ns2:Location"/>
                <xsd:element ref="ns2:BatchID" minOccurs="0"/>
                <xsd:element ref="ns2:M2S_x0020_Notes" minOccurs="0"/>
                <xsd:element ref="ns2:M2S_x0020_Equipment_x0020_ID" minOccurs="0"/>
                <xsd:element ref="ns2:M2S_x0020_Override" minOccurs="0"/>
                <xsd:element ref="ns2:M2S_x0020_New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InstrReq" minOccurs="0"/>
                <xsd:element ref="ns2:MediaServiceObjectDetectorVersions" minOccurs="0"/>
                <xsd:element ref="ns2:DocLink_x003f_" minOccurs="0"/>
                <xsd:element ref="ns2:MediaServiceSearchProperties" minOccurs="0"/>
                <xsd:element ref="ns2:M2S_ReqN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a5a46e-1a19-46c2-9d5f-86063d1c04f3" elementFormDefault="qualified">
    <xsd:import namespace="http://schemas.microsoft.com/office/2006/documentManagement/types"/>
    <xsd:import namespace="http://schemas.microsoft.com/office/infopath/2007/PartnerControls"/>
    <xsd:element name="Document_x0020_Type" ma:index="2" ma:displayName="Document Type" ma:indexed="true" ma:list="{6163f1cf-9a83-41d8-8c61-4ff74b15add6}" ma:internalName="Document_x0020_Type" ma:showField="Title">
      <xsd:simpleType>
        <xsd:restriction base="dms:Lookup"/>
      </xsd:simpleType>
    </xsd:element>
    <xsd:element name="Document_x0020_Sub_x0020_Type" ma:index="3" ma:displayName="Document Sub Type" ma:indexed="true" ma:list="{4b2692e4-e7b4-4a8c-86cc-f70ac0e815f1}" ma:internalName="Document_x0020_Sub_x0020_Type" ma:showField="Title">
      <xsd:simpleType>
        <xsd:restriction base="dms:Lookup"/>
      </xsd:simpleType>
    </xsd:element>
    <xsd:element name="DocumentID" ma:index="4" nillable="true" ma:displayName="Document ID" ma:format="Dropdown" ma:indexed="true" ma:internalName="DocumentID">
      <xsd:simpleType>
        <xsd:restriction base="dms:Text">
          <xsd:maxLength value="255"/>
        </xsd:restriction>
      </xsd:simpleType>
    </xsd:element>
    <xsd:element name="Equipment_x0020_ID" ma:index="5" nillable="true" ma:displayName="Equipment ID" ma:list="{33101d7b-be24-4ad2-a71c-5c297eac45d5}" ma:internalName="Equipment_x0020_ID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ocation_x0020_ID" ma:index="6" nillable="true" ma:displayName="Location ID" ma:list="{f0ae0007-3476-4348-82ee-4fd752cbea6c}" ma:internalName="Location_x0020_ID" ma:showField="Location_x0020_I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ocument_x0020_Relation_x0020_Type" ma:index="7" ma:displayName="Document Relation Type" ma:format="Dropdown" ma:internalName="Document_x0020_Relation_x0020_Type">
      <xsd:simpleType>
        <xsd:restriction base="dms:Choice">
          <xsd:enumeration value="Building"/>
          <xsd:enumeration value="Equipment"/>
          <xsd:enumeration value="General"/>
        </xsd:restriction>
      </xsd:simpleType>
    </xsd:element>
    <xsd:element name="Document_x0020_Language" ma:index="8" nillable="true" ma:displayName="Document Language" ma:list="{da7eb622-0eec-40dc-8752-7eb9c8be8702}" ma:internalName="Document_x0020_Languag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apercopy_x0020_File" ma:index="9" nillable="true" ma:displayName="Papercopy Binder" ma:internalName="Papercopy_x0020_File">
      <xsd:simpleType>
        <xsd:restriction base="dms:Text">
          <xsd:maxLength value="255"/>
        </xsd:restriction>
      </xsd:simpleType>
    </xsd:element>
    <xsd:element name="Release_x0020_Date" ma:index="10" nillable="true" ma:displayName="Release Date" ma:format="DateOnly" ma:internalName="Release_x0020_Date">
      <xsd:simpleType>
        <xsd:restriction base="dms:DateTime"/>
      </xsd:simpleType>
    </xsd:element>
    <xsd:element name="Filetype" ma:index="11" nillable="true" ma:displayName="Filetype" ma:format="Dropdown" ma:internalName="Filetype">
      <xsd:simpleType>
        <xsd:restriction base="dms:Choice">
          <xsd:enumeration value="E-plan"/>
          <xsd:enumeration value="PDF"/>
          <xsd:enumeration value="DOC"/>
          <xsd:enumeration value="XLS"/>
          <xsd:enumeration value="DWG"/>
          <xsd:enumeration value="MP4"/>
          <xsd:enumeration value="ZIP"/>
          <xsd:enumeration value="PPT"/>
        </xsd:restriction>
      </xsd:simpleType>
    </xsd:element>
    <xsd:element name="Electric_x0020_Board_x0020_ID" ma:index="12" nillable="true" ma:displayName="Electric Board ID" ma:indexed="true" ma:internalName="Electric_x0020_Board_x0020_ID">
      <xsd:simpleType>
        <xsd:restriction base="dms:Text">
          <xsd:maxLength value="255"/>
        </xsd:restriction>
      </xsd:simpleType>
    </xsd:element>
    <xsd:element name="Papercopy_x0020_Cupboard" ma:index="13" nillable="true" ma:displayName="Papercopy Cupboard" ma:decimals="0" ma:internalName="Papercopy_x0020_Cupboard">
      <xsd:simpleType>
        <xsd:restriction base="dms:Number"/>
      </xsd:simpleType>
    </xsd:element>
    <xsd:element name="RG_WF_name" ma:index="14" nillable="true" ma:displayName="RG_WF_name" ma:hidden="true" ma:internalName="RG_WF_name" ma:readOnly="false">
      <xsd:simpleType>
        <xsd:restriction base="dms:Text">
          <xsd:maxLength value="255"/>
        </xsd:restriction>
      </xsd:simpleType>
    </xsd:element>
    <xsd:element name="RG_WF_type" ma:index="15" nillable="true" ma:displayName="RG_WF_type" ma:hidden="true" ma:internalName="RG_WF_type" ma:readOnly="false">
      <xsd:simpleType>
        <xsd:restriction base="dms:Text">
          <xsd:maxLength value="255"/>
        </xsd:restriction>
      </xsd:simpleType>
    </xsd:element>
    <xsd:element name="RG_WF_language" ma:index="18" nillable="true" ma:displayName="RG_WF_language" ma:hidden="true" ma:internalName="RG_WF_language" ma:readOnly="false">
      <xsd:simpleType>
        <xsd:restriction base="dms:Text">
          <xsd:maxLength value="255"/>
        </xsd:restriction>
      </xsd:simpleType>
    </xsd:element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RG_WF_disp_name" ma:index="27" nillable="true" ma:displayName="RG_WF_disp_name" ma:hidden="true" ma:internalName="RG_WF_disp_name" ma:readOnly="false">
      <xsd:simpleType>
        <xsd:restriction base="dms:Text">
          <xsd:maxLength value="255"/>
        </xsd:restriction>
      </xsd:simpleType>
    </xsd:element>
    <xsd:element name="MediaServiceAutoKeyPoints" ma:index="2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3" nillable="true" ma:displayName="MediaServiceDateTaken" ma:hidden="true" ma:internalName="MediaServiceDateTaken" ma:readOnly="true">
      <xsd:simpleType>
        <xsd:restriction base="dms:Text"/>
      </xsd:simpleType>
    </xsd:element>
    <xsd:element name="RG_x0020_Synchronize_x0020_Document_x0020_Type" ma:index="34" nillable="true" ma:displayName="RG Synchronize Document Type" ma:internalName="RG_x0020_Synchronize_x0020_Document_x0020_Typ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ocation" ma:index="35" ma:displayName="Location" ma:format="Dropdown" ma:internalName="Location">
      <xsd:simpleType>
        <xsd:restriction base="dms:Choice">
          <xsd:enumeration value="Global"/>
          <xsd:enumeration value="Moeskroen"/>
          <xsd:enumeration value="Vilvoorde"/>
        </xsd:restriction>
      </xsd:simpleType>
    </xsd:element>
    <xsd:element name="BatchID" ma:index="36" nillable="true" ma:displayName="BatchID" ma:decimals="0" ma:hidden="true" ma:internalName="BatchID" ma:readOnly="false">
      <xsd:simpleType>
        <xsd:restriction base="dms:Number"/>
      </xsd:simpleType>
    </xsd:element>
    <xsd:element name="M2S_x0020_Notes" ma:index="37" nillable="true" ma:displayName="M2S Notes" ma:internalName="M2S_x0020_Notes">
      <xsd:simpleType>
        <xsd:restriction base="dms:Note">
          <xsd:maxLength value="255"/>
        </xsd:restriction>
      </xsd:simpleType>
    </xsd:element>
    <xsd:element name="M2S_x0020_Equipment_x0020_ID" ma:index="38" nillable="true" ma:displayName="M2S Equipment ID" ma:internalName="M2S_x0020_Equipment_x0020_ID">
      <xsd:simpleType>
        <xsd:restriction base="dms:Text">
          <xsd:maxLength value="255"/>
        </xsd:restriction>
      </xsd:simpleType>
    </xsd:element>
    <xsd:element name="M2S_x0020_Override" ma:index="39" nillable="true" ma:displayName="M2S Override" ma:default="0" ma:internalName="M2S_x0020_Override">
      <xsd:simpleType>
        <xsd:restriction base="dms:Boolean"/>
      </xsd:simpleType>
    </xsd:element>
    <xsd:element name="M2S_x0020_New" ma:index="40" nillable="true" ma:displayName="M2S New" ma:default="0" ma:internalName="M2S_x0020_New">
      <xsd:simpleType>
        <xsd:restriction base="dms:Boolean"/>
      </xsd:simpleType>
    </xsd:element>
    <xsd:element name="lcf76f155ced4ddcb4097134ff3c332f" ma:index="42" nillable="true" ma:taxonomy="true" ma:internalName="lcf76f155ced4ddcb4097134ff3c332f" ma:taxonomyFieldName="MediaServiceImageTags" ma:displayName="Image Tags" ma:readOnly="false" ma:fieldId="{5cf76f15-5ced-4ddc-b409-7134ff3c332f}" ma:taxonomyMulti="true" ma:sspId="17a0dbe1-8282-4a1b-9e52-b81f8cfc2a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4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4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6" nillable="true" ma:displayName="MediaServiceEventHashCode" ma:hidden="true" ma:internalName="MediaServiceEventHashCode" ma:readOnly="true">
      <xsd:simpleType>
        <xsd:restriction base="dms:Text"/>
      </xsd:simpleType>
    </xsd:element>
    <xsd:element name="InstrReq" ma:index="47" nillable="true" ma:displayName="InstrReq" ma:decimals="0" ma:internalName="InstrReq">
      <xsd:simpleType>
        <xsd:restriction base="dms:Number"/>
      </xsd:simpleType>
    </xsd:element>
    <xsd:element name="MediaServiceObjectDetectorVersions" ma:index="4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ocLink_x003f_" ma:index="49" nillable="true" ma:displayName="DocLink?" ma:default="0" ma:format="Dropdown" ma:internalName="DocLink_x003f_">
      <xsd:simpleType>
        <xsd:restriction base="dms:Boolean"/>
      </xsd:simpleType>
    </xsd:element>
    <xsd:element name="MediaServiceSearchProperties" ma:index="5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2S_ReqNr" ma:index="51" nillable="true" ma:displayName="M2S ReqNr" ma:format="Dropdown" ma:internalName="M2S_ReqN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0fc89-9b9e-4ed2-9bc3-359895254a97" elementFormDefault="qualified">
    <xsd:import namespace="http://schemas.microsoft.com/office/2006/documentManagement/types"/>
    <xsd:import namespace="http://schemas.microsoft.com/office/infopath/2007/PartnerControls"/>
    <xsd:element name="_dlc_DocId" ma:index="21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3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3" nillable="true" ma:displayName="Taxonomy Catch All Column" ma:hidden="true" ma:list="{31a35d7b-2dd6-43ef-8ad9-c7bd0847a784}" ma:internalName="TaxCatchAll" ma:showField="CatchAllData" ma:web="5920fc89-9b9e-4ed2-9bc3-359895254a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6" ma:displayName="Content Type"/>
        <xsd:element ref="dc:title" minOccurs="0" maxOccurs="1" ma:index="1" ma:displayName="Document Description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Type xmlns="aba5a46e-1a19-46c2-9d5f-86063d1c04f3">25</Document_x0020_Type>
    <Document_x0020_Sub_x0020_Type xmlns="aba5a46e-1a19-46c2-9d5f-86063d1c04f3">1</Document_x0020_Sub_x0020_Type>
    <RG_WF_type xmlns="aba5a46e-1a19-46c2-9d5f-86063d1c04f3">RA Site</RG_WF_type>
    <Equipment_x0020_ID xmlns="aba5a46e-1a19-46c2-9d5f-86063d1c04f3" xsi:nil="true"/>
    <Location_x0020_ID xmlns="aba5a46e-1a19-46c2-9d5f-86063d1c04f3" xsi:nil="true"/>
    <RG_WF_disp_name xmlns="aba5a46e-1a19-46c2-9d5f-86063d1c04f3">risico analyse elektrische bord lokaal Q007 algemeen - </RG_WF_disp_name>
    <Electric_x0020_Board_x0020_ID xmlns="aba5a46e-1a19-46c2-9d5f-86063d1c04f3" xsi:nil="true"/>
    <Release_x0020_Date xmlns="aba5a46e-1a19-46c2-9d5f-86063d1c04f3" xsi:nil="true"/>
    <Papercopy_x0020_Cupboard xmlns="aba5a46e-1a19-46c2-9d5f-86063d1c04f3" xsi:nil="true"/>
    <RG_WF_language xmlns="aba5a46e-1a19-46c2-9d5f-86063d1c04f3">NL</RG_WF_language>
    <Document_x0020_Language xmlns="aba5a46e-1a19-46c2-9d5f-86063d1c04f3">
      <Value>1</Value>
    </Document_x0020_Language>
    <RG_WF_name xmlns="aba5a46e-1a19-46c2-9d5f-86063d1c04f3">risico analyse elektrische bord lokaal Q007 algemeen</RG_WF_name>
    <Document_x0020_Relation_x0020_Type xmlns="aba5a46e-1a19-46c2-9d5f-86063d1c04f3">Building</Document_x0020_Relation_x0020_Type>
    <Papercopy_x0020_File xmlns="aba5a46e-1a19-46c2-9d5f-86063d1c04f3" xsi:nil="true"/>
    <Filetype xmlns="aba5a46e-1a19-46c2-9d5f-86063d1c04f3">DOC</Filetype>
    <DocumentID xmlns="aba5a46e-1a19-46c2-9d5f-86063d1c04f3" xsi:nil="true"/>
    <_dlc_DocId xmlns="5920fc89-9b9e-4ed2-9bc3-359895254a97">SICVI-865455010-937</_dlc_DocId>
    <_dlc_DocIdUrl xmlns="5920fc89-9b9e-4ed2-9bc3-359895254a97">
      <Url>https://cargillonline.sharepoint.com/sites/VilvoordeSiteManagement/VAIS/_layouts/15/DocIdRedir.aspx?ID=SICVI-865455010-937</Url>
      <Description>SICVI-865455010-937</Description>
    </_dlc_DocIdUrl>
    <RG_x0020_Synchronize_x0020_Document_x0020_Type xmlns="aba5a46e-1a19-46c2-9d5f-86063d1c04f3">
      <Url xsi:nil="true"/>
      <Description xsi:nil="true"/>
    </RG_x0020_Synchronize_x0020_Document_x0020_Type>
    <Location xmlns="aba5a46e-1a19-46c2-9d5f-86063d1c04f3">Vilvoorde</Location>
    <BatchID xmlns="aba5a46e-1a19-46c2-9d5f-86063d1c04f3">937</BatchID>
    <M2S_x0020_New xmlns="aba5a46e-1a19-46c2-9d5f-86063d1c04f3">false</M2S_x0020_New>
    <M2S_x0020_Equipment_x0020_ID xmlns="aba5a46e-1a19-46c2-9d5f-86063d1c04f3" xsi:nil="true"/>
    <lcf76f155ced4ddcb4097134ff3c332f xmlns="aba5a46e-1a19-46c2-9d5f-86063d1c04f3">
      <Terms xmlns="http://schemas.microsoft.com/office/infopath/2007/PartnerControls"/>
    </lcf76f155ced4ddcb4097134ff3c332f>
    <M2S_x0020_Override xmlns="aba5a46e-1a19-46c2-9d5f-86063d1c04f3">false</M2S_x0020_Override>
    <M2S_x0020_Notes xmlns="aba5a46e-1a19-46c2-9d5f-86063d1c04f3" xsi:nil="true"/>
    <DocLink_x003f_ xmlns="aba5a46e-1a19-46c2-9d5f-86063d1c04f3">false</DocLink_x003f_>
    <TaxCatchAll xmlns="5920fc89-9b9e-4ed2-9bc3-359895254a97" xsi:nil="true"/>
    <InstrReq xmlns="aba5a46e-1a19-46c2-9d5f-86063d1c04f3" xsi:nil="true"/>
    <M2S_ReqNr xmlns="aba5a46e-1a19-46c2-9d5f-86063d1c04f3" xsi:nil="true"/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A6F43AFC-AFE1-48A7-AFCC-C9AAEB57011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B899F4-7ECA-453E-AB21-51B8BD0E8BAF}"/>
</file>

<file path=customXml/itemProps3.xml><?xml version="1.0" encoding="utf-8"?>
<ds:datastoreItem xmlns:ds="http://schemas.openxmlformats.org/officeDocument/2006/customXml" ds:itemID="{BE7CEED9-4B25-4045-9496-5997A5B316E7}"/>
</file>

<file path=customXml/itemProps4.xml><?xml version="1.0" encoding="utf-8"?>
<ds:datastoreItem xmlns:ds="http://schemas.openxmlformats.org/officeDocument/2006/customXml" ds:itemID="{74409C29-2FAC-47BF-A486-6ECA2682119C}"/>
</file>

<file path=customXml/itemProps5.xml><?xml version="1.0" encoding="utf-8"?>
<ds:datastoreItem xmlns:ds="http://schemas.openxmlformats.org/officeDocument/2006/customXml" ds:itemID="{C01D1990-A8BA-43A2-BA51-B6420DE028A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3774</Words>
  <Characters>20763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Cargill</Company>
  <LinksUpToDate>false</LinksUpToDate>
  <CharactersWithSpaces>24489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 Draelants</dc:creator>
  <cp:lastModifiedBy>Johan Draelants</cp:lastModifiedBy>
  <cp:revision>2</cp:revision>
  <dcterms:created xsi:type="dcterms:W3CDTF">2015-12-18T09:04:00Z</dcterms:created>
  <dcterms:modified xsi:type="dcterms:W3CDTF">2015-12-18T09:04:00Z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0x0101004E1D33A1362FE24D93D36F5ACAA57D21</vt:lpwstr>
  </property>
  <property fmtid="{D5CDD505-2E9C-101B-9397-08002B2CF9AE}" pid="3" name="_dlc_DocIdItemGuid">
    <vt:lpwstr>09e21252-2127-491b-8206-be6d63f20f7a</vt:lpwstr>
  </property>
  <property fmtid="{D5CDD505-2E9C-101B-9397-08002B2CF9AE}" pid="4" name="Set WF_name for Docs">
    <vt:lpwstr>https://cargillonline.sharepoint.com/sites/VilvoordeSiteManagement/VAIS/_layouts/15/wrkstat.aspx?List=aba5a46e-1a19-46c2-9d5f-86063d1c04f3&amp;WorkflowInstanceName=44a55c1d-f667-449d-ac2f-7786ac426daf, Done</vt:lpwstr>
  </property>
</Properties>
</file>