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header1.xml" ContentType="application/vnd.openxmlformats-officedocument.wordprocessingml.header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footer3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tylesWithEffects.xml" ContentType="application/vnd.ms-word.stylesWithEffects+xml"/>
  <Override PartName="/docProps/core.xml" ContentType="application/vnd.openxmlformats-package.core-properties+xml"/>
  <Override PartName="/customXml/itemProps3.xml" ContentType="application/vnd.openxmlformats-officedocument.customXmlProperties+xml"/>
  <Override PartName="/customXml/itemProps2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  <Override PartName="/customXml/itemProps5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2138D" w:rsidRDefault="0032138D">
      <w:pPr>
        <w:spacing w:before="1" w:line="60" w:lineRule="exact"/>
        <w:rPr>
          <w:sz w:val="6"/>
          <w:szCs w:val="6"/>
        </w:rPr>
      </w:pPr>
    </w:p>
    <w:tbl>
      <w:tblPr>
        <w:tblW w:w="0" w:type="auto"/>
        <w:tblInd w:w="98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82"/>
        <w:gridCol w:w="4814"/>
        <w:gridCol w:w="2273"/>
        <w:gridCol w:w="1606"/>
        <w:gridCol w:w="442"/>
        <w:gridCol w:w="442"/>
        <w:gridCol w:w="442"/>
        <w:gridCol w:w="3811"/>
      </w:tblGrid>
      <w:tr w:rsidR="0032138D">
        <w:trPr>
          <w:trHeight w:hRule="exact" w:val="61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>
            <w:pPr>
              <w:spacing w:before="6" w:line="180" w:lineRule="exact"/>
              <w:rPr>
                <w:sz w:val="19"/>
                <w:szCs w:val="19"/>
              </w:rPr>
            </w:pPr>
          </w:p>
          <w:p w:rsidR="0032138D" w:rsidRDefault="0032138D">
            <w:pPr>
              <w:spacing w:line="200" w:lineRule="exact"/>
            </w:pPr>
          </w:p>
          <w:p w:rsidR="0032138D" w:rsidRDefault="00803111">
            <w:pPr>
              <w:ind w:left="196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.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>
            <w:pPr>
              <w:spacing w:before="4" w:line="180" w:lineRule="exact"/>
              <w:rPr>
                <w:sz w:val="19"/>
                <w:szCs w:val="19"/>
              </w:rPr>
            </w:pPr>
          </w:p>
          <w:p w:rsidR="0032138D" w:rsidRDefault="0032138D">
            <w:pPr>
              <w:spacing w:line="200" w:lineRule="exact"/>
            </w:pPr>
          </w:p>
          <w:p w:rsidR="0032138D" w:rsidRDefault="00803111">
            <w:pPr>
              <w:ind w:left="1663" w:right="1657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NVEN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TI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E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>
            <w:pPr>
              <w:spacing w:before="4" w:line="180" w:lineRule="exact"/>
              <w:rPr>
                <w:sz w:val="19"/>
                <w:szCs w:val="19"/>
              </w:rPr>
            </w:pPr>
          </w:p>
          <w:p w:rsidR="0032138D" w:rsidRDefault="0032138D">
            <w:pPr>
              <w:spacing w:line="200" w:lineRule="exact"/>
            </w:pPr>
          </w:p>
          <w:p w:rsidR="0032138D" w:rsidRDefault="00803111">
            <w:pPr>
              <w:ind w:left="28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i/>
                <w:spacing w:val="-3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OGEL</w:t>
            </w:r>
            <w:r>
              <w:rPr>
                <w:rFonts w:ascii="Arial" w:eastAsia="Arial" w:hAnsi="Arial" w:cs="Arial"/>
                <w:b/>
                <w:i/>
                <w:spacing w:val="-2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J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 xml:space="preserve">K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GEVAA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R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>
            <w:pPr>
              <w:spacing w:before="4" w:line="140" w:lineRule="exact"/>
              <w:rPr>
                <w:sz w:val="15"/>
                <w:szCs w:val="15"/>
              </w:rPr>
            </w:pPr>
          </w:p>
          <w:p w:rsidR="0032138D" w:rsidRDefault="00803111">
            <w:pPr>
              <w:spacing w:line="262" w:lineRule="auto"/>
              <w:ind w:left="102" w:right="98" w:firstLine="58"/>
              <w:rPr>
                <w:rFonts w:ascii="Arial" w:eastAsia="Arial" w:hAnsi="Arial" w:cs="Arial"/>
                <w:sz w:val="17"/>
                <w:szCs w:val="17"/>
              </w:rPr>
            </w:pPr>
            <w:proofErr w:type="spellStart"/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Ve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ban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d</w:t>
            </w:r>
            <w:proofErr w:type="spellEnd"/>
            <w:r>
              <w:rPr>
                <w:rFonts w:ascii="Arial" w:eastAsia="Arial" w:hAnsi="Arial" w:cs="Arial"/>
                <w:b/>
                <w:i/>
                <w:spacing w:val="31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b/>
                <w:i/>
                <w:spacing w:val="1"/>
                <w:position w:val="8"/>
                <w:sz w:val="11"/>
                <w:szCs w:val="11"/>
              </w:rPr>
              <w:t>(</w:t>
            </w:r>
            <w:r>
              <w:rPr>
                <w:rFonts w:ascii="Arial" w:eastAsia="Arial" w:hAnsi="Arial" w:cs="Arial"/>
                <w:b/>
                <w:i/>
                <w:spacing w:val="-1"/>
                <w:position w:val="8"/>
                <w:sz w:val="11"/>
                <w:szCs w:val="11"/>
              </w:rPr>
              <w:t>*</w:t>
            </w:r>
            <w:r>
              <w:rPr>
                <w:rFonts w:ascii="Arial" w:eastAsia="Arial" w:hAnsi="Arial" w:cs="Arial"/>
                <w:b/>
                <w:i/>
                <w:position w:val="8"/>
                <w:sz w:val="11"/>
                <w:szCs w:val="11"/>
              </w:rPr>
              <w:t xml:space="preserve">) </w:t>
            </w:r>
            <w:r>
              <w:rPr>
                <w:rFonts w:ascii="Arial" w:eastAsia="Arial" w:hAnsi="Arial" w:cs="Arial"/>
                <w:b/>
                <w:i/>
                <w:spacing w:val="7"/>
                <w:position w:val="8"/>
                <w:sz w:val="11"/>
                <w:szCs w:val="11"/>
              </w:rPr>
              <w:t xml:space="preserve">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me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 xml:space="preserve">t </w:t>
            </w:r>
            <w:proofErr w:type="spellStart"/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keu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ri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ngsve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l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ag</w:t>
            </w:r>
            <w:proofErr w:type="spellEnd"/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: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>
            <w:pPr>
              <w:spacing w:before="4" w:line="180" w:lineRule="exact"/>
              <w:rPr>
                <w:sz w:val="19"/>
                <w:szCs w:val="19"/>
              </w:rPr>
            </w:pPr>
          </w:p>
          <w:p w:rsidR="0032138D" w:rsidRDefault="0032138D">
            <w:pPr>
              <w:spacing w:line="200" w:lineRule="exact"/>
            </w:pPr>
          </w:p>
          <w:p w:rsidR="0032138D" w:rsidRDefault="00803111">
            <w:pPr>
              <w:ind w:left="4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NV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T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>
            <w:pPr>
              <w:spacing w:before="4" w:line="180" w:lineRule="exact"/>
              <w:rPr>
                <w:sz w:val="19"/>
                <w:szCs w:val="19"/>
              </w:rPr>
            </w:pPr>
          </w:p>
          <w:p w:rsidR="0032138D" w:rsidRDefault="0032138D">
            <w:pPr>
              <w:spacing w:line="200" w:lineRule="exact"/>
            </w:pPr>
          </w:p>
          <w:p w:rsidR="0032138D" w:rsidRDefault="005A7D26">
            <w:pPr>
              <w:ind w:left="10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OK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>
            <w:pPr>
              <w:spacing w:before="4" w:line="180" w:lineRule="exact"/>
              <w:rPr>
                <w:sz w:val="19"/>
                <w:szCs w:val="19"/>
              </w:rPr>
            </w:pPr>
          </w:p>
          <w:p w:rsidR="0032138D" w:rsidRDefault="0032138D">
            <w:pPr>
              <w:spacing w:line="200" w:lineRule="exact"/>
            </w:pPr>
          </w:p>
          <w:p w:rsidR="0032138D" w:rsidRDefault="005A7D26">
            <w:pPr>
              <w:ind w:left="40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NOK</w:t>
            </w: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>
            <w:pPr>
              <w:spacing w:before="4" w:line="180" w:lineRule="exact"/>
              <w:rPr>
                <w:sz w:val="19"/>
                <w:szCs w:val="19"/>
              </w:rPr>
            </w:pPr>
          </w:p>
          <w:p w:rsidR="0032138D" w:rsidRDefault="0032138D">
            <w:pPr>
              <w:spacing w:line="200" w:lineRule="exact"/>
            </w:pPr>
          </w:p>
          <w:p w:rsidR="0032138D" w:rsidRDefault="00803111">
            <w:pPr>
              <w:ind w:left="1332" w:right="1328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AA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REGE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L</w:t>
            </w:r>
          </w:p>
        </w:tc>
      </w:tr>
      <w:tr w:rsidR="0032138D" w:rsidRPr="00E212BA" w:rsidTr="00A057BB">
        <w:trPr>
          <w:trHeight w:hRule="exact" w:val="264"/>
        </w:trPr>
        <w:tc>
          <w:tcPr>
            <w:tcW w:w="14512" w:type="dxa"/>
            <w:gridSpan w:val="8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CC"/>
          </w:tcPr>
          <w:p w:rsidR="0032138D" w:rsidRPr="00803111" w:rsidRDefault="00803111">
            <w:pPr>
              <w:spacing w:before="1"/>
              <w:ind w:left="28"/>
              <w:rPr>
                <w:rFonts w:ascii="Arial" w:eastAsia="Arial" w:hAnsi="Arial" w:cs="Arial"/>
                <w:lang w:val="nl-BE"/>
              </w:rPr>
            </w:pP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1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.</w:t>
            </w:r>
            <w:r w:rsidRPr="00803111">
              <w:rPr>
                <w:rFonts w:ascii="Arial" w:eastAsia="Arial" w:hAnsi="Arial" w:cs="Arial"/>
                <w:b/>
                <w:spacing w:val="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’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spacing w:val="1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oor</w:t>
            </w:r>
            <w:r w:rsidRPr="00803111">
              <w:rPr>
                <w:rFonts w:ascii="Arial" w:eastAsia="Arial" w:hAnsi="Arial" w:cs="Arial"/>
                <w:b/>
                <w:spacing w:val="11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ekt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b/>
                <w:spacing w:val="22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ho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kke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20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door</w:t>
            </w:r>
            <w:r w:rsidRPr="00803111">
              <w:rPr>
                <w:rFonts w:ascii="Arial" w:eastAsia="Arial" w:hAnsi="Arial" w:cs="Arial"/>
                <w:b/>
                <w:spacing w:val="11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tst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eeks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spacing w:val="2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nr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ak</w:t>
            </w:r>
            <w:r w:rsidRPr="00803111">
              <w:rPr>
                <w:rFonts w:ascii="Arial" w:eastAsia="Arial" w:hAnsi="Arial" w:cs="Arial"/>
                <w:b/>
                <w:spacing w:val="1"/>
                <w:w w:val="102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ng</w:t>
            </w:r>
          </w:p>
        </w:tc>
      </w:tr>
      <w:tr w:rsidR="0032138D" w:rsidRPr="00E212BA">
        <w:trPr>
          <w:trHeight w:hRule="exact" w:val="665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1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 w:rsidP="00A057B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-4"/>
                <w:sz w:val="17"/>
                <w:szCs w:val="17"/>
                <w:lang w:val="nl-BE"/>
              </w:rPr>
              <w:t>x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ev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n</w:t>
            </w:r>
            <w:r w:rsidR="00A057BB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 en borden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="00A057BB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installatie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unne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 geopen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doo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onbevoegden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nab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ij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d</w:t>
            </w:r>
          </w:p>
          <w:p w:rsidR="0032138D" w:rsidRPr="00803111" w:rsidRDefault="00803111">
            <w:pPr>
              <w:spacing w:before="18" w:line="262" w:lineRule="auto"/>
              <w:ind w:left="23" w:right="72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dend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.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32138D" w:rsidRDefault="00803111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A7D26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A7D26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00A77" w:rsidP="005A7D26">
            <w:pPr>
              <w:jc w:val="center"/>
            </w:pPr>
            <w:r>
              <w:t>X</w:t>
            </w:r>
          </w:p>
          <w:p w:rsidR="005A7D26" w:rsidRDefault="005A7D26" w:rsidP="005A7D26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5A7D26" w:rsidRDefault="00300A77">
            <w:pPr>
              <w:rPr>
                <w:lang w:val="nl-BE"/>
              </w:rPr>
            </w:pPr>
            <w:r>
              <w:rPr>
                <w:lang w:val="nl-BE"/>
              </w:rPr>
              <w:t xml:space="preserve">Elektrische borden dienen </w:t>
            </w:r>
            <w:proofErr w:type="gramStart"/>
            <w:r>
              <w:rPr>
                <w:lang w:val="nl-BE"/>
              </w:rPr>
              <w:t>ten allen tijde</w:t>
            </w:r>
            <w:proofErr w:type="gramEnd"/>
            <w:r>
              <w:rPr>
                <w:lang w:val="nl-BE"/>
              </w:rPr>
              <w:t xml:space="preserve"> afgesloten te zijn.</w:t>
            </w:r>
          </w:p>
        </w:tc>
      </w:tr>
      <w:tr w:rsidR="0032138D" w:rsidRPr="005A7D26">
        <w:trPr>
          <w:trHeight w:hRule="exact" w:val="1457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A057BB">
              <w:rPr>
                <w:rFonts w:ascii="Arial" w:eastAsia="Arial" w:hAnsi="Arial" w:cs="Arial"/>
                <w:sz w:val="17"/>
                <w:szCs w:val="17"/>
              </w:rPr>
              <w:t>2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ev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unne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aange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doo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</w:p>
          <w:p w:rsidR="0032138D" w:rsidRPr="00803111" w:rsidRDefault="00803111">
            <w:pPr>
              <w:spacing w:before="18" w:line="262" w:lineRule="auto"/>
              <w:ind w:left="23" w:right="457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wez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omhu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ls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is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f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iss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  <w:p w:rsidR="0032138D" w:rsidRPr="00803111" w:rsidRDefault="00803111">
            <w:pPr>
              <w:spacing w:line="262" w:lineRule="auto"/>
              <w:ind w:left="23" w:right="19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aand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genoe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zoda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 genaa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baa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(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vb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ngenne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t)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nab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ij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d</w:t>
            </w:r>
          </w:p>
          <w:p w:rsidR="0032138D" w:rsidRPr="00803111" w:rsidRDefault="00803111">
            <w:pPr>
              <w:spacing w:before="18" w:line="262" w:lineRule="auto"/>
              <w:ind w:left="23" w:right="72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dend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.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32138D" w:rsidRDefault="00803111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A7D26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A7D26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5A7D26" w:rsidP="005A7D26">
            <w:pPr>
              <w:jc w:val="center"/>
            </w:pPr>
            <w:r>
              <w:t>X</w:t>
            </w: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5A7D26" w:rsidRDefault="0032138D">
            <w:pPr>
              <w:rPr>
                <w:lang w:val="nl-BE"/>
              </w:rPr>
            </w:pPr>
          </w:p>
        </w:tc>
      </w:tr>
      <w:tr w:rsidR="0032138D">
        <w:trPr>
          <w:trHeight w:hRule="exact" w:val="641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A057BB">
              <w:rPr>
                <w:rFonts w:ascii="Arial" w:eastAsia="Arial" w:hAnsi="Arial" w:cs="Arial"/>
                <w:sz w:val="17"/>
                <w:szCs w:val="17"/>
              </w:rPr>
              <w:t>3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had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omponen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;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rs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</w:p>
          <w:p w:rsidR="0032138D" w:rsidRPr="00803111" w:rsidRDefault="00803111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rs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="00A057BB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 </w:t>
            </w:r>
            <w:proofErr w:type="gramStart"/>
            <w:r w:rsidR="00A057BB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isolatie,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proofErr w:type="gramEnd"/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omhu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genaa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baa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r</w:t>
            </w:r>
          </w:p>
          <w:p w:rsidR="0032138D" w:rsidRPr="00803111" w:rsidRDefault="00803111">
            <w:pPr>
              <w:spacing w:before="18" w:line="262" w:lineRule="auto"/>
              <w:ind w:left="23" w:right="247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i/>
                <w:spacing w:val="-3"/>
                <w:sz w:val="17"/>
                <w:szCs w:val="17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onde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had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onde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32138D" w:rsidRDefault="00803111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A7D26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5A7D26" w:rsidP="005A7D26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A7D26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/>
        </w:tc>
      </w:tr>
      <w:tr w:rsidR="0032138D" w:rsidRPr="00E212BA" w:rsidTr="005A7D26">
        <w:trPr>
          <w:trHeight w:hRule="exact" w:val="1403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A057BB">
              <w:rPr>
                <w:rFonts w:ascii="Arial" w:eastAsia="Arial" w:hAnsi="Arial" w:cs="Arial"/>
                <w:sz w:val="17"/>
                <w:szCs w:val="17"/>
              </w:rPr>
              <w:t>4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omponen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n</w:t>
            </w:r>
          </w:p>
          <w:p w:rsidR="0032138D" w:rsidRPr="00803111" w:rsidRDefault="00803111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</w:p>
          <w:p w:rsidR="0032138D" w:rsidRPr="00803111" w:rsidRDefault="00803111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dend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32138D" w:rsidRDefault="00803111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2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A7D26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A7D26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5A7D26" w:rsidP="005A7D26">
            <w:pPr>
              <w:jc w:val="center"/>
            </w:pPr>
            <w:r>
              <w:t>X</w:t>
            </w: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5A7D26" w:rsidRPr="005A7D26" w:rsidRDefault="00300A77">
            <w:pPr>
              <w:rPr>
                <w:lang w:val="nl-BE"/>
              </w:rPr>
            </w:pPr>
            <w:r>
              <w:rPr>
                <w:lang w:val="nl-BE"/>
              </w:rPr>
              <w:t>Schakelaar op bord vervangen door type IP2X</w:t>
            </w:r>
          </w:p>
        </w:tc>
      </w:tr>
      <w:tr w:rsidR="004C1595" w:rsidRPr="00E212BA" w:rsidTr="005A7D26">
        <w:trPr>
          <w:trHeight w:hRule="exact" w:val="559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Pr="004C1595" w:rsidRDefault="004C1595" w:rsidP="004C1595">
            <w:pPr>
              <w:spacing w:line="180" w:lineRule="exact"/>
              <w:ind w:left="222"/>
              <w:rPr>
                <w:rFonts w:ascii="Arial" w:eastAsia="Arial" w:hAnsi="Arial" w:cs="Arial"/>
                <w:spacing w:val="-1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</w:rPr>
              <w:t>.</w:t>
            </w:r>
            <w:r w:rsidR="00CF0946">
              <w:rPr>
                <w:rFonts w:ascii="Arial" w:eastAsia="Arial" w:hAnsi="Arial" w:cs="Arial"/>
                <w:spacing w:val="-1"/>
                <w:sz w:val="17"/>
                <w:szCs w:val="17"/>
              </w:rPr>
              <w:t>5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Pr="004C1595" w:rsidRDefault="004C1595" w:rsidP="009D5853">
            <w:pPr>
              <w:spacing w:line="180" w:lineRule="exact"/>
              <w:ind w:left="23"/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 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tie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wo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t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t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bu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 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geze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 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nd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</w:p>
          <w:p w:rsidR="004C1595" w:rsidRPr="004C1595" w:rsidRDefault="004C1595" w:rsidP="004C1595">
            <w:pPr>
              <w:spacing w:line="180" w:lineRule="exact"/>
              <w:ind w:left="23"/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fsc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f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omhu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ls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l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t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g te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nemen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Pr="004C1595" w:rsidRDefault="004C1595" w:rsidP="009D5853">
            <w:pPr>
              <w:spacing w:line="180" w:lineRule="exact"/>
              <w:ind w:left="23"/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4C1595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n aan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4C1595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ki</w:t>
            </w:r>
            <w:r w:rsidRPr="004C1595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ng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4C1595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omen met</w:t>
            </w:r>
          </w:p>
          <w:p w:rsidR="004C1595" w:rsidRPr="004C1595" w:rsidRDefault="004C1595" w:rsidP="004C1595">
            <w:pPr>
              <w:spacing w:line="180" w:lineRule="exact"/>
              <w:ind w:left="23"/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</w:pPr>
            <w:r w:rsidRPr="004C1595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4C1595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4C1595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dende de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4C1595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en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 w:themeFill="accent6" w:themeFillTint="33"/>
          </w:tcPr>
          <w:p w:rsidR="004C1595" w:rsidRPr="004C1595" w:rsidRDefault="004C1595" w:rsidP="009D5853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i/>
                <w:sz w:val="17"/>
                <w:szCs w:val="17"/>
              </w:rPr>
            </w:pPr>
            <w:r w:rsidRPr="004C1595">
              <w:rPr>
                <w:rFonts w:ascii="Arial" w:eastAsia="Arial" w:hAnsi="Arial" w:cs="Arial"/>
                <w:i/>
                <w:sz w:val="17"/>
                <w:szCs w:val="17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Default="004C1595" w:rsidP="005A7D26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Default="005A7D26" w:rsidP="005A7D26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Default="004C1595" w:rsidP="005A7D26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Pr="005A7D26" w:rsidRDefault="005A7D26" w:rsidP="009D5853">
            <w:pPr>
              <w:rPr>
                <w:lang w:val="nl-BE"/>
              </w:rPr>
            </w:pPr>
            <w:r w:rsidRPr="005A7D26">
              <w:rPr>
                <w:lang w:val="nl-BE"/>
              </w:rPr>
              <w:t xml:space="preserve">Gebruik van </w:t>
            </w:r>
            <w:proofErr w:type="spellStart"/>
            <w:r w:rsidRPr="005A7D26">
              <w:rPr>
                <w:lang w:val="nl-BE"/>
              </w:rPr>
              <w:t>PBM´s</w:t>
            </w:r>
            <w:proofErr w:type="spellEnd"/>
            <w:r w:rsidRPr="005A7D26">
              <w:rPr>
                <w:lang w:val="nl-BE"/>
              </w:rPr>
              <w:t xml:space="preserve"> zoals beschreven in procedure</w:t>
            </w:r>
          </w:p>
        </w:tc>
      </w:tr>
      <w:tr w:rsidR="004C1595" w:rsidTr="005A7D26">
        <w:trPr>
          <w:trHeight w:hRule="exact" w:val="427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Pr="004C1595" w:rsidRDefault="004C1595" w:rsidP="004C1595">
            <w:pPr>
              <w:spacing w:line="180" w:lineRule="exact"/>
              <w:ind w:left="222"/>
              <w:rPr>
                <w:rFonts w:ascii="Arial" w:eastAsia="Arial" w:hAnsi="Arial" w:cs="Arial"/>
                <w:spacing w:val="-1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</w:rPr>
              <w:t>.</w:t>
            </w:r>
            <w:r w:rsidR="00CF0946">
              <w:rPr>
                <w:rFonts w:ascii="Arial" w:eastAsia="Arial" w:hAnsi="Arial" w:cs="Arial"/>
                <w:spacing w:val="-1"/>
                <w:sz w:val="17"/>
                <w:szCs w:val="17"/>
              </w:rPr>
              <w:t>6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Pr="004C1595" w:rsidRDefault="004C1595" w:rsidP="009D5853">
            <w:pPr>
              <w:spacing w:line="180" w:lineRule="exact"/>
              <w:ind w:left="23"/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nod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 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cti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ev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dde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ijn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</w:t>
            </w:r>
          </w:p>
          <w:p w:rsidR="004C1595" w:rsidRPr="004C1595" w:rsidRDefault="004C1595" w:rsidP="004C1595">
            <w:pPr>
              <w:spacing w:line="180" w:lineRule="exact"/>
              <w:ind w:left="23"/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genomen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: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,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fsc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 is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ti</w:t>
            </w:r>
            <w:r w:rsidRPr="00A057BB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).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Pr="004C1595" w:rsidRDefault="004C1595" w:rsidP="009D5853">
            <w:pPr>
              <w:spacing w:line="180" w:lineRule="exact"/>
              <w:ind w:left="23"/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4C1595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n aan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4C1595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ki</w:t>
            </w:r>
            <w:r w:rsidRPr="004C1595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ng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4C1595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omen met</w:t>
            </w:r>
          </w:p>
          <w:p w:rsidR="004C1595" w:rsidRPr="004C1595" w:rsidRDefault="004C1595" w:rsidP="004C1595">
            <w:pPr>
              <w:spacing w:line="180" w:lineRule="exact"/>
              <w:ind w:left="23"/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</w:pPr>
            <w:r w:rsidRPr="004C1595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4C1595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4C1595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dende de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4C1595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en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 w:themeFill="accent6" w:themeFillTint="33"/>
          </w:tcPr>
          <w:p w:rsidR="004C1595" w:rsidRPr="004C1595" w:rsidRDefault="004C1595" w:rsidP="009D5853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i/>
                <w:sz w:val="17"/>
                <w:szCs w:val="17"/>
              </w:rPr>
            </w:pPr>
            <w:r w:rsidRPr="004C1595">
              <w:rPr>
                <w:rFonts w:ascii="Arial" w:eastAsia="Arial" w:hAnsi="Arial" w:cs="Arial"/>
                <w:i/>
                <w:sz w:val="17"/>
                <w:szCs w:val="17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Default="004C1595" w:rsidP="005A7D26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Default="005A7D26" w:rsidP="005A7D26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Default="004C1595" w:rsidP="005A7D26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Default="004C1595" w:rsidP="009D5853"/>
        </w:tc>
      </w:tr>
      <w:tr w:rsidR="004C1595" w:rsidTr="005A7D26">
        <w:trPr>
          <w:trHeight w:hRule="exact" w:val="427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Pr="004C1595" w:rsidRDefault="004C1595" w:rsidP="004C1595">
            <w:pPr>
              <w:spacing w:line="180" w:lineRule="exact"/>
              <w:ind w:left="222"/>
              <w:rPr>
                <w:rFonts w:ascii="Arial" w:eastAsia="Arial" w:hAnsi="Arial" w:cs="Arial"/>
                <w:spacing w:val="-1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</w:rPr>
              <w:t>.</w:t>
            </w:r>
            <w:r w:rsidR="00CF0946">
              <w:rPr>
                <w:rFonts w:ascii="Arial" w:eastAsia="Arial" w:hAnsi="Arial" w:cs="Arial"/>
                <w:spacing w:val="-1"/>
                <w:sz w:val="17"/>
                <w:szCs w:val="17"/>
              </w:rPr>
              <w:t>7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Pr="004C1595" w:rsidRDefault="004C1595" w:rsidP="009D5853">
            <w:pPr>
              <w:spacing w:line="180" w:lineRule="exact"/>
              <w:ind w:left="23"/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 we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onde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 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f in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nab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id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onde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</w:t>
            </w:r>
          </w:p>
          <w:p w:rsidR="004C1595" w:rsidRPr="004C1595" w:rsidRDefault="004C1595" w:rsidP="004C1595">
            <w:pPr>
              <w:spacing w:line="180" w:lineRule="exact"/>
              <w:ind w:left="23"/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</w:pP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wo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 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eed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s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nod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e </w:t>
            </w:r>
            <w:proofErr w:type="spellStart"/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PBM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’s</w:t>
            </w:r>
            <w:proofErr w:type="spellEnd"/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geb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ikt (is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ma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l, is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end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hand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hoenen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, is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end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ma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t,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ili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ghe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hoenen</w:t>
            </w:r>
            <w:proofErr w:type="gramStart"/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,…</w:t>
            </w:r>
            <w:proofErr w:type="gramEnd"/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)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Pr="004C1595" w:rsidRDefault="004C1595" w:rsidP="009D5853">
            <w:pPr>
              <w:spacing w:line="180" w:lineRule="exact"/>
              <w:ind w:left="23"/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</w:pPr>
            <w:r w:rsidRPr="004C1595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onvoldoende isolatie en</w:t>
            </w:r>
          </w:p>
          <w:p w:rsidR="004C1595" w:rsidRPr="004C1595" w:rsidRDefault="004C1595" w:rsidP="004C1595">
            <w:pPr>
              <w:spacing w:line="180" w:lineRule="exact"/>
              <w:ind w:left="23"/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</w:pPr>
            <w:r w:rsidRPr="004C1595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bescherming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 w:themeFill="accent6" w:themeFillTint="33"/>
          </w:tcPr>
          <w:p w:rsidR="004C1595" w:rsidRPr="004C1595" w:rsidRDefault="004C1595" w:rsidP="009D5853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i/>
                <w:sz w:val="17"/>
                <w:szCs w:val="17"/>
              </w:rPr>
            </w:pPr>
            <w:r w:rsidRPr="004C1595">
              <w:rPr>
                <w:rFonts w:ascii="Arial" w:eastAsia="Arial" w:hAnsi="Arial" w:cs="Arial"/>
                <w:i/>
                <w:sz w:val="17"/>
                <w:szCs w:val="17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Default="004C1595" w:rsidP="005A7D26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Default="005A7D26" w:rsidP="005A7D26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Default="004C1595" w:rsidP="005A7D26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Default="004C1595" w:rsidP="009D5853"/>
        </w:tc>
      </w:tr>
      <w:tr w:rsidR="004C1595" w:rsidTr="002F064B">
        <w:trPr>
          <w:trHeight w:hRule="exact" w:val="427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Pr="004C1595" w:rsidRDefault="004C1595" w:rsidP="004C1595">
            <w:pPr>
              <w:spacing w:line="180" w:lineRule="exact"/>
              <w:ind w:left="222"/>
              <w:rPr>
                <w:rFonts w:ascii="Arial" w:eastAsia="Arial" w:hAnsi="Arial" w:cs="Arial"/>
                <w:spacing w:val="-1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</w:rPr>
              <w:t>.</w:t>
            </w:r>
            <w:r w:rsidR="00CF0946">
              <w:rPr>
                <w:rFonts w:ascii="Arial" w:eastAsia="Arial" w:hAnsi="Arial" w:cs="Arial"/>
                <w:spacing w:val="-1"/>
                <w:sz w:val="17"/>
                <w:szCs w:val="17"/>
              </w:rPr>
              <w:t>8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Pr="004C1595" w:rsidRDefault="004C1595" w:rsidP="009D5853">
            <w:pPr>
              <w:spacing w:line="180" w:lineRule="exact"/>
              <w:ind w:left="23"/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</w:pP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Andere…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Pr="004C1595" w:rsidRDefault="004C1595" w:rsidP="004C1595">
            <w:pPr>
              <w:spacing w:line="180" w:lineRule="exact"/>
              <w:ind w:left="23"/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</w:pP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:rsidR="004C1595" w:rsidRPr="004C1595" w:rsidRDefault="004C1595" w:rsidP="004C1595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i/>
                <w:sz w:val="17"/>
                <w:szCs w:val="17"/>
              </w:rPr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Default="004C1595" w:rsidP="005A7D26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Default="004C1595" w:rsidP="005A7D26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Default="004C1595" w:rsidP="005A7D26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Default="004C1595" w:rsidP="009D5853"/>
        </w:tc>
      </w:tr>
    </w:tbl>
    <w:p w:rsidR="0032138D" w:rsidRDefault="0032138D">
      <w:pPr>
        <w:sectPr w:rsidR="0032138D">
          <w:headerReference w:type="even" r:id="rId9"/>
          <w:headerReference w:type="default" r:id="rId10"/>
          <w:footerReference w:type="even" r:id="rId11"/>
          <w:footerReference w:type="default" r:id="rId12"/>
          <w:headerReference w:type="first" r:id="rId13"/>
          <w:footerReference w:type="first" r:id="rId14"/>
          <w:pgSz w:w="16840" w:h="11900" w:orient="landscape"/>
          <w:pgMar w:top="1540" w:right="980" w:bottom="280" w:left="920" w:header="712" w:footer="460" w:gutter="0"/>
          <w:pgNumType w:start="1"/>
          <w:cols w:space="708"/>
        </w:sectPr>
      </w:pPr>
    </w:p>
    <w:p w:rsidR="0032138D" w:rsidRDefault="0032138D">
      <w:pPr>
        <w:spacing w:before="1" w:line="60" w:lineRule="exact"/>
        <w:rPr>
          <w:sz w:val="6"/>
          <w:szCs w:val="6"/>
        </w:rPr>
      </w:pPr>
    </w:p>
    <w:tbl>
      <w:tblPr>
        <w:tblW w:w="0" w:type="auto"/>
        <w:tblInd w:w="95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82"/>
        <w:gridCol w:w="4814"/>
        <w:gridCol w:w="2273"/>
        <w:gridCol w:w="1606"/>
        <w:gridCol w:w="442"/>
        <w:gridCol w:w="442"/>
        <w:gridCol w:w="442"/>
        <w:gridCol w:w="3811"/>
      </w:tblGrid>
      <w:tr w:rsidR="00F65661" w:rsidTr="004C1595">
        <w:trPr>
          <w:trHeight w:hRule="exact" w:val="61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6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196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.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1663" w:right="1657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NVEN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TI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E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28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i/>
                <w:spacing w:val="-3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OGEL</w:t>
            </w:r>
            <w:r>
              <w:rPr>
                <w:rFonts w:ascii="Arial" w:eastAsia="Arial" w:hAnsi="Arial" w:cs="Arial"/>
                <w:b/>
                <w:i/>
                <w:spacing w:val="-2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J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 xml:space="preserve">K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GEVAA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R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40" w:lineRule="exact"/>
              <w:rPr>
                <w:sz w:val="15"/>
                <w:szCs w:val="15"/>
              </w:rPr>
            </w:pPr>
          </w:p>
          <w:p w:rsidR="00F65661" w:rsidRDefault="00F65661">
            <w:pPr>
              <w:spacing w:line="262" w:lineRule="auto"/>
              <w:ind w:left="102" w:right="98" w:firstLine="58"/>
              <w:rPr>
                <w:rFonts w:ascii="Arial" w:eastAsia="Arial" w:hAnsi="Arial" w:cs="Arial"/>
                <w:sz w:val="17"/>
                <w:szCs w:val="17"/>
              </w:rPr>
            </w:pPr>
            <w:proofErr w:type="spellStart"/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Ve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ban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d</w:t>
            </w:r>
            <w:proofErr w:type="spellEnd"/>
            <w:r>
              <w:rPr>
                <w:rFonts w:ascii="Arial" w:eastAsia="Arial" w:hAnsi="Arial" w:cs="Arial"/>
                <w:b/>
                <w:i/>
                <w:spacing w:val="31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b/>
                <w:i/>
                <w:spacing w:val="1"/>
                <w:position w:val="8"/>
                <w:sz w:val="11"/>
                <w:szCs w:val="11"/>
              </w:rPr>
              <w:t>(</w:t>
            </w:r>
            <w:r>
              <w:rPr>
                <w:rFonts w:ascii="Arial" w:eastAsia="Arial" w:hAnsi="Arial" w:cs="Arial"/>
                <w:b/>
                <w:i/>
                <w:spacing w:val="-1"/>
                <w:position w:val="8"/>
                <w:sz w:val="11"/>
                <w:szCs w:val="11"/>
              </w:rPr>
              <w:t>*</w:t>
            </w:r>
            <w:r>
              <w:rPr>
                <w:rFonts w:ascii="Arial" w:eastAsia="Arial" w:hAnsi="Arial" w:cs="Arial"/>
                <w:b/>
                <w:i/>
                <w:position w:val="8"/>
                <w:sz w:val="11"/>
                <w:szCs w:val="11"/>
              </w:rPr>
              <w:t xml:space="preserve">) </w:t>
            </w:r>
            <w:r>
              <w:rPr>
                <w:rFonts w:ascii="Arial" w:eastAsia="Arial" w:hAnsi="Arial" w:cs="Arial"/>
                <w:b/>
                <w:i/>
                <w:spacing w:val="7"/>
                <w:position w:val="8"/>
                <w:sz w:val="11"/>
                <w:szCs w:val="11"/>
              </w:rPr>
              <w:t xml:space="preserve">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me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 xml:space="preserve">t </w:t>
            </w:r>
            <w:proofErr w:type="spellStart"/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keu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ri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ngsve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l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ag</w:t>
            </w:r>
            <w:proofErr w:type="spellEnd"/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: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4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NV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T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 w:rsidP="00B469FE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 w:rsidP="00B469FE">
            <w:pPr>
              <w:spacing w:line="200" w:lineRule="exact"/>
            </w:pPr>
          </w:p>
          <w:p w:rsidR="00F65661" w:rsidRDefault="00F65661" w:rsidP="00B469FE">
            <w:pPr>
              <w:ind w:left="10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OK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 w:rsidP="00B469FE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 w:rsidP="00B469FE">
            <w:pPr>
              <w:spacing w:line="200" w:lineRule="exact"/>
            </w:pPr>
          </w:p>
          <w:p w:rsidR="00F65661" w:rsidRDefault="00F65661" w:rsidP="00B469FE">
            <w:pPr>
              <w:ind w:left="40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NOK</w:t>
            </w: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1332" w:right="1328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AA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REGE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L</w:t>
            </w:r>
          </w:p>
        </w:tc>
      </w:tr>
      <w:tr w:rsidR="0032138D" w:rsidRPr="00E212BA" w:rsidTr="004C1595">
        <w:trPr>
          <w:trHeight w:hRule="exact" w:val="264"/>
        </w:trPr>
        <w:tc>
          <w:tcPr>
            <w:tcW w:w="14512" w:type="dxa"/>
            <w:gridSpan w:val="8"/>
            <w:tcBorders>
              <w:top w:val="single" w:sz="8" w:space="0" w:color="000000"/>
              <w:left w:val="single" w:sz="10" w:space="0" w:color="000000"/>
              <w:bottom w:val="single" w:sz="8" w:space="0" w:color="000000"/>
              <w:right w:val="nil"/>
            </w:tcBorders>
            <w:shd w:val="clear" w:color="auto" w:fill="FFFFCC"/>
          </w:tcPr>
          <w:p w:rsidR="0032138D" w:rsidRPr="00803111" w:rsidRDefault="00803111">
            <w:pPr>
              <w:spacing w:before="1"/>
              <w:ind w:left="24"/>
              <w:rPr>
                <w:rFonts w:ascii="Arial" w:eastAsia="Arial" w:hAnsi="Arial" w:cs="Arial"/>
                <w:lang w:val="nl-BE"/>
              </w:rPr>
            </w:pP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2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.</w:t>
            </w:r>
            <w:r w:rsidRPr="00803111">
              <w:rPr>
                <w:rFonts w:ascii="Arial" w:eastAsia="Arial" w:hAnsi="Arial" w:cs="Arial"/>
                <w:b/>
                <w:spacing w:val="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’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spacing w:val="1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oor</w:t>
            </w:r>
            <w:r w:rsidRPr="00803111">
              <w:rPr>
                <w:rFonts w:ascii="Arial" w:eastAsia="Arial" w:hAnsi="Arial" w:cs="Arial"/>
                <w:b/>
                <w:spacing w:val="11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ekt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b/>
                <w:spacing w:val="22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ho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kke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20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door</w:t>
            </w:r>
            <w:r w:rsidRPr="00803111">
              <w:rPr>
                <w:rFonts w:ascii="Arial" w:eastAsia="Arial" w:hAnsi="Arial" w:cs="Arial"/>
                <w:b/>
                <w:spacing w:val="11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onr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tst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eeks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spacing w:val="32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nr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ak</w:t>
            </w:r>
            <w:r w:rsidRPr="00803111">
              <w:rPr>
                <w:rFonts w:ascii="Arial" w:eastAsia="Arial" w:hAnsi="Arial" w:cs="Arial"/>
                <w:b/>
                <w:spacing w:val="1"/>
                <w:w w:val="102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ng</w:t>
            </w:r>
          </w:p>
        </w:tc>
      </w:tr>
      <w:tr w:rsidR="0032138D" w:rsidTr="004C1595">
        <w:trPr>
          <w:trHeight w:hRule="exact" w:val="2777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2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1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ssi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ev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ev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e</w:t>
            </w:r>
          </w:p>
          <w:p w:rsidR="0032138D" w:rsidRPr="00803111" w:rsidRDefault="00803111">
            <w:pPr>
              <w:spacing w:before="18" w:line="262" w:lineRule="auto"/>
              <w:ind w:left="23" w:right="174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tstr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ks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.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Zoa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ls..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  <w:p w:rsidR="0032138D" w:rsidRPr="00803111" w:rsidRDefault="00803111">
            <w:pPr>
              <w:spacing w:line="262" w:lineRule="auto"/>
              <w:ind w:left="23" w:right="44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ssi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eve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: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doo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dubbe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f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rkt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gepa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hou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d</w:t>
            </w:r>
          </w:p>
          <w:p w:rsidR="0032138D" w:rsidRPr="00803111" w:rsidRDefault="00803111">
            <w:pPr>
              <w:spacing w:line="262" w:lineRule="auto"/>
              <w:ind w:left="23" w:right="549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ssi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eve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: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ss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a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ongevaa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rli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doo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r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behou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proofErr w:type="spellStart"/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equ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lit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proofErr w:type="spellEnd"/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(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equ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ili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)</w:t>
            </w:r>
          </w:p>
          <w:p w:rsidR="0032138D" w:rsidRPr="00803111" w:rsidRDefault="00803111">
            <w:pPr>
              <w:spacing w:line="262" w:lineRule="auto"/>
              <w:ind w:left="23" w:right="294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ssi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eve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: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ss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a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doo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omhu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,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  <w:p w:rsidR="0032138D" w:rsidRPr="00803111" w:rsidRDefault="00803111">
            <w:pPr>
              <w:spacing w:line="262" w:lineRule="auto"/>
              <w:ind w:left="23" w:right="-12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eve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: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r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oomonde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si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gna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n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ss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'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i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onde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r</w:t>
            </w:r>
          </w:p>
          <w:p w:rsidR="0032138D" w:rsidRPr="00803111" w:rsidRDefault="00803111">
            <w:pPr>
              <w:spacing w:before="18" w:line="262" w:lineRule="auto"/>
              <w:ind w:left="23" w:right="799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doo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is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ou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32138D" w:rsidRDefault="00803111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A7D26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5A7D26" w:rsidP="005A7D26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A7D26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/>
        </w:tc>
      </w:tr>
      <w:tr w:rsidR="0032138D" w:rsidTr="004C1595">
        <w:trPr>
          <w:trHeight w:hRule="exact" w:val="1709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2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2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aangepa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l</w:t>
            </w:r>
          </w:p>
          <w:p w:rsidR="0032138D" w:rsidRPr="00803111" w:rsidRDefault="00803111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(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y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eem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)</w:t>
            </w:r>
          </w:p>
          <w:p w:rsidR="0032138D" w:rsidRPr="00803111" w:rsidRDefault="00803111">
            <w:pPr>
              <w:spacing w:before="18" w:line="262" w:lineRule="auto"/>
              <w:ind w:left="23" w:right="357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: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iff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rs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ili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ghede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/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n</w:t>
            </w:r>
          </w:p>
          <w:p w:rsidR="0032138D" w:rsidRPr="004C1595" w:rsidRDefault="00803111">
            <w:pPr>
              <w:ind w:left="23"/>
              <w:rPr>
                <w:rFonts w:ascii="Arial" w:eastAsia="Arial" w:hAnsi="Arial" w:cs="Arial"/>
                <w:b/>
                <w:sz w:val="17"/>
                <w:szCs w:val="17"/>
                <w:lang w:val="nl-BE"/>
              </w:rPr>
            </w:pPr>
            <w:r w:rsidRPr="004C1595">
              <w:rPr>
                <w:rFonts w:ascii="Arial" w:eastAsia="Arial" w:hAnsi="Arial" w:cs="Arial"/>
                <w:b/>
                <w:sz w:val="17"/>
                <w:szCs w:val="17"/>
                <w:lang w:val="nl-BE"/>
              </w:rPr>
              <w:t>-</w:t>
            </w:r>
            <w:r w:rsidRPr="004C1595">
              <w:rPr>
                <w:rFonts w:ascii="Arial" w:eastAsia="Arial" w:hAnsi="Arial" w:cs="Arial"/>
                <w:b/>
                <w:spacing w:val="2"/>
                <w:sz w:val="17"/>
                <w:szCs w:val="17"/>
                <w:lang w:val="nl-BE"/>
              </w:rPr>
              <w:t xml:space="preserve"> </w:t>
            </w:r>
            <w:r w:rsidRPr="004C1595">
              <w:rPr>
                <w:rFonts w:ascii="Arial" w:eastAsia="Arial" w:hAnsi="Arial" w:cs="Arial"/>
                <w:b/>
                <w:spacing w:val="-1"/>
                <w:sz w:val="17"/>
                <w:szCs w:val="17"/>
                <w:lang w:val="nl-BE"/>
              </w:rPr>
              <w:t>TN</w:t>
            </w:r>
            <w:r w:rsidRPr="004C1595">
              <w:rPr>
                <w:rFonts w:ascii="Arial" w:eastAsia="Arial" w:hAnsi="Arial" w:cs="Arial"/>
                <w:b/>
                <w:spacing w:val="1"/>
                <w:sz w:val="17"/>
                <w:szCs w:val="17"/>
                <w:lang w:val="nl-BE"/>
              </w:rPr>
              <w:t>-</w:t>
            </w:r>
            <w:r w:rsidRPr="004C1595">
              <w:rPr>
                <w:rFonts w:ascii="Arial" w:eastAsia="Arial" w:hAnsi="Arial" w:cs="Arial"/>
                <w:b/>
                <w:spacing w:val="-1"/>
                <w:sz w:val="17"/>
                <w:szCs w:val="17"/>
                <w:lang w:val="nl-BE"/>
              </w:rPr>
              <w:t>ne</w:t>
            </w:r>
            <w:r w:rsidRPr="004C1595">
              <w:rPr>
                <w:rFonts w:ascii="Arial" w:eastAsia="Arial" w:hAnsi="Arial" w:cs="Arial"/>
                <w:b/>
                <w:spacing w:val="1"/>
                <w:sz w:val="17"/>
                <w:szCs w:val="17"/>
                <w:lang w:val="nl-BE"/>
              </w:rPr>
              <w:t>t</w:t>
            </w:r>
            <w:r w:rsidRPr="004C1595">
              <w:rPr>
                <w:rFonts w:ascii="Arial" w:eastAsia="Arial" w:hAnsi="Arial" w:cs="Arial"/>
                <w:b/>
                <w:sz w:val="17"/>
                <w:szCs w:val="17"/>
                <w:lang w:val="nl-BE"/>
              </w:rPr>
              <w:t>:</w:t>
            </w:r>
            <w:r w:rsidRPr="004C1595">
              <w:rPr>
                <w:rFonts w:ascii="Arial" w:eastAsia="Arial" w:hAnsi="Arial" w:cs="Arial"/>
                <w:b/>
                <w:spacing w:val="1"/>
                <w:sz w:val="17"/>
                <w:szCs w:val="17"/>
                <w:lang w:val="nl-BE"/>
              </w:rPr>
              <w:t xml:space="preserve"> </w:t>
            </w:r>
            <w:r w:rsidRPr="004C1595">
              <w:rPr>
                <w:rFonts w:ascii="Arial" w:eastAsia="Arial" w:hAnsi="Arial" w:cs="Arial"/>
                <w:b/>
                <w:spacing w:val="-1"/>
                <w:sz w:val="17"/>
                <w:szCs w:val="17"/>
                <w:lang w:val="nl-BE"/>
              </w:rPr>
              <w:t>geb</w:t>
            </w:r>
            <w:r w:rsidRPr="004C1595">
              <w:rPr>
                <w:rFonts w:ascii="Arial" w:eastAsia="Arial" w:hAnsi="Arial" w:cs="Arial"/>
                <w:b/>
                <w:spacing w:val="1"/>
                <w:sz w:val="17"/>
                <w:szCs w:val="17"/>
                <w:lang w:val="nl-BE"/>
              </w:rPr>
              <w:t>r</w:t>
            </w:r>
            <w:r w:rsidRPr="004C1595">
              <w:rPr>
                <w:rFonts w:ascii="Arial" w:eastAsia="Arial" w:hAnsi="Arial" w:cs="Arial"/>
                <w:b/>
                <w:spacing w:val="-1"/>
                <w:sz w:val="17"/>
                <w:szCs w:val="17"/>
                <w:lang w:val="nl-BE"/>
              </w:rPr>
              <w:t>u</w:t>
            </w:r>
            <w:r w:rsidRPr="004C1595">
              <w:rPr>
                <w:rFonts w:ascii="Arial" w:eastAsia="Arial" w:hAnsi="Arial" w:cs="Arial"/>
                <w:b/>
                <w:spacing w:val="1"/>
                <w:sz w:val="17"/>
                <w:szCs w:val="17"/>
                <w:lang w:val="nl-BE"/>
              </w:rPr>
              <w:t>i</w:t>
            </w:r>
            <w:r w:rsidRPr="004C1595">
              <w:rPr>
                <w:rFonts w:ascii="Arial" w:eastAsia="Arial" w:hAnsi="Arial" w:cs="Arial"/>
                <w:b/>
                <w:sz w:val="17"/>
                <w:szCs w:val="17"/>
                <w:lang w:val="nl-BE"/>
              </w:rPr>
              <w:t>k</w:t>
            </w:r>
            <w:r w:rsidRPr="004C1595">
              <w:rPr>
                <w:rFonts w:ascii="Arial" w:eastAsia="Arial" w:hAnsi="Arial" w:cs="Arial"/>
                <w:b/>
                <w:spacing w:val="2"/>
                <w:sz w:val="17"/>
                <w:szCs w:val="17"/>
                <w:lang w:val="nl-BE"/>
              </w:rPr>
              <w:t xml:space="preserve"> </w:t>
            </w:r>
            <w:r w:rsidRPr="004C1595">
              <w:rPr>
                <w:rFonts w:ascii="Arial" w:eastAsia="Arial" w:hAnsi="Arial" w:cs="Arial"/>
                <w:b/>
                <w:spacing w:val="-1"/>
                <w:sz w:val="17"/>
                <w:szCs w:val="17"/>
                <w:lang w:val="nl-BE"/>
              </w:rPr>
              <w:t>va</w:t>
            </w:r>
            <w:r w:rsidRPr="004C1595">
              <w:rPr>
                <w:rFonts w:ascii="Arial" w:eastAsia="Arial" w:hAnsi="Arial" w:cs="Arial"/>
                <w:b/>
                <w:sz w:val="17"/>
                <w:szCs w:val="17"/>
                <w:lang w:val="nl-BE"/>
              </w:rPr>
              <w:t xml:space="preserve">n </w:t>
            </w:r>
            <w:r w:rsidRPr="004C1595">
              <w:rPr>
                <w:rFonts w:ascii="Arial" w:eastAsia="Arial" w:hAnsi="Arial" w:cs="Arial"/>
                <w:b/>
                <w:spacing w:val="1"/>
                <w:sz w:val="17"/>
                <w:szCs w:val="17"/>
                <w:lang w:val="nl-BE"/>
              </w:rPr>
              <w:t>s</w:t>
            </w:r>
            <w:r w:rsidRPr="004C1595">
              <w:rPr>
                <w:rFonts w:ascii="Arial" w:eastAsia="Arial" w:hAnsi="Arial" w:cs="Arial"/>
                <w:b/>
                <w:spacing w:val="-1"/>
                <w:sz w:val="17"/>
                <w:szCs w:val="17"/>
                <w:lang w:val="nl-BE"/>
              </w:rPr>
              <w:t>me</w:t>
            </w:r>
            <w:r w:rsidRPr="004C1595">
              <w:rPr>
                <w:rFonts w:ascii="Arial" w:eastAsia="Arial" w:hAnsi="Arial" w:cs="Arial"/>
                <w:b/>
                <w:spacing w:val="1"/>
                <w:sz w:val="17"/>
                <w:szCs w:val="17"/>
                <w:lang w:val="nl-BE"/>
              </w:rPr>
              <w:t>lt</w:t>
            </w:r>
            <w:r w:rsidRPr="004C1595">
              <w:rPr>
                <w:rFonts w:ascii="Arial" w:eastAsia="Arial" w:hAnsi="Arial" w:cs="Arial"/>
                <w:b/>
                <w:spacing w:val="-1"/>
                <w:sz w:val="17"/>
                <w:szCs w:val="17"/>
                <w:lang w:val="nl-BE"/>
              </w:rPr>
              <w:t>ve</w:t>
            </w:r>
            <w:r w:rsidRPr="004C1595">
              <w:rPr>
                <w:rFonts w:ascii="Arial" w:eastAsia="Arial" w:hAnsi="Arial" w:cs="Arial"/>
                <w:b/>
                <w:spacing w:val="1"/>
                <w:sz w:val="17"/>
                <w:szCs w:val="17"/>
                <w:lang w:val="nl-BE"/>
              </w:rPr>
              <w:t>ili</w:t>
            </w:r>
            <w:r w:rsidRPr="004C1595">
              <w:rPr>
                <w:rFonts w:ascii="Arial" w:eastAsia="Arial" w:hAnsi="Arial" w:cs="Arial"/>
                <w:b/>
                <w:spacing w:val="-1"/>
                <w:sz w:val="17"/>
                <w:szCs w:val="17"/>
                <w:lang w:val="nl-BE"/>
              </w:rPr>
              <w:t>ghede</w:t>
            </w:r>
            <w:r w:rsidRPr="004C1595">
              <w:rPr>
                <w:rFonts w:ascii="Arial" w:eastAsia="Arial" w:hAnsi="Arial" w:cs="Arial"/>
                <w:b/>
                <w:sz w:val="17"/>
                <w:szCs w:val="17"/>
                <w:lang w:val="nl-BE"/>
              </w:rPr>
              <w:t xml:space="preserve">n </w:t>
            </w:r>
            <w:r w:rsidRPr="004C1595">
              <w:rPr>
                <w:rFonts w:ascii="Arial" w:eastAsia="Arial" w:hAnsi="Arial" w:cs="Arial"/>
                <w:b/>
                <w:spacing w:val="-1"/>
                <w:sz w:val="17"/>
                <w:szCs w:val="17"/>
                <w:lang w:val="nl-BE"/>
              </w:rPr>
              <w:t>en</w:t>
            </w:r>
            <w:r w:rsidRPr="004C1595">
              <w:rPr>
                <w:rFonts w:ascii="Arial" w:eastAsia="Arial" w:hAnsi="Arial" w:cs="Arial"/>
                <w:b/>
                <w:spacing w:val="1"/>
                <w:sz w:val="17"/>
                <w:szCs w:val="17"/>
                <w:lang w:val="nl-BE"/>
              </w:rPr>
              <w:t>/</w:t>
            </w:r>
            <w:r w:rsidRPr="004C1595">
              <w:rPr>
                <w:rFonts w:ascii="Arial" w:eastAsia="Arial" w:hAnsi="Arial" w:cs="Arial"/>
                <w:b/>
                <w:spacing w:val="-1"/>
                <w:sz w:val="17"/>
                <w:szCs w:val="17"/>
                <w:lang w:val="nl-BE"/>
              </w:rPr>
              <w:t>o</w:t>
            </w:r>
            <w:r w:rsidRPr="004C1595">
              <w:rPr>
                <w:rFonts w:ascii="Arial" w:eastAsia="Arial" w:hAnsi="Arial" w:cs="Arial"/>
                <w:b/>
                <w:sz w:val="17"/>
                <w:szCs w:val="17"/>
                <w:lang w:val="nl-BE"/>
              </w:rPr>
              <w:t>f</w:t>
            </w:r>
            <w:r w:rsidRPr="004C1595">
              <w:rPr>
                <w:rFonts w:ascii="Arial" w:eastAsia="Arial" w:hAnsi="Arial" w:cs="Arial"/>
                <w:b/>
                <w:spacing w:val="1"/>
                <w:sz w:val="17"/>
                <w:szCs w:val="17"/>
                <w:lang w:val="nl-BE"/>
              </w:rPr>
              <w:t xml:space="preserve"> </w:t>
            </w:r>
            <w:r w:rsidRPr="004C1595">
              <w:rPr>
                <w:rFonts w:ascii="Arial" w:eastAsia="Arial" w:hAnsi="Arial" w:cs="Arial"/>
                <w:b/>
                <w:spacing w:val="-1"/>
                <w:sz w:val="17"/>
                <w:szCs w:val="17"/>
                <w:lang w:val="nl-BE"/>
              </w:rPr>
              <w:t>au</w:t>
            </w:r>
            <w:r w:rsidRPr="004C1595">
              <w:rPr>
                <w:rFonts w:ascii="Arial" w:eastAsia="Arial" w:hAnsi="Arial" w:cs="Arial"/>
                <w:b/>
                <w:spacing w:val="1"/>
                <w:sz w:val="17"/>
                <w:szCs w:val="17"/>
                <w:lang w:val="nl-BE"/>
              </w:rPr>
              <w:t>t</w:t>
            </w:r>
            <w:r w:rsidRPr="004C1595">
              <w:rPr>
                <w:rFonts w:ascii="Arial" w:eastAsia="Arial" w:hAnsi="Arial" w:cs="Arial"/>
                <w:b/>
                <w:spacing w:val="-1"/>
                <w:sz w:val="17"/>
                <w:szCs w:val="17"/>
                <w:lang w:val="nl-BE"/>
              </w:rPr>
              <w:t>oma</w:t>
            </w:r>
            <w:r w:rsidRPr="004C1595">
              <w:rPr>
                <w:rFonts w:ascii="Arial" w:eastAsia="Arial" w:hAnsi="Arial" w:cs="Arial"/>
                <w:b/>
                <w:spacing w:val="1"/>
                <w:sz w:val="17"/>
                <w:szCs w:val="17"/>
                <w:lang w:val="nl-BE"/>
              </w:rPr>
              <w:t>t</w:t>
            </w:r>
            <w:r w:rsidRPr="004C1595">
              <w:rPr>
                <w:rFonts w:ascii="Arial" w:eastAsia="Arial" w:hAnsi="Arial" w:cs="Arial"/>
                <w:b/>
                <w:spacing w:val="-1"/>
                <w:sz w:val="17"/>
                <w:szCs w:val="17"/>
                <w:lang w:val="nl-BE"/>
              </w:rPr>
              <w:t>en</w:t>
            </w:r>
            <w:r w:rsidRPr="004C1595">
              <w:rPr>
                <w:rFonts w:ascii="Arial" w:eastAsia="Arial" w:hAnsi="Arial" w:cs="Arial"/>
                <w:b/>
                <w:sz w:val="17"/>
                <w:szCs w:val="17"/>
                <w:lang w:val="nl-BE"/>
              </w:rPr>
              <w:t>.</w:t>
            </w:r>
          </w:p>
          <w:p w:rsidR="0032138D" w:rsidRPr="00803111" w:rsidRDefault="00803111">
            <w:pPr>
              <w:spacing w:before="18" w:line="262" w:lineRule="auto"/>
              <w:ind w:left="23" w:right="2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: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ewa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huw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 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rst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ili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ghede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/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,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iff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lstr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oom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ric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g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geen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doend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e</w:t>
            </w:r>
          </w:p>
          <w:p w:rsidR="0032138D" w:rsidRPr="00803111" w:rsidRDefault="00803111">
            <w:pPr>
              <w:spacing w:before="18" w:line="262" w:lineRule="auto"/>
              <w:ind w:left="23" w:right="38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s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fsc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op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ede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is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ou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32138D" w:rsidRDefault="00803111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A7D26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5A7D26" w:rsidP="005A7D26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A7D26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/>
        </w:tc>
      </w:tr>
      <w:tr w:rsidR="004C1595" w:rsidTr="004C1595">
        <w:trPr>
          <w:trHeight w:hRule="exact" w:val="1068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Default="004C1595" w:rsidP="009D5853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2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3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Pr="00803111" w:rsidRDefault="004C1595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aanwez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iff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hebbe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ist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e</w:t>
            </w:r>
          </w:p>
          <w:p w:rsidR="004C1595" w:rsidRDefault="004C1595" w:rsidP="009D5853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proofErr w:type="spellStart"/>
            <w:proofErr w:type="gramStart"/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gevoe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li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ghe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d</w:t>
            </w:r>
            <w:proofErr w:type="spellEnd"/>
            <w:proofErr w:type="gramEnd"/>
            <w:r>
              <w:rPr>
                <w:rFonts w:ascii="Arial" w:eastAsia="Arial" w:hAnsi="Arial" w:cs="Arial"/>
                <w:sz w:val="17"/>
                <w:szCs w:val="17"/>
              </w:rPr>
              <w:t>?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Pr="00803111" w:rsidRDefault="004C1595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geen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doend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e</w:t>
            </w:r>
          </w:p>
          <w:p w:rsidR="004C1595" w:rsidRPr="00803111" w:rsidRDefault="004C1595" w:rsidP="009D5853">
            <w:pPr>
              <w:spacing w:before="18" w:line="262" w:lineRule="auto"/>
              <w:ind w:left="23" w:right="38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s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fsc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op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ede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is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ou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f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rli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sstr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.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4C1595" w:rsidRDefault="004C1595" w:rsidP="009D5853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Default="004C1595" w:rsidP="005A7D26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Default="005A7D26" w:rsidP="005A7D26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Default="004C1595" w:rsidP="005A7D26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Default="004C1595" w:rsidP="009D5853"/>
        </w:tc>
      </w:tr>
      <w:tr w:rsidR="004C1595" w:rsidRPr="00E212BA" w:rsidTr="004C1595">
        <w:trPr>
          <w:trHeight w:hRule="exact" w:val="665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Default="004C1595" w:rsidP="009D5853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2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4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Pr="00803111" w:rsidRDefault="004C1595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aangepa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e</w:t>
            </w:r>
            <w:r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ili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ghede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</w:p>
          <w:p w:rsidR="004C1595" w:rsidRPr="00803111" w:rsidRDefault="005A7D26" w:rsidP="009D5853">
            <w:pPr>
              <w:spacing w:before="18" w:line="262" w:lineRule="auto"/>
              <w:ind w:left="23" w:right="609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proofErr w:type="gramStart"/>
            <w:r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Er zijn zichtbaar doorverbonden </w:t>
            </w:r>
            <w:proofErr w:type="spellStart"/>
            <w:r>
              <w:rPr>
                <w:rFonts w:ascii="Arial" w:eastAsia="Arial" w:hAnsi="Arial" w:cs="Arial"/>
                <w:sz w:val="17"/>
                <w:szCs w:val="17"/>
                <w:lang w:val="nl-BE"/>
              </w:rPr>
              <w:t>beveiligings</w:t>
            </w:r>
            <w:proofErr w:type="spellEnd"/>
            <w:r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 componenten.</w:t>
            </w:r>
            <w:proofErr w:type="gramEnd"/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Pr="00803111" w:rsidRDefault="004C1595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</w:p>
          <w:p w:rsidR="004C1595" w:rsidRPr="00803111" w:rsidRDefault="004C1595" w:rsidP="009D5853">
            <w:pPr>
              <w:spacing w:before="18" w:line="262" w:lineRule="auto"/>
              <w:ind w:left="23" w:right="16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op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ede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is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ou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rstr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.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4C1595" w:rsidRDefault="004C1595" w:rsidP="009D5853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Default="004C1595" w:rsidP="005A7D26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Default="00E212BA" w:rsidP="005A7D26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Default="004C1595" w:rsidP="005A7D26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Pr="00D07321" w:rsidRDefault="004C1595" w:rsidP="009D5853">
            <w:pPr>
              <w:rPr>
                <w:lang w:val="nl-BE"/>
              </w:rPr>
            </w:pPr>
          </w:p>
        </w:tc>
      </w:tr>
      <w:tr w:rsidR="004C1595" w:rsidRPr="00E212BA" w:rsidTr="004C1595">
        <w:trPr>
          <w:trHeight w:hRule="exact" w:val="1299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Default="004C1595" w:rsidP="009D5853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2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5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Pr="00803111" w:rsidRDefault="004C1595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  <w:p w:rsidR="004C1595" w:rsidRDefault="004C1595" w:rsidP="009D5853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deu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  <w:p w:rsidR="004C1595" w:rsidRPr="00803111" w:rsidRDefault="004C1595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ymboo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"aa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"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aanwez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p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</w:p>
          <w:p w:rsidR="004C1595" w:rsidRPr="004C1595" w:rsidRDefault="004C1595" w:rsidP="009D5853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4C1595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4C1595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proofErr w:type="spellStart"/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hoo</w:t>
            </w:r>
            <w:r w:rsidRPr="004C1595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daa</w:t>
            </w:r>
            <w:r w:rsidRPr="004C1595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4C1595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4C1595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skl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4C1595">
              <w:rPr>
                <w:rFonts w:ascii="Arial" w:eastAsia="Arial" w:hAnsi="Arial" w:cs="Arial"/>
                <w:sz w:val="17"/>
                <w:szCs w:val="17"/>
                <w:lang w:val="nl-BE"/>
              </w:rPr>
              <w:t>m</w:t>
            </w:r>
            <w:proofErr w:type="spellEnd"/>
          </w:p>
          <w:p w:rsidR="004C1595" w:rsidRPr="00803111" w:rsidRDefault="004C1595" w:rsidP="009D5853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geel/groene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aanwez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 </w:t>
            </w:r>
            <w:r>
              <w:rPr>
                <w:rFonts w:ascii="Arial" w:eastAsia="Arial" w:hAnsi="Arial" w:cs="Arial"/>
                <w:sz w:val="17"/>
                <w:szCs w:val="17"/>
                <w:lang w:val="nl-BE"/>
              </w:rPr>
              <w:t>of aangesloten.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Pr="00803111" w:rsidRDefault="004C1595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aan</w:t>
            </w:r>
            <w:r w:rsidRPr="00803111">
              <w:rPr>
                <w:rFonts w:ascii="Arial" w:eastAsia="Arial" w:hAnsi="Arial" w:cs="Arial"/>
                <w:i/>
                <w:spacing w:val="-3"/>
                <w:sz w:val="17"/>
                <w:szCs w:val="17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-6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</w:p>
          <w:p w:rsidR="004C1595" w:rsidRPr="00803111" w:rsidRDefault="004C1595" w:rsidP="009D5853">
            <w:pPr>
              <w:spacing w:before="18" w:line="262" w:lineRule="auto"/>
              <w:ind w:left="23" w:right="62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gede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6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i/>
                <w:spacing w:val="-3"/>
                <w:sz w:val="17"/>
                <w:szCs w:val="17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rfstr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fk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sti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h 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p</w:t>
            </w:r>
          </w:p>
          <w:p w:rsidR="004C1595" w:rsidRDefault="004C1595" w:rsidP="009D5853">
            <w:pPr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proofErr w:type="gramStart"/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d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>e</w:t>
            </w:r>
            <w:proofErr w:type="gramEnd"/>
            <w:r>
              <w:rPr>
                <w:rFonts w:ascii="Arial" w:eastAsia="Arial" w:hAnsi="Arial" w:cs="Arial"/>
                <w:i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deu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r</w:t>
            </w:r>
            <w:proofErr w:type="spellEnd"/>
            <w:r>
              <w:rPr>
                <w:rFonts w:ascii="Arial" w:eastAsia="Arial" w:hAnsi="Arial" w:cs="Arial"/>
                <w:i/>
                <w:sz w:val="17"/>
                <w:szCs w:val="17"/>
              </w:rPr>
              <w:t>.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4C1595" w:rsidRDefault="004C1595" w:rsidP="009D5853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Default="004C1595" w:rsidP="005A7D26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Default="004C1595" w:rsidP="005A7D26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Default="005A7D26" w:rsidP="005A7D26">
            <w:pPr>
              <w:jc w:val="center"/>
            </w:pPr>
            <w:r>
              <w:t>X</w:t>
            </w: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Pr="00D07321" w:rsidRDefault="00D07321" w:rsidP="009D5853">
            <w:pPr>
              <w:rPr>
                <w:lang w:val="nl-BE"/>
              </w:rPr>
            </w:pPr>
            <w:r w:rsidRPr="00D07321">
              <w:rPr>
                <w:lang w:val="nl-BE"/>
              </w:rPr>
              <w:t>Aanbrengen van het aardingssymbool op alle aardingspunten</w:t>
            </w:r>
          </w:p>
        </w:tc>
      </w:tr>
    </w:tbl>
    <w:p w:rsidR="0032138D" w:rsidRPr="00D07321" w:rsidRDefault="0032138D">
      <w:pPr>
        <w:rPr>
          <w:lang w:val="nl-BE"/>
        </w:rPr>
        <w:sectPr w:rsidR="0032138D" w:rsidRPr="00D07321">
          <w:pgSz w:w="16840" w:h="11900" w:orient="landscape"/>
          <w:pgMar w:top="1540" w:right="980" w:bottom="280" w:left="920" w:header="712" w:footer="460" w:gutter="0"/>
          <w:cols w:space="708"/>
        </w:sectPr>
      </w:pPr>
    </w:p>
    <w:p w:rsidR="0032138D" w:rsidRPr="00D07321" w:rsidRDefault="0032138D">
      <w:pPr>
        <w:spacing w:before="1" w:line="60" w:lineRule="exact"/>
        <w:rPr>
          <w:sz w:val="6"/>
          <w:szCs w:val="6"/>
          <w:lang w:val="nl-BE"/>
        </w:rPr>
      </w:pPr>
    </w:p>
    <w:tbl>
      <w:tblPr>
        <w:tblW w:w="0" w:type="auto"/>
        <w:tblInd w:w="95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82"/>
        <w:gridCol w:w="4814"/>
        <w:gridCol w:w="2273"/>
        <w:gridCol w:w="1606"/>
        <w:gridCol w:w="442"/>
        <w:gridCol w:w="442"/>
        <w:gridCol w:w="442"/>
        <w:gridCol w:w="3811"/>
      </w:tblGrid>
      <w:tr w:rsidR="00F65661" w:rsidTr="004A1339">
        <w:trPr>
          <w:trHeight w:hRule="exact" w:val="61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Pr="00D07321" w:rsidRDefault="00F65661">
            <w:pPr>
              <w:spacing w:before="6" w:line="180" w:lineRule="exact"/>
              <w:rPr>
                <w:sz w:val="19"/>
                <w:szCs w:val="19"/>
                <w:lang w:val="nl-BE"/>
              </w:rPr>
            </w:pPr>
          </w:p>
          <w:p w:rsidR="00F65661" w:rsidRPr="00D07321" w:rsidRDefault="00F65661">
            <w:pPr>
              <w:spacing w:line="200" w:lineRule="exact"/>
              <w:rPr>
                <w:lang w:val="nl-BE"/>
              </w:rPr>
            </w:pPr>
          </w:p>
          <w:p w:rsidR="00F65661" w:rsidRDefault="00F65661">
            <w:pPr>
              <w:ind w:left="196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.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1663" w:right="1657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NVEN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TI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E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28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i/>
                <w:spacing w:val="-3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OGEL</w:t>
            </w:r>
            <w:r>
              <w:rPr>
                <w:rFonts w:ascii="Arial" w:eastAsia="Arial" w:hAnsi="Arial" w:cs="Arial"/>
                <w:b/>
                <w:i/>
                <w:spacing w:val="-2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J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 xml:space="preserve">K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GEVAA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R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40" w:lineRule="exact"/>
              <w:rPr>
                <w:sz w:val="15"/>
                <w:szCs w:val="15"/>
              </w:rPr>
            </w:pPr>
          </w:p>
          <w:p w:rsidR="00F65661" w:rsidRDefault="00F65661">
            <w:pPr>
              <w:spacing w:line="262" w:lineRule="auto"/>
              <w:ind w:left="102" w:right="98" w:firstLine="58"/>
              <w:rPr>
                <w:rFonts w:ascii="Arial" w:eastAsia="Arial" w:hAnsi="Arial" w:cs="Arial"/>
                <w:sz w:val="17"/>
                <w:szCs w:val="17"/>
              </w:rPr>
            </w:pPr>
            <w:proofErr w:type="spellStart"/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Ve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ban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d</w:t>
            </w:r>
            <w:proofErr w:type="spellEnd"/>
            <w:r>
              <w:rPr>
                <w:rFonts w:ascii="Arial" w:eastAsia="Arial" w:hAnsi="Arial" w:cs="Arial"/>
                <w:b/>
                <w:i/>
                <w:spacing w:val="31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b/>
                <w:i/>
                <w:spacing w:val="1"/>
                <w:position w:val="8"/>
                <w:sz w:val="11"/>
                <w:szCs w:val="11"/>
              </w:rPr>
              <w:t>(</w:t>
            </w:r>
            <w:r>
              <w:rPr>
                <w:rFonts w:ascii="Arial" w:eastAsia="Arial" w:hAnsi="Arial" w:cs="Arial"/>
                <w:b/>
                <w:i/>
                <w:spacing w:val="-1"/>
                <w:position w:val="8"/>
                <w:sz w:val="11"/>
                <w:szCs w:val="11"/>
              </w:rPr>
              <w:t>*</w:t>
            </w:r>
            <w:r>
              <w:rPr>
                <w:rFonts w:ascii="Arial" w:eastAsia="Arial" w:hAnsi="Arial" w:cs="Arial"/>
                <w:b/>
                <w:i/>
                <w:position w:val="8"/>
                <w:sz w:val="11"/>
                <w:szCs w:val="11"/>
              </w:rPr>
              <w:t xml:space="preserve">) </w:t>
            </w:r>
            <w:r>
              <w:rPr>
                <w:rFonts w:ascii="Arial" w:eastAsia="Arial" w:hAnsi="Arial" w:cs="Arial"/>
                <w:b/>
                <w:i/>
                <w:spacing w:val="7"/>
                <w:position w:val="8"/>
                <w:sz w:val="11"/>
                <w:szCs w:val="11"/>
              </w:rPr>
              <w:t xml:space="preserve">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me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 xml:space="preserve">t </w:t>
            </w:r>
            <w:proofErr w:type="spellStart"/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keu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ri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ngsve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l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ag</w:t>
            </w:r>
            <w:proofErr w:type="spellEnd"/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: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4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NV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T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 w:rsidP="00B469FE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 w:rsidP="00B469FE">
            <w:pPr>
              <w:spacing w:line="200" w:lineRule="exact"/>
            </w:pPr>
          </w:p>
          <w:p w:rsidR="00F65661" w:rsidRDefault="00F65661" w:rsidP="00B469FE">
            <w:pPr>
              <w:ind w:left="10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OK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 w:rsidP="00B469FE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 w:rsidP="00B469FE">
            <w:pPr>
              <w:spacing w:line="200" w:lineRule="exact"/>
            </w:pPr>
          </w:p>
          <w:p w:rsidR="00F65661" w:rsidRDefault="00F65661" w:rsidP="00B469FE">
            <w:pPr>
              <w:ind w:left="40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NOK</w:t>
            </w: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1332" w:right="1328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AA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REGE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L</w:t>
            </w:r>
          </w:p>
        </w:tc>
      </w:tr>
      <w:tr w:rsidR="0032138D" w:rsidTr="004A1339">
        <w:trPr>
          <w:trHeight w:hRule="exact" w:val="1068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174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2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4C1595">
              <w:rPr>
                <w:rFonts w:ascii="Arial" w:eastAsia="Arial" w:hAnsi="Arial" w:cs="Arial"/>
                <w:spacing w:val="-1"/>
                <w:sz w:val="17"/>
                <w:szCs w:val="17"/>
              </w:rPr>
              <w:t>6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 w:right="-24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/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op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hebbe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n</w:t>
            </w:r>
          </w:p>
          <w:p w:rsidR="0032138D" w:rsidRPr="00803111" w:rsidRDefault="00803111">
            <w:pPr>
              <w:spacing w:before="18" w:line="262" w:lineRule="auto"/>
              <w:ind w:left="23" w:right="31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andaa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doo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ss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1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h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, </w:t>
            </w:r>
            <w:proofErr w:type="gramStart"/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dewe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lk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e</w:t>
            </w:r>
            <w:proofErr w:type="gramEnd"/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moe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u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unne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aange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p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op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zonde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nd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e</w:t>
            </w:r>
          </w:p>
          <w:p w:rsidR="0032138D" w:rsidRPr="00803111" w:rsidRDefault="00803111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e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32138D" w:rsidRDefault="00803111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2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D07321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D07321" w:rsidP="00D07321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D07321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/>
        </w:tc>
      </w:tr>
      <w:tr w:rsidR="0032138D" w:rsidTr="004A1339">
        <w:trPr>
          <w:trHeight w:hRule="exact" w:val="641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174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2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4C1595">
              <w:rPr>
                <w:rFonts w:ascii="Arial" w:eastAsia="Arial" w:hAnsi="Arial" w:cs="Arial"/>
                <w:spacing w:val="-1"/>
                <w:sz w:val="17"/>
                <w:szCs w:val="17"/>
              </w:rPr>
              <w:t>7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had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</w:p>
          <w:p w:rsidR="0032138D" w:rsidRDefault="00803111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proofErr w:type="spellStart"/>
            <w:proofErr w:type="gramStart"/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ve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wee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d</w:t>
            </w:r>
            <w:proofErr w:type="spellEnd"/>
            <w:proofErr w:type="gramEnd"/>
            <w:r>
              <w:rPr>
                <w:rFonts w:ascii="Arial" w:eastAsia="Arial" w:hAnsi="Arial" w:cs="Arial"/>
                <w:sz w:val="17"/>
                <w:szCs w:val="17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tst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6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i/>
                <w:spacing w:val="-3"/>
                <w:sz w:val="17"/>
                <w:szCs w:val="17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rfstr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  <w:p w:rsidR="0032138D" w:rsidRPr="00803111" w:rsidRDefault="00803111">
            <w:pPr>
              <w:spacing w:before="18" w:line="262" w:lineRule="auto"/>
              <w:ind w:left="23" w:right="432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aan</w:t>
            </w:r>
            <w:r w:rsidRPr="00803111">
              <w:rPr>
                <w:rFonts w:ascii="Arial" w:eastAsia="Arial" w:hAnsi="Arial" w:cs="Arial"/>
                <w:i/>
                <w:spacing w:val="-3"/>
                <w:sz w:val="17"/>
                <w:szCs w:val="17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-6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ss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ade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.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32138D" w:rsidRDefault="00803111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D07321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D07321" w:rsidP="00D07321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D07321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/>
        </w:tc>
      </w:tr>
      <w:tr w:rsidR="0032138D" w:rsidRPr="00E212BA" w:rsidTr="004A1339">
        <w:trPr>
          <w:trHeight w:hRule="exact" w:val="941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174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2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4C1595">
              <w:rPr>
                <w:rFonts w:ascii="Arial" w:eastAsia="Arial" w:hAnsi="Arial" w:cs="Arial"/>
                <w:spacing w:val="-1"/>
                <w:sz w:val="17"/>
                <w:szCs w:val="17"/>
              </w:rPr>
              <w:t>8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 w:right="653"/>
              <w:jc w:val="both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dend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</w:p>
          <w:p w:rsidR="0032138D" w:rsidRPr="00803111" w:rsidRDefault="00803111">
            <w:pPr>
              <w:spacing w:before="18" w:line="262" w:lineRule="auto"/>
              <w:ind w:left="23" w:right="93"/>
              <w:jc w:val="both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bonde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(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abe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ls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f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proofErr w:type="spellStart"/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proofErr w:type="spellEnd"/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voed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(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)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rs</w:t>
            </w:r>
            <w:proofErr w:type="gramStart"/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…</w:t>
            </w:r>
            <w:proofErr w:type="gramEnd"/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)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nd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e</w:t>
            </w:r>
          </w:p>
          <w:p w:rsidR="0032138D" w:rsidRPr="00803111" w:rsidRDefault="00803111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e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32138D" w:rsidRDefault="00803111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2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D07321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D07321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00A77" w:rsidP="00D07321">
            <w:pPr>
              <w:jc w:val="center"/>
            </w:pPr>
            <w:r>
              <w:t>X</w:t>
            </w: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300A77" w:rsidRDefault="00300A77">
            <w:pPr>
              <w:rPr>
                <w:lang w:val="nl-BE"/>
              </w:rPr>
            </w:pPr>
            <w:r w:rsidRPr="00300A77">
              <w:rPr>
                <w:lang w:val="nl-BE"/>
              </w:rPr>
              <w:t>Aarden van kabelbanen in technische ruimte.</w:t>
            </w:r>
          </w:p>
        </w:tc>
      </w:tr>
      <w:tr w:rsidR="0032138D" w:rsidRPr="00E212BA" w:rsidTr="00D07321">
        <w:trPr>
          <w:trHeight w:hRule="exact" w:val="519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174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2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4C1595">
              <w:rPr>
                <w:rFonts w:ascii="Arial" w:eastAsia="Arial" w:hAnsi="Arial" w:cs="Arial"/>
                <w:spacing w:val="-1"/>
                <w:sz w:val="17"/>
                <w:szCs w:val="17"/>
              </w:rPr>
              <w:t>9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D0732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D0732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Ande</w:t>
            </w:r>
            <w:r w:rsidRPr="00D0732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D0732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D07321">
              <w:rPr>
                <w:rFonts w:ascii="Arial" w:eastAsia="Arial" w:hAnsi="Arial" w:cs="Arial"/>
                <w:sz w:val="17"/>
                <w:szCs w:val="17"/>
                <w:lang w:val="nl-BE"/>
              </w:rPr>
              <w:t>…</w:t>
            </w:r>
            <w:r w:rsidR="00D07321" w:rsidRPr="00D07321">
              <w:rPr>
                <w:rFonts w:ascii="Arial" w:eastAsia="Arial" w:hAnsi="Arial" w:cs="Arial"/>
                <w:sz w:val="17"/>
                <w:szCs w:val="17"/>
                <w:lang w:val="nl-BE"/>
              </w:rPr>
              <w:t>Buiten dienst stellen van beveiligingscomponenten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D07321" w:rsidRDefault="0032138D">
            <w:pPr>
              <w:rPr>
                <w:lang w:val="nl-BE"/>
              </w:rPr>
            </w:pP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D07321" w:rsidRDefault="0032138D">
            <w:pPr>
              <w:rPr>
                <w:lang w:val="nl-BE"/>
              </w:rPr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D07321" w:rsidRDefault="0032138D" w:rsidP="00D07321">
            <w:pPr>
              <w:jc w:val="center"/>
              <w:rPr>
                <w:lang w:val="nl-BE"/>
              </w:rPr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D07321" w:rsidRDefault="0032138D" w:rsidP="00D07321">
            <w:pPr>
              <w:jc w:val="center"/>
              <w:rPr>
                <w:lang w:val="nl-BE"/>
              </w:rPr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D07321" w:rsidRDefault="00D07321" w:rsidP="00D07321">
            <w:pPr>
              <w:jc w:val="center"/>
              <w:rPr>
                <w:lang w:val="nl-BE"/>
              </w:rPr>
            </w:pPr>
            <w:r>
              <w:rPr>
                <w:lang w:val="nl-BE"/>
              </w:rPr>
              <w:t>X</w:t>
            </w: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D07321" w:rsidRDefault="00D07321">
            <w:pPr>
              <w:rPr>
                <w:lang w:val="nl-BE"/>
              </w:rPr>
            </w:pPr>
            <w:r>
              <w:rPr>
                <w:lang w:val="nl-BE"/>
              </w:rPr>
              <w:t xml:space="preserve">LOTO procedure </w:t>
            </w:r>
            <w:proofErr w:type="gramStart"/>
            <w:r>
              <w:rPr>
                <w:lang w:val="nl-BE"/>
              </w:rPr>
              <w:t>toepassen ,</w:t>
            </w:r>
            <w:proofErr w:type="gramEnd"/>
            <w:r>
              <w:rPr>
                <w:lang w:val="nl-BE"/>
              </w:rPr>
              <w:t xml:space="preserve"> of verwijderen van aansluitingen.</w:t>
            </w:r>
          </w:p>
        </w:tc>
      </w:tr>
      <w:tr w:rsidR="004A1339" w:rsidRPr="00E212BA" w:rsidTr="004A1339">
        <w:trPr>
          <w:trHeight w:hRule="exact" w:val="264"/>
        </w:trPr>
        <w:tc>
          <w:tcPr>
            <w:tcW w:w="14512" w:type="dxa"/>
            <w:gridSpan w:val="8"/>
            <w:tcBorders>
              <w:top w:val="single" w:sz="8" w:space="0" w:color="000000"/>
              <w:left w:val="single" w:sz="10" w:space="0" w:color="000000"/>
              <w:bottom w:val="single" w:sz="8" w:space="0" w:color="000000"/>
              <w:right w:val="nil"/>
            </w:tcBorders>
            <w:shd w:val="clear" w:color="auto" w:fill="FFFFCC"/>
          </w:tcPr>
          <w:p w:rsidR="004A1339" w:rsidRPr="00803111" w:rsidRDefault="004A1339" w:rsidP="009D5853">
            <w:pPr>
              <w:spacing w:before="1"/>
              <w:ind w:left="24"/>
              <w:rPr>
                <w:rFonts w:ascii="Arial" w:eastAsia="Arial" w:hAnsi="Arial" w:cs="Arial"/>
                <w:lang w:val="nl-BE"/>
              </w:rPr>
            </w:pP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3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.</w:t>
            </w:r>
            <w:r w:rsidRPr="00803111">
              <w:rPr>
                <w:rFonts w:ascii="Arial" w:eastAsia="Arial" w:hAnsi="Arial" w:cs="Arial"/>
                <w:b/>
                <w:spacing w:val="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’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spacing w:val="1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spacing w:val="5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ij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te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13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9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25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1"/>
                <w:w w:val="102"/>
                <w:lang w:val="nl-BE"/>
              </w:rPr>
              <w:t>li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bog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n</w:t>
            </w:r>
          </w:p>
        </w:tc>
      </w:tr>
      <w:tr w:rsidR="004A1339" w:rsidTr="005A7D26">
        <w:trPr>
          <w:trHeight w:hRule="exact" w:val="85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3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D07321">
              <w:rPr>
                <w:rFonts w:ascii="Arial" w:eastAsia="Arial" w:hAnsi="Arial" w:cs="Arial"/>
                <w:sz w:val="17"/>
                <w:szCs w:val="17"/>
              </w:rPr>
              <w:t>1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Pr="00803111" w:rsidRDefault="004A1339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 we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zaamhede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lti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ili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g</w:t>
            </w:r>
          </w:p>
          <w:p w:rsidR="004A1339" w:rsidRPr="00803111" w:rsidRDefault="004A1339" w:rsidP="009D5853">
            <w:pPr>
              <w:spacing w:before="18" w:line="262" w:lineRule="auto"/>
              <w:ind w:left="23" w:right="794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lis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proofErr w:type="spellStart"/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dm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v</w:t>
            </w:r>
            <w:proofErr w:type="spellEnd"/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proofErr w:type="spellStart"/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mogen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proofErr w:type="spellEnd"/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sf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cti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proofErr w:type="spellStart"/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mogen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proofErr w:type="spellEnd"/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Pr="00803111" w:rsidRDefault="004A1339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  <w:p w:rsidR="004A1339" w:rsidRPr="00803111" w:rsidRDefault="004A1339" w:rsidP="009D5853">
            <w:pPr>
              <w:spacing w:before="18" w:line="262" w:lineRule="auto"/>
              <w:ind w:left="23" w:right="160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lic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boo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sc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,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and</w:t>
            </w:r>
            <w:r w:rsidRPr="00803111">
              <w:rPr>
                <w:rFonts w:ascii="Arial" w:eastAsia="Arial" w:hAnsi="Arial" w:cs="Arial"/>
                <w:i/>
                <w:spacing w:val="-3"/>
                <w:sz w:val="17"/>
                <w:szCs w:val="17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onde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 w:themeFill="accent6" w:themeFillTint="33"/>
          </w:tcPr>
          <w:p w:rsidR="004A1339" w:rsidRDefault="004A1339" w:rsidP="009D5853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color w:val="9C0005"/>
                <w:sz w:val="17"/>
                <w:szCs w:val="17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D07321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D07321" w:rsidP="00D07321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D07321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/>
        </w:tc>
      </w:tr>
      <w:tr w:rsidR="004A1339" w:rsidTr="004A1339">
        <w:trPr>
          <w:trHeight w:hRule="exact" w:val="576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3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D07321">
              <w:rPr>
                <w:rFonts w:ascii="Arial" w:eastAsia="Arial" w:hAnsi="Arial" w:cs="Arial"/>
                <w:sz w:val="17"/>
                <w:szCs w:val="17"/>
              </w:rPr>
              <w:t>2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Pr="00803111" w:rsidRDefault="004A1339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rtsl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ili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(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omaa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)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Pr="00803111" w:rsidRDefault="004A1339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tst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rtsl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iti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  <w:p w:rsidR="004A1339" w:rsidRPr="00803111" w:rsidRDefault="004A1339" w:rsidP="009D5853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vl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boo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g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4A1339" w:rsidRDefault="004A1339" w:rsidP="009D5853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2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D07321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D07321" w:rsidP="00D07321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D07321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/>
        </w:tc>
      </w:tr>
      <w:tr w:rsidR="004A1339" w:rsidTr="004A1339">
        <w:trPr>
          <w:trHeight w:hRule="exact" w:val="427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3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D07321">
              <w:rPr>
                <w:rFonts w:ascii="Arial" w:eastAsia="Arial" w:hAnsi="Arial" w:cs="Arial"/>
                <w:sz w:val="17"/>
                <w:szCs w:val="17"/>
              </w:rPr>
              <w:t>3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Pr="00803111" w:rsidRDefault="004A1339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moge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omaa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</w:p>
          <w:p w:rsidR="004A1339" w:rsidRDefault="004A1339" w:rsidP="009D5853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proofErr w:type="spellStart"/>
            <w:proofErr w:type="gramStart"/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vo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l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doende</w:t>
            </w:r>
            <w:proofErr w:type="spellEnd"/>
            <w:proofErr w:type="gramEnd"/>
            <w:r>
              <w:rPr>
                <w:rFonts w:ascii="Arial" w:eastAsia="Arial" w:hAnsi="Arial" w:cs="Arial"/>
                <w:sz w:val="17"/>
                <w:szCs w:val="17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Pr="00803111" w:rsidRDefault="004A1339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tst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rtsl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iti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  <w:p w:rsidR="004A1339" w:rsidRPr="00803111" w:rsidRDefault="004A1339" w:rsidP="009D5853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vl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boo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g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4A1339" w:rsidRDefault="004A1339" w:rsidP="009D5853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D07321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D07321" w:rsidP="00D07321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D07321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/>
        </w:tc>
      </w:tr>
      <w:tr w:rsidR="004A1339" w:rsidTr="004A1339">
        <w:trPr>
          <w:trHeight w:hRule="exact" w:val="562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3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D07321">
              <w:rPr>
                <w:rFonts w:ascii="Arial" w:eastAsia="Arial" w:hAnsi="Arial" w:cs="Arial"/>
                <w:sz w:val="17"/>
                <w:szCs w:val="17"/>
              </w:rPr>
              <w:t>4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Pr="00803111" w:rsidRDefault="004A1339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open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omhu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ang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p</w:t>
            </w:r>
          </w:p>
          <w:p w:rsidR="004A1339" w:rsidRPr="00803111" w:rsidRDefault="004A1339" w:rsidP="009D5853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naa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benede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rtsl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Pr="00803111" w:rsidRDefault="004A1339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tst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rtsl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iti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  <w:p w:rsidR="004A1339" w:rsidRPr="00803111" w:rsidRDefault="004A1339" w:rsidP="009D5853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vl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boo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g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4A1339" w:rsidRDefault="004A1339" w:rsidP="009D5853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2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D07321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D07321" w:rsidP="00D07321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D07321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/>
        </w:tc>
      </w:tr>
      <w:tr w:rsidR="004A1339" w:rsidRPr="00D07321" w:rsidTr="00E212BA">
        <w:trPr>
          <w:trHeight w:hRule="exact" w:val="83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3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D07321">
              <w:rPr>
                <w:rFonts w:ascii="Arial" w:eastAsia="Arial" w:hAnsi="Arial" w:cs="Arial"/>
                <w:sz w:val="17"/>
                <w:szCs w:val="17"/>
              </w:rPr>
              <w:t>5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Pr="00803111" w:rsidRDefault="004A1339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lti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ïs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e</w:t>
            </w:r>
          </w:p>
          <w:p w:rsidR="004A1339" w:rsidRPr="00803111" w:rsidRDefault="004A1339" w:rsidP="009D5853">
            <w:pPr>
              <w:spacing w:before="18" w:line="262" w:lineRule="auto"/>
              <w:ind w:left="23" w:right="9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penne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ikt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ikt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ou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tr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p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Pr="00803111" w:rsidRDefault="004A1339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tst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rtsl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iti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  <w:p w:rsidR="004A1339" w:rsidRPr="00803111" w:rsidRDefault="004A1339" w:rsidP="009D5853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vl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boo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g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4A1339" w:rsidRDefault="004A1339" w:rsidP="009D5853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color w:val="9C0005"/>
                <w:sz w:val="17"/>
                <w:szCs w:val="17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D07321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D07321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D07321" w:rsidP="00D07321">
            <w:pPr>
              <w:jc w:val="center"/>
            </w:pPr>
            <w:r>
              <w:t>X</w:t>
            </w: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Pr="00D07321" w:rsidRDefault="00D07321" w:rsidP="009D5853">
            <w:pPr>
              <w:rPr>
                <w:lang w:val="nl-BE"/>
              </w:rPr>
            </w:pPr>
            <w:r w:rsidRPr="00D07321">
              <w:rPr>
                <w:lang w:val="nl-BE"/>
              </w:rPr>
              <w:t>Meetpennen van tester zijn onvoldoende afgeschermd.</w:t>
            </w:r>
            <w:r>
              <w:rPr>
                <w:lang w:val="nl-BE"/>
              </w:rPr>
              <w:t xml:space="preserve"> </w:t>
            </w:r>
            <w:r w:rsidRPr="00D07321">
              <w:rPr>
                <w:lang w:val="nl-BE"/>
              </w:rPr>
              <w:t>Aankoop van afgeschermde meetpennen.</w:t>
            </w:r>
          </w:p>
        </w:tc>
      </w:tr>
      <w:tr w:rsidR="004A1339" w:rsidTr="009D5853">
        <w:trPr>
          <w:trHeight w:hRule="exact" w:val="703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3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D07321">
              <w:rPr>
                <w:rFonts w:ascii="Arial" w:eastAsia="Arial" w:hAnsi="Arial" w:cs="Arial"/>
                <w:sz w:val="17"/>
                <w:szCs w:val="17"/>
              </w:rPr>
              <w:t>6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Pr="00803111" w:rsidRDefault="004A1339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onvo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doend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ist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proofErr w:type="spellStart"/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PBM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'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proofErr w:type="spellEnd"/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ik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</w:p>
          <w:p w:rsidR="004A1339" w:rsidRPr="00803111" w:rsidRDefault="004A1339" w:rsidP="009D5853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m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ic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h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risic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o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p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rtsl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Pr="00803111" w:rsidRDefault="004A1339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op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ope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and</w:t>
            </w:r>
            <w:r w:rsidRPr="00803111">
              <w:rPr>
                <w:rFonts w:ascii="Arial" w:eastAsia="Arial" w:hAnsi="Arial" w:cs="Arial"/>
                <w:i/>
                <w:spacing w:val="-3"/>
                <w:sz w:val="17"/>
                <w:szCs w:val="17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onde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  <w:p w:rsidR="004A1339" w:rsidRPr="00803111" w:rsidRDefault="004A1339" w:rsidP="009D5853">
            <w:pPr>
              <w:spacing w:before="18" w:line="262" w:lineRule="auto"/>
              <w:ind w:left="23" w:right="424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hoo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ls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,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p</w:t>
            </w:r>
            <w:proofErr w:type="gramStart"/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…</w:t>
            </w:r>
            <w:proofErr w:type="gramEnd"/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4A1339" w:rsidRDefault="004A1339" w:rsidP="009D5853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color w:val="9C0005"/>
                <w:sz w:val="17"/>
                <w:szCs w:val="17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D07321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D07321" w:rsidP="00D07321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D07321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/>
        </w:tc>
      </w:tr>
      <w:tr w:rsidR="004A1339" w:rsidTr="009D5853">
        <w:trPr>
          <w:trHeight w:hRule="exact" w:val="21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3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D07321">
              <w:rPr>
                <w:rFonts w:ascii="Arial" w:eastAsia="Arial" w:hAnsi="Arial" w:cs="Arial"/>
                <w:sz w:val="17"/>
                <w:szCs w:val="17"/>
              </w:rPr>
              <w:t>7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proofErr w:type="spellStart"/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Ande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</w:t>
            </w:r>
            <w:proofErr w:type="spellEnd"/>
            <w:r>
              <w:rPr>
                <w:rFonts w:ascii="Arial" w:eastAsia="Arial" w:hAnsi="Arial" w:cs="Arial"/>
                <w:sz w:val="17"/>
                <w:szCs w:val="17"/>
              </w:rPr>
              <w:t>…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/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/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D07321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D07321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D07321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/>
        </w:tc>
      </w:tr>
    </w:tbl>
    <w:p w:rsidR="0032138D" w:rsidRDefault="0032138D">
      <w:pPr>
        <w:sectPr w:rsidR="0032138D">
          <w:pgSz w:w="16840" w:h="11900" w:orient="landscape"/>
          <w:pgMar w:top="1540" w:right="980" w:bottom="280" w:left="920" w:header="712" w:footer="460" w:gutter="0"/>
          <w:cols w:space="708"/>
        </w:sectPr>
      </w:pPr>
    </w:p>
    <w:p w:rsidR="0032138D" w:rsidRDefault="0032138D">
      <w:pPr>
        <w:spacing w:before="1" w:line="60" w:lineRule="exact"/>
        <w:rPr>
          <w:sz w:val="6"/>
          <w:szCs w:val="6"/>
        </w:rPr>
      </w:pPr>
    </w:p>
    <w:tbl>
      <w:tblPr>
        <w:tblW w:w="0" w:type="auto"/>
        <w:tblInd w:w="95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82"/>
        <w:gridCol w:w="4814"/>
        <w:gridCol w:w="2273"/>
        <w:gridCol w:w="1606"/>
        <w:gridCol w:w="442"/>
        <w:gridCol w:w="442"/>
        <w:gridCol w:w="442"/>
        <w:gridCol w:w="3811"/>
      </w:tblGrid>
      <w:tr w:rsidR="00F65661">
        <w:trPr>
          <w:trHeight w:hRule="exact" w:val="61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6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196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.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1663" w:right="1657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NVEN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TI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E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28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i/>
                <w:spacing w:val="-3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OGEL</w:t>
            </w:r>
            <w:r>
              <w:rPr>
                <w:rFonts w:ascii="Arial" w:eastAsia="Arial" w:hAnsi="Arial" w:cs="Arial"/>
                <w:b/>
                <w:i/>
                <w:spacing w:val="-2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J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 xml:space="preserve">K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GEVAA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R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40" w:lineRule="exact"/>
              <w:rPr>
                <w:sz w:val="15"/>
                <w:szCs w:val="15"/>
              </w:rPr>
            </w:pPr>
          </w:p>
          <w:p w:rsidR="00F65661" w:rsidRDefault="00F65661">
            <w:pPr>
              <w:spacing w:line="262" w:lineRule="auto"/>
              <w:ind w:left="102" w:right="98" w:firstLine="58"/>
              <w:rPr>
                <w:rFonts w:ascii="Arial" w:eastAsia="Arial" w:hAnsi="Arial" w:cs="Arial"/>
                <w:sz w:val="17"/>
                <w:szCs w:val="17"/>
              </w:rPr>
            </w:pPr>
            <w:proofErr w:type="spellStart"/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Ve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ban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d</w:t>
            </w:r>
            <w:proofErr w:type="spellEnd"/>
            <w:r>
              <w:rPr>
                <w:rFonts w:ascii="Arial" w:eastAsia="Arial" w:hAnsi="Arial" w:cs="Arial"/>
                <w:b/>
                <w:i/>
                <w:spacing w:val="31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b/>
                <w:i/>
                <w:spacing w:val="1"/>
                <w:position w:val="8"/>
                <w:sz w:val="11"/>
                <w:szCs w:val="11"/>
              </w:rPr>
              <w:t>(</w:t>
            </w:r>
            <w:r>
              <w:rPr>
                <w:rFonts w:ascii="Arial" w:eastAsia="Arial" w:hAnsi="Arial" w:cs="Arial"/>
                <w:b/>
                <w:i/>
                <w:spacing w:val="-1"/>
                <w:position w:val="8"/>
                <w:sz w:val="11"/>
                <w:szCs w:val="11"/>
              </w:rPr>
              <w:t>*</w:t>
            </w:r>
            <w:r>
              <w:rPr>
                <w:rFonts w:ascii="Arial" w:eastAsia="Arial" w:hAnsi="Arial" w:cs="Arial"/>
                <w:b/>
                <w:i/>
                <w:position w:val="8"/>
                <w:sz w:val="11"/>
                <w:szCs w:val="11"/>
              </w:rPr>
              <w:t xml:space="preserve">) </w:t>
            </w:r>
            <w:r>
              <w:rPr>
                <w:rFonts w:ascii="Arial" w:eastAsia="Arial" w:hAnsi="Arial" w:cs="Arial"/>
                <w:b/>
                <w:i/>
                <w:spacing w:val="7"/>
                <w:position w:val="8"/>
                <w:sz w:val="11"/>
                <w:szCs w:val="11"/>
              </w:rPr>
              <w:t xml:space="preserve">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me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 xml:space="preserve">t </w:t>
            </w:r>
            <w:proofErr w:type="spellStart"/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keu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ri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ngsve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l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ag</w:t>
            </w:r>
            <w:proofErr w:type="spellEnd"/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: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4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NV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T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 w:rsidP="00B469FE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 w:rsidP="00B469FE">
            <w:pPr>
              <w:spacing w:line="200" w:lineRule="exact"/>
            </w:pPr>
          </w:p>
          <w:p w:rsidR="00F65661" w:rsidRDefault="00F65661" w:rsidP="00B469FE">
            <w:pPr>
              <w:ind w:left="10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OK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 w:rsidP="00B469FE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 w:rsidP="00B469FE">
            <w:pPr>
              <w:spacing w:line="200" w:lineRule="exact"/>
            </w:pPr>
          </w:p>
          <w:p w:rsidR="00F65661" w:rsidRDefault="00F65661" w:rsidP="00B469FE">
            <w:pPr>
              <w:ind w:left="40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NOK</w:t>
            </w: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1332" w:right="1328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AA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REGE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L</w:t>
            </w:r>
          </w:p>
        </w:tc>
      </w:tr>
      <w:tr w:rsidR="0032138D" w:rsidRPr="00E212BA" w:rsidTr="004A1339">
        <w:trPr>
          <w:trHeight w:hRule="exact" w:val="264"/>
        </w:trPr>
        <w:tc>
          <w:tcPr>
            <w:tcW w:w="14512" w:type="dxa"/>
            <w:gridSpan w:val="8"/>
            <w:tcBorders>
              <w:top w:val="single" w:sz="8" w:space="0" w:color="000000"/>
              <w:left w:val="single" w:sz="10" w:space="0" w:color="000000"/>
              <w:bottom w:val="single" w:sz="8" w:space="0" w:color="000000"/>
              <w:right w:val="nil"/>
            </w:tcBorders>
            <w:shd w:val="clear" w:color="auto" w:fill="FFFFCC"/>
          </w:tcPr>
          <w:p w:rsidR="0032138D" w:rsidRPr="00803111" w:rsidRDefault="00803111">
            <w:pPr>
              <w:spacing w:before="1"/>
              <w:ind w:left="24"/>
              <w:rPr>
                <w:rFonts w:ascii="Arial" w:eastAsia="Arial" w:hAnsi="Arial" w:cs="Arial"/>
                <w:lang w:val="nl-BE"/>
              </w:rPr>
            </w:pP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4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.</w:t>
            </w:r>
            <w:r w:rsidRPr="00803111">
              <w:rPr>
                <w:rFonts w:ascii="Arial" w:eastAsia="Arial" w:hAnsi="Arial" w:cs="Arial"/>
                <w:b/>
                <w:spacing w:val="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’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spacing w:val="1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spacing w:val="5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ij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te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13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9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po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te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b/>
                <w:spacing w:val="1"/>
                <w:w w:val="102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b/>
                <w:spacing w:val="1"/>
                <w:w w:val="102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pr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spacing w:val="1"/>
                <w:w w:val="102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b/>
                <w:spacing w:val="1"/>
                <w:w w:val="102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ng</w:t>
            </w:r>
          </w:p>
        </w:tc>
      </w:tr>
      <w:tr w:rsidR="0032138D" w:rsidTr="004A1339">
        <w:trPr>
          <w:trHeight w:hRule="exact" w:val="119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4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1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pun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</w:p>
          <w:p w:rsidR="0032138D" w:rsidRPr="00803111" w:rsidRDefault="00803111">
            <w:pPr>
              <w:spacing w:before="18" w:line="262" w:lineRule="auto"/>
              <w:ind w:left="23" w:right="-8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eemd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dend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bev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ic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h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nne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zon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hoog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tst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po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i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f</w:t>
            </w:r>
          </w:p>
          <w:p w:rsidR="0032138D" w:rsidRPr="00803111" w:rsidRDefault="00803111">
            <w:pPr>
              <w:spacing w:before="18" w:line="262" w:lineRule="auto"/>
              <w:ind w:left="23" w:right="518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rsc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ill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-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ap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g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32138D" w:rsidRDefault="00803111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2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D07321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D07321" w:rsidP="00D07321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D07321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/>
        </w:tc>
      </w:tr>
      <w:tr w:rsidR="0032138D" w:rsidRPr="00D07321">
        <w:trPr>
          <w:trHeight w:hRule="exact" w:val="641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4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2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'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eemd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e</w:t>
            </w:r>
          </w:p>
          <w:p w:rsidR="0032138D" w:rsidRPr="00803111" w:rsidRDefault="00803111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dend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rli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bonden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tst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po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i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f</w:t>
            </w:r>
          </w:p>
          <w:p w:rsidR="0032138D" w:rsidRPr="00803111" w:rsidRDefault="00803111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rsc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ill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32138D" w:rsidRDefault="00803111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2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D07321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D07321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D07321" w:rsidP="00D07321">
            <w:pPr>
              <w:jc w:val="center"/>
            </w:pPr>
            <w:r>
              <w:t>X</w:t>
            </w: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D07321" w:rsidRDefault="00D07321">
            <w:pPr>
              <w:rPr>
                <w:lang w:val="nl-BE"/>
              </w:rPr>
            </w:pPr>
            <w:r w:rsidRPr="00D07321">
              <w:rPr>
                <w:lang w:val="nl-BE"/>
              </w:rPr>
              <w:t xml:space="preserve">Aarden van alle metalen structuren. </w:t>
            </w:r>
            <w:r>
              <w:rPr>
                <w:lang w:val="nl-BE"/>
              </w:rPr>
              <w:t>( kabelbaan, metalen leidingen, …)</w:t>
            </w:r>
          </w:p>
        </w:tc>
      </w:tr>
      <w:tr w:rsidR="004A1339" w:rsidTr="009D5853">
        <w:trPr>
          <w:trHeight w:hRule="exact" w:val="21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4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D07321">
              <w:rPr>
                <w:rFonts w:ascii="Arial" w:eastAsia="Arial" w:hAnsi="Arial" w:cs="Arial"/>
                <w:sz w:val="17"/>
                <w:szCs w:val="17"/>
              </w:rPr>
              <w:t>3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proofErr w:type="spellStart"/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Ande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</w:t>
            </w:r>
            <w:proofErr w:type="spellEnd"/>
            <w:r>
              <w:rPr>
                <w:rFonts w:ascii="Arial" w:eastAsia="Arial" w:hAnsi="Arial" w:cs="Arial"/>
                <w:sz w:val="17"/>
                <w:szCs w:val="17"/>
              </w:rPr>
              <w:t>…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/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/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D07321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D07321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D07321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/>
        </w:tc>
      </w:tr>
      <w:tr w:rsidR="004A1339" w:rsidRPr="00E212BA" w:rsidTr="009D5853">
        <w:trPr>
          <w:trHeight w:hRule="exact" w:val="264"/>
        </w:trPr>
        <w:tc>
          <w:tcPr>
            <w:tcW w:w="14512" w:type="dxa"/>
            <w:gridSpan w:val="8"/>
            <w:tcBorders>
              <w:top w:val="single" w:sz="8" w:space="0" w:color="000000"/>
              <w:left w:val="single" w:sz="10" w:space="0" w:color="000000"/>
              <w:bottom w:val="single" w:sz="8" w:space="0" w:color="000000"/>
              <w:right w:val="nil"/>
            </w:tcBorders>
            <w:shd w:val="clear" w:color="auto" w:fill="FFFFCC"/>
          </w:tcPr>
          <w:p w:rsidR="004A1339" w:rsidRPr="00803111" w:rsidRDefault="004A1339" w:rsidP="009D5853">
            <w:pPr>
              <w:spacing w:before="1"/>
              <w:ind w:left="24"/>
              <w:rPr>
                <w:rFonts w:ascii="Arial" w:eastAsia="Arial" w:hAnsi="Arial" w:cs="Arial"/>
                <w:lang w:val="nl-BE"/>
              </w:rPr>
            </w:pP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5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.</w:t>
            </w:r>
            <w:r w:rsidRPr="00803111">
              <w:rPr>
                <w:rFonts w:ascii="Arial" w:eastAsia="Arial" w:hAnsi="Arial" w:cs="Arial"/>
                <w:b/>
                <w:spacing w:val="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’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spacing w:val="1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spacing w:val="5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ij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te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13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9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ophop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b/>
                <w:spacing w:val="20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9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rg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b/>
                <w:spacing w:val="18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spacing w:val="11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ond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sat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or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n…</w:t>
            </w:r>
          </w:p>
        </w:tc>
      </w:tr>
      <w:tr w:rsidR="004A1339" w:rsidTr="009D5853">
        <w:trPr>
          <w:trHeight w:hRule="exact" w:val="703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5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D07321">
              <w:rPr>
                <w:rFonts w:ascii="Arial" w:eastAsia="Arial" w:hAnsi="Arial" w:cs="Arial"/>
                <w:sz w:val="17"/>
                <w:szCs w:val="17"/>
              </w:rPr>
              <w:t>2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Pr="00803111" w:rsidRDefault="004A1339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ik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ove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ik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ikt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edu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</w:p>
          <w:p w:rsidR="004A1339" w:rsidRPr="00803111" w:rsidRDefault="004A1339" w:rsidP="009D5853">
            <w:pPr>
              <w:spacing w:before="18" w:line="262" w:lineRule="auto"/>
              <w:ind w:left="23" w:right="751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opgehoop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Pr="00803111" w:rsidRDefault="004A1339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i/>
                <w:spacing w:val="-3"/>
                <w:sz w:val="17"/>
                <w:szCs w:val="17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egend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  <w:p w:rsidR="004A1339" w:rsidRPr="00803111" w:rsidRDefault="004A1339" w:rsidP="009D5853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ad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ene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e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4A1339" w:rsidRDefault="004A1339" w:rsidP="009D5853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color w:val="9C0005"/>
                <w:sz w:val="17"/>
                <w:szCs w:val="17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D07321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D07321" w:rsidP="00D07321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D07321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/>
        </w:tc>
      </w:tr>
      <w:tr w:rsidR="004A1339" w:rsidTr="009D5853">
        <w:trPr>
          <w:trHeight w:hRule="exact" w:val="21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5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D07321">
              <w:rPr>
                <w:rFonts w:ascii="Arial" w:eastAsia="Arial" w:hAnsi="Arial" w:cs="Arial"/>
                <w:sz w:val="17"/>
                <w:szCs w:val="17"/>
              </w:rPr>
              <w:t>3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proofErr w:type="spellStart"/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Ande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</w:t>
            </w:r>
            <w:proofErr w:type="spellEnd"/>
            <w:r>
              <w:rPr>
                <w:rFonts w:ascii="Arial" w:eastAsia="Arial" w:hAnsi="Arial" w:cs="Arial"/>
                <w:sz w:val="17"/>
                <w:szCs w:val="17"/>
              </w:rPr>
              <w:t>…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/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/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D07321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D07321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D07321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/>
        </w:tc>
      </w:tr>
      <w:tr w:rsidR="00D07321" w:rsidRPr="00E212BA" w:rsidTr="00534A2B">
        <w:trPr>
          <w:trHeight w:hRule="exact" w:val="552"/>
        </w:trPr>
        <w:tc>
          <w:tcPr>
            <w:tcW w:w="14512" w:type="dxa"/>
            <w:gridSpan w:val="8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CC"/>
          </w:tcPr>
          <w:p w:rsidR="00D07321" w:rsidRPr="00803111" w:rsidRDefault="00D07321" w:rsidP="00534A2B">
            <w:pPr>
              <w:spacing w:before="15" w:line="270" w:lineRule="auto"/>
              <w:ind w:left="28" w:right="1342"/>
              <w:rPr>
                <w:rFonts w:ascii="Arial" w:eastAsia="Arial" w:hAnsi="Arial" w:cs="Arial"/>
                <w:lang w:val="nl-BE"/>
              </w:rPr>
            </w:pP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6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.</w:t>
            </w:r>
            <w:r w:rsidRPr="00803111">
              <w:rPr>
                <w:rFonts w:ascii="Arial" w:eastAsia="Arial" w:hAnsi="Arial" w:cs="Arial"/>
                <w:b/>
                <w:spacing w:val="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’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spacing w:val="1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spacing w:val="5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ij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te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13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9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p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nn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33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te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8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g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ev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b/>
                <w:spacing w:val="1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9"/>
                <w:lang w:val="nl-BE"/>
              </w:rPr>
              <w:t xml:space="preserve"> </w:t>
            </w:r>
            <w:proofErr w:type="gramStart"/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ond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rh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d</w:t>
            </w:r>
            <w:proofErr w:type="gramEnd"/>
            <w:r w:rsidRPr="00803111">
              <w:rPr>
                <w:rFonts w:ascii="Arial" w:eastAsia="Arial" w:hAnsi="Arial" w:cs="Arial"/>
                <w:b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b/>
                <w:spacing w:val="29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ou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te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14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spacing w:val="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unn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1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tstaa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19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sse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15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act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ev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spacing w:val="15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12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op</w:t>
            </w:r>
            <w:r w:rsidRPr="00803111">
              <w:rPr>
                <w:rFonts w:ascii="Arial" w:eastAsia="Arial" w:hAnsi="Arial" w:cs="Arial"/>
                <w:b/>
                <w:spacing w:val="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1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 xml:space="preserve">op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ill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nde</w:t>
            </w:r>
            <w:r w:rsidRPr="00803111">
              <w:rPr>
                <w:rFonts w:ascii="Arial" w:eastAsia="Arial" w:hAnsi="Arial" w:cs="Arial"/>
                <w:b/>
                <w:spacing w:val="2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p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nn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ng,</w:t>
            </w:r>
            <w:r w:rsidRPr="00803111">
              <w:rPr>
                <w:rFonts w:ascii="Arial" w:eastAsia="Arial" w:hAnsi="Arial" w:cs="Arial"/>
                <w:b/>
                <w:spacing w:val="22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9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b/>
                <w:spacing w:val="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ake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21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9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at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sfe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b/>
                <w:spacing w:val="28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b/>
                <w:spacing w:val="1"/>
                <w:w w:val="102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b/>
                <w:spacing w:val="1"/>
                <w:w w:val="102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n.</w:t>
            </w:r>
          </w:p>
        </w:tc>
      </w:tr>
      <w:tr w:rsidR="00D07321" w:rsidTr="00534A2B">
        <w:trPr>
          <w:trHeight w:hRule="exact" w:val="540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07321" w:rsidRDefault="00D07321" w:rsidP="00534A2B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6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1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07321" w:rsidRPr="00803111" w:rsidRDefault="00D07321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ili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liks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07321" w:rsidRPr="00803111" w:rsidRDefault="00D07321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hade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rtsl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iti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,</w:t>
            </w:r>
          </w:p>
          <w:p w:rsidR="00D07321" w:rsidRPr="00803111" w:rsidRDefault="00D07321" w:rsidP="00534A2B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rstr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4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d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D07321" w:rsidRDefault="00D07321" w:rsidP="00534A2B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color w:val="9C0005"/>
                <w:sz w:val="17"/>
                <w:szCs w:val="17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07321" w:rsidRDefault="00D07321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07321" w:rsidRDefault="00D07321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07321" w:rsidRDefault="00D07321" w:rsidP="00534A2B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07321" w:rsidRDefault="00D07321" w:rsidP="00534A2B"/>
        </w:tc>
      </w:tr>
      <w:tr w:rsidR="00D07321" w:rsidTr="00534A2B">
        <w:trPr>
          <w:trHeight w:hRule="exact" w:val="1795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07321" w:rsidRDefault="00D07321" w:rsidP="00534A2B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6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2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07321" w:rsidRPr="00803111" w:rsidRDefault="00D07321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ili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aanwez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</w:p>
          <w:p w:rsidR="00D07321" w:rsidRPr="00803111" w:rsidRDefault="00D07321" w:rsidP="00534A2B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gevo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n</w:t>
            </w:r>
          </w:p>
          <w:p w:rsidR="00D07321" w:rsidRPr="00803111" w:rsidRDefault="00D07321" w:rsidP="00534A2B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liks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g</w:t>
            </w:r>
          </w:p>
          <w:p w:rsidR="00D07321" w:rsidRPr="00803111" w:rsidRDefault="00D07321" w:rsidP="00534A2B">
            <w:pPr>
              <w:spacing w:before="18" w:line="262" w:lineRule="auto"/>
              <w:ind w:left="23" w:right="50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(sc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)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doo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ktr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ande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ndu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ev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appa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doo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hande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</w:p>
          <w:p w:rsidR="00D07321" w:rsidRPr="00803111" w:rsidRDefault="00D07321" w:rsidP="00534A2B">
            <w:pPr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n</w:t>
            </w:r>
          </w:p>
          <w:p w:rsidR="00D07321" w:rsidRPr="00803111" w:rsidRDefault="00D07321" w:rsidP="00534A2B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ktricit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07321" w:rsidRDefault="00D07321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proofErr w:type="spellStart"/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on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tst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aa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>n</w:t>
            </w:r>
            <w:proofErr w:type="spellEnd"/>
            <w:r>
              <w:rPr>
                <w:rFonts w:ascii="Arial" w:eastAsia="Arial" w:hAnsi="Arial" w:cs="Arial"/>
                <w:i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v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>n</w:t>
            </w:r>
          </w:p>
          <w:p w:rsidR="00D07321" w:rsidRDefault="00D07321" w:rsidP="00534A2B">
            <w:pPr>
              <w:spacing w:before="18" w:line="262" w:lineRule="auto"/>
              <w:ind w:left="23" w:right="949"/>
              <w:rPr>
                <w:rFonts w:ascii="Arial" w:eastAsia="Arial" w:hAnsi="Arial" w:cs="Arial"/>
                <w:sz w:val="17"/>
                <w:szCs w:val="17"/>
              </w:rPr>
            </w:pPr>
            <w:proofErr w:type="spellStart"/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o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v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rs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pann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ngen</w:t>
            </w:r>
            <w:proofErr w:type="spellEnd"/>
            <w:r>
              <w:rPr>
                <w:rFonts w:ascii="Arial" w:eastAsia="Arial" w:hAnsi="Arial" w:cs="Arial"/>
                <w:i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p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ks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pann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nge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>n</w:t>
            </w:r>
            <w:proofErr w:type="spellEnd"/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D07321" w:rsidRDefault="00D07321" w:rsidP="00534A2B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2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07321" w:rsidRDefault="00D07321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07321" w:rsidRDefault="00D07321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07321" w:rsidRDefault="00D07321" w:rsidP="00534A2B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07321" w:rsidRDefault="00D07321" w:rsidP="00534A2B"/>
        </w:tc>
      </w:tr>
      <w:tr w:rsidR="00D07321" w:rsidTr="00534A2B">
        <w:trPr>
          <w:trHeight w:hRule="exact" w:val="21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07321" w:rsidRDefault="00D07321" w:rsidP="00534A2B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6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534A2B">
              <w:rPr>
                <w:rFonts w:ascii="Arial" w:eastAsia="Arial" w:hAnsi="Arial" w:cs="Arial"/>
                <w:sz w:val="17"/>
                <w:szCs w:val="17"/>
              </w:rPr>
              <w:t>3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07321" w:rsidRDefault="00D07321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proofErr w:type="spellStart"/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Ande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</w:t>
            </w:r>
            <w:proofErr w:type="spellEnd"/>
            <w:r>
              <w:rPr>
                <w:rFonts w:ascii="Arial" w:eastAsia="Arial" w:hAnsi="Arial" w:cs="Arial"/>
                <w:sz w:val="17"/>
                <w:szCs w:val="17"/>
              </w:rPr>
              <w:t>…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07321" w:rsidRDefault="00D07321" w:rsidP="00534A2B"/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07321" w:rsidRDefault="00D07321" w:rsidP="00534A2B"/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07321" w:rsidRDefault="00D07321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07321" w:rsidRDefault="00D07321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07321" w:rsidRDefault="00D07321" w:rsidP="00534A2B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07321" w:rsidRDefault="00D07321" w:rsidP="00534A2B"/>
        </w:tc>
      </w:tr>
    </w:tbl>
    <w:p w:rsidR="0032138D" w:rsidRDefault="0032138D">
      <w:pPr>
        <w:sectPr w:rsidR="0032138D">
          <w:pgSz w:w="16840" w:h="11900" w:orient="landscape"/>
          <w:pgMar w:top="1540" w:right="980" w:bottom="280" w:left="920" w:header="712" w:footer="460" w:gutter="0"/>
          <w:cols w:space="708"/>
        </w:sectPr>
      </w:pPr>
    </w:p>
    <w:p w:rsidR="0032138D" w:rsidRDefault="0032138D">
      <w:pPr>
        <w:spacing w:before="1" w:line="60" w:lineRule="exact"/>
        <w:rPr>
          <w:sz w:val="6"/>
          <w:szCs w:val="6"/>
        </w:rPr>
      </w:pPr>
    </w:p>
    <w:p w:rsidR="0032138D" w:rsidRDefault="0032138D">
      <w:pPr>
        <w:spacing w:before="1" w:line="60" w:lineRule="exact"/>
        <w:rPr>
          <w:sz w:val="6"/>
          <w:szCs w:val="6"/>
        </w:rPr>
      </w:pPr>
    </w:p>
    <w:tbl>
      <w:tblPr>
        <w:tblW w:w="0" w:type="auto"/>
        <w:tblInd w:w="98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82"/>
        <w:gridCol w:w="4814"/>
        <w:gridCol w:w="2273"/>
        <w:gridCol w:w="1606"/>
        <w:gridCol w:w="442"/>
        <w:gridCol w:w="442"/>
        <w:gridCol w:w="442"/>
        <w:gridCol w:w="3811"/>
      </w:tblGrid>
      <w:tr w:rsidR="00F65661">
        <w:trPr>
          <w:trHeight w:hRule="exact" w:val="61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6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196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.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1663" w:right="1657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NVEN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TI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E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28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i/>
                <w:spacing w:val="-3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OGEL</w:t>
            </w:r>
            <w:r>
              <w:rPr>
                <w:rFonts w:ascii="Arial" w:eastAsia="Arial" w:hAnsi="Arial" w:cs="Arial"/>
                <w:b/>
                <w:i/>
                <w:spacing w:val="-2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J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 xml:space="preserve">K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GEVAA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R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40" w:lineRule="exact"/>
              <w:rPr>
                <w:sz w:val="15"/>
                <w:szCs w:val="15"/>
              </w:rPr>
            </w:pPr>
          </w:p>
          <w:p w:rsidR="00F65661" w:rsidRDefault="00F65661">
            <w:pPr>
              <w:spacing w:line="262" w:lineRule="auto"/>
              <w:ind w:left="102" w:right="98" w:firstLine="58"/>
              <w:rPr>
                <w:rFonts w:ascii="Arial" w:eastAsia="Arial" w:hAnsi="Arial" w:cs="Arial"/>
                <w:sz w:val="17"/>
                <w:szCs w:val="17"/>
              </w:rPr>
            </w:pPr>
            <w:proofErr w:type="spellStart"/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Ve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ban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d</w:t>
            </w:r>
            <w:proofErr w:type="spellEnd"/>
            <w:r>
              <w:rPr>
                <w:rFonts w:ascii="Arial" w:eastAsia="Arial" w:hAnsi="Arial" w:cs="Arial"/>
                <w:b/>
                <w:i/>
                <w:spacing w:val="31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b/>
                <w:i/>
                <w:spacing w:val="1"/>
                <w:position w:val="8"/>
                <w:sz w:val="11"/>
                <w:szCs w:val="11"/>
              </w:rPr>
              <w:t>(</w:t>
            </w:r>
            <w:r>
              <w:rPr>
                <w:rFonts w:ascii="Arial" w:eastAsia="Arial" w:hAnsi="Arial" w:cs="Arial"/>
                <w:b/>
                <w:i/>
                <w:spacing w:val="-1"/>
                <w:position w:val="8"/>
                <w:sz w:val="11"/>
                <w:szCs w:val="11"/>
              </w:rPr>
              <w:t>*</w:t>
            </w:r>
            <w:r>
              <w:rPr>
                <w:rFonts w:ascii="Arial" w:eastAsia="Arial" w:hAnsi="Arial" w:cs="Arial"/>
                <w:b/>
                <w:i/>
                <w:position w:val="8"/>
                <w:sz w:val="11"/>
                <w:szCs w:val="11"/>
              </w:rPr>
              <w:t xml:space="preserve">) </w:t>
            </w:r>
            <w:r>
              <w:rPr>
                <w:rFonts w:ascii="Arial" w:eastAsia="Arial" w:hAnsi="Arial" w:cs="Arial"/>
                <w:b/>
                <w:i/>
                <w:spacing w:val="7"/>
                <w:position w:val="8"/>
                <w:sz w:val="11"/>
                <w:szCs w:val="11"/>
              </w:rPr>
              <w:t xml:space="preserve">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me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 xml:space="preserve">t </w:t>
            </w:r>
            <w:proofErr w:type="spellStart"/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keu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ri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ngsve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l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ag</w:t>
            </w:r>
            <w:proofErr w:type="spellEnd"/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: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4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NV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T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 w:rsidP="00B469FE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 w:rsidP="00B469FE">
            <w:pPr>
              <w:spacing w:line="200" w:lineRule="exact"/>
            </w:pPr>
          </w:p>
          <w:p w:rsidR="00F65661" w:rsidRDefault="00F65661" w:rsidP="00B469FE">
            <w:pPr>
              <w:ind w:left="10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OK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 w:rsidP="00B469FE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 w:rsidP="00B469FE">
            <w:pPr>
              <w:spacing w:line="200" w:lineRule="exact"/>
            </w:pPr>
          </w:p>
          <w:p w:rsidR="00F65661" w:rsidRDefault="00F65661" w:rsidP="00B469FE">
            <w:pPr>
              <w:ind w:left="40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NOK</w:t>
            </w: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1332" w:right="1328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AA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REGE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L</w:t>
            </w:r>
          </w:p>
        </w:tc>
      </w:tr>
      <w:tr w:rsidR="0032138D" w:rsidRPr="00E212BA" w:rsidTr="004A1339">
        <w:trPr>
          <w:trHeight w:hRule="exact" w:val="314"/>
        </w:trPr>
        <w:tc>
          <w:tcPr>
            <w:tcW w:w="14512" w:type="dxa"/>
            <w:gridSpan w:val="8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CC"/>
          </w:tcPr>
          <w:p w:rsidR="0032138D" w:rsidRPr="00803111" w:rsidRDefault="00803111">
            <w:pPr>
              <w:spacing w:before="27"/>
              <w:ind w:left="28"/>
              <w:rPr>
                <w:rFonts w:ascii="Arial" w:eastAsia="Arial" w:hAnsi="Arial" w:cs="Arial"/>
                <w:lang w:val="nl-BE"/>
              </w:rPr>
            </w:pP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7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.</w:t>
            </w:r>
            <w:r w:rsidRPr="00803111">
              <w:rPr>
                <w:rFonts w:ascii="Arial" w:eastAsia="Arial" w:hAnsi="Arial" w:cs="Arial"/>
                <w:b/>
                <w:spacing w:val="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’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spacing w:val="1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te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8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g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ev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b/>
                <w:spacing w:val="1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9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rh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tt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ng,</w:t>
            </w:r>
            <w:r w:rsidRPr="00803111">
              <w:rPr>
                <w:rFonts w:ascii="Arial" w:eastAsia="Arial" w:hAnsi="Arial" w:cs="Arial"/>
                <w:b/>
                <w:spacing w:val="31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p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ff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ng,</w:t>
            </w:r>
            <w:r w:rsidRPr="00803111">
              <w:rPr>
                <w:rFonts w:ascii="Arial" w:eastAsia="Arial" w:hAnsi="Arial" w:cs="Arial"/>
                <w:b/>
                <w:spacing w:val="25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br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nd.</w:t>
            </w:r>
          </w:p>
        </w:tc>
      </w:tr>
      <w:tr w:rsidR="0032138D">
        <w:trPr>
          <w:trHeight w:hRule="exact" w:val="955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7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1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proofErr w:type="gramStart"/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t 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proofErr w:type="gramEnd"/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omhu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</w:p>
          <w:p w:rsidR="0032138D" w:rsidRDefault="00803111">
            <w:pPr>
              <w:spacing w:before="18" w:line="262" w:lineRule="auto"/>
              <w:ind w:left="23" w:right="220"/>
              <w:rPr>
                <w:rFonts w:ascii="Arial" w:eastAsia="Arial" w:hAnsi="Arial" w:cs="Arial"/>
                <w:sz w:val="17"/>
                <w:szCs w:val="17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h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andbaa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proofErr w:type="spellStart"/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amve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rtr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agend</w:t>
            </w:r>
            <w:proofErr w:type="spellEnd"/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,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lf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doven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andbaa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(</w:t>
            </w:r>
            <w:proofErr w:type="spellStart"/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oo</w:t>
            </w:r>
            <w:r>
              <w:rPr>
                <w:rFonts w:ascii="Arial" w:eastAsia="Arial" w:hAnsi="Arial" w:cs="Arial"/>
                <w:sz w:val="17"/>
                <w:szCs w:val="17"/>
              </w:rPr>
              <w:t>k</w:t>
            </w:r>
            <w:proofErr w:type="spellEnd"/>
            <w:r>
              <w:rPr>
                <w:rFonts w:ascii="Arial" w:eastAsia="Arial" w:hAnsi="Arial" w:cs="Arial"/>
                <w:spacing w:val="2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k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en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sz w:val="17"/>
                <w:szCs w:val="17"/>
              </w:rPr>
              <w:t>g</w:t>
            </w:r>
            <w:proofErr w:type="spellEnd"/>
            <w:r>
              <w:rPr>
                <w:rFonts w:ascii="Arial" w:eastAsia="Arial" w:hAnsi="Arial" w:cs="Arial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houde</w:t>
            </w:r>
            <w:r>
              <w:rPr>
                <w:rFonts w:ascii="Arial" w:eastAsia="Arial" w:hAnsi="Arial" w:cs="Arial"/>
                <w:sz w:val="17"/>
                <w:szCs w:val="17"/>
              </w:rPr>
              <w:t>n</w:t>
            </w:r>
            <w:proofErr w:type="spellEnd"/>
            <w:r>
              <w:rPr>
                <w:rFonts w:ascii="Arial" w:eastAsia="Arial" w:hAnsi="Arial" w:cs="Arial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me</w:t>
            </w:r>
            <w:r>
              <w:rPr>
                <w:rFonts w:ascii="Arial" w:eastAsia="Arial" w:hAnsi="Arial" w:cs="Arial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v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it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l</w:t>
            </w:r>
            <w:r>
              <w:rPr>
                <w:rFonts w:ascii="Arial" w:eastAsia="Arial" w:hAnsi="Arial" w:cs="Arial"/>
                <w:sz w:val="17"/>
                <w:szCs w:val="17"/>
              </w:rPr>
              <w:t>e</w:t>
            </w:r>
            <w:proofErr w:type="spellEnd"/>
            <w:r>
              <w:rPr>
                <w:rFonts w:ascii="Arial" w:eastAsia="Arial" w:hAnsi="Arial" w:cs="Arial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str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oombanen</w:t>
            </w:r>
            <w:proofErr w:type="spellEnd"/>
            <w:r>
              <w:rPr>
                <w:rFonts w:ascii="Arial" w:eastAsia="Arial" w:hAnsi="Arial" w:cs="Arial"/>
                <w:sz w:val="17"/>
                <w:szCs w:val="17"/>
              </w:rPr>
              <w:t>)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andhoude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  <w:p w:rsidR="0032138D" w:rsidRPr="00803111" w:rsidRDefault="00803111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rs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p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d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32138D" w:rsidRDefault="00803111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534A2B" w:rsidP="00534A2B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/>
        </w:tc>
      </w:tr>
      <w:tr w:rsidR="0032138D" w:rsidTr="00CF0946">
        <w:trPr>
          <w:trHeight w:hRule="exact" w:val="328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7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4A1339">
              <w:rPr>
                <w:rFonts w:ascii="Arial" w:eastAsia="Arial" w:hAnsi="Arial" w:cs="Arial"/>
                <w:sz w:val="17"/>
                <w:szCs w:val="17"/>
              </w:rPr>
              <w:t>2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ophop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tst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d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32138D" w:rsidRDefault="00803111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534A2B" w:rsidP="00534A2B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/>
        </w:tc>
      </w:tr>
      <w:tr w:rsidR="0032138D">
        <w:trPr>
          <w:trHeight w:hRule="exact" w:val="1368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7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4A1339">
              <w:rPr>
                <w:rFonts w:ascii="Arial" w:eastAsia="Arial" w:hAnsi="Arial" w:cs="Arial"/>
                <w:sz w:val="17"/>
                <w:szCs w:val="17"/>
              </w:rPr>
              <w:t>3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e</w:t>
            </w:r>
          </w:p>
          <w:p w:rsidR="0032138D" w:rsidRDefault="00803111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proofErr w:type="spellStart"/>
            <w:proofErr w:type="gramStart"/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k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st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en</w:t>
            </w:r>
            <w:proofErr w:type="spellEnd"/>
            <w:proofErr w:type="gramEnd"/>
            <w:r>
              <w:rPr>
                <w:rFonts w:ascii="Arial" w:eastAsia="Arial" w:hAnsi="Arial" w:cs="Arial"/>
                <w:sz w:val="17"/>
                <w:szCs w:val="17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nd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nge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f</w:t>
            </w:r>
          </w:p>
          <w:p w:rsidR="0032138D" w:rsidRPr="00803111" w:rsidRDefault="00803111">
            <w:pPr>
              <w:spacing w:before="18" w:line="262" w:lineRule="auto"/>
              <w:ind w:left="23" w:right="191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end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nd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nge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doo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trilli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nge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unne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sl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t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ct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r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tst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d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32138D" w:rsidRDefault="00803111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color w:val="9C0005"/>
                <w:sz w:val="17"/>
                <w:szCs w:val="17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534A2B" w:rsidP="00534A2B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/>
        </w:tc>
      </w:tr>
      <w:tr w:rsidR="0032138D" w:rsidRPr="00E212BA">
        <w:trPr>
          <w:trHeight w:hRule="exact" w:val="641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7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4A1339">
              <w:rPr>
                <w:rFonts w:ascii="Arial" w:eastAsia="Arial" w:hAnsi="Arial" w:cs="Arial"/>
                <w:sz w:val="17"/>
                <w:szCs w:val="17"/>
              </w:rPr>
              <w:t>4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op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rki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andba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ff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n</w:t>
            </w:r>
          </w:p>
          <w:p w:rsidR="0032138D" w:rsidRPr="00803111" w:rsidRDefault="00803111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ff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nab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and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doo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e</w:t>
            </w:r>
          </w:p>
          <w:p w:rsidR="0032138D" w:rsidRPr="00803111" w:rsidRDefault="00803111">
            <w:pPr>
              <w:spacing w:before="18" w:line="262" w:lineRule="auto"/>
              <w:ind w:left="23" w:right="290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genaa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e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32138D" w:rsidRDefault="00803111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2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534A2B" w:rsidP="00534A2B">
            <w:pPr>
              <w:jc w:val="center"/>
            </w:pPr>
            <w:r>
              <w:t>X</w:t>
            </w: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534A2B" w:rsidRDefault="00534A2B">
            <w:pPr>
              <w:rPr>
                <w:lang w:val="nl-BE"/>
              </w:rPr>
            </w:pPr>
            <w:r w:rsidRPr="00534A2B">
              <w:rPr>
                <w:lang w:val="nl-BE"/>
              </w:rPr>
              <w:t>Opgeslagen goederen uit ruimte verwijderen.</w:t>
            </w:r>
          </w:p>
        </w:tc>
      </w:tr>
      <w:tr w:rsidR="0032138D" w:rsidRPr="00E212BA" w:rsidTr="00CF0946">
        <w:trPr>
          <w:trHeight w:hRule="exact" w:val="662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7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4A1339">
              <w:rPr>
                <w:rFonts w:ascii="Arial" w:eastAsia="Arial" w:hAnsi="Arial" w:cs="Arial"/>
                <w:sz w:val="17"/>
                <w:szCs w:val="17"/>
              </w:rPr>
              <w:t>5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proofErr w:type="spellStart"/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itstr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proofErr w:type="spellEnd"/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maa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geh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  <w:p w:rsidR="0032138D" w:rsidRPr="00803111" w:rsidRDefault="00803111">
            <w:pPr>
              <w:spacing w:before="18" w:line="262" w:lineRule="auto"/>
              <w:ind w:left="23" w:right="529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onvo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doend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rli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gepa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t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y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m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aanwez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itti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tst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  <w:p w:rsidR="0032138D" w:rsidRPr="00803111" w:rsidRDefault="00803111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d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32138D" w:rsidRDefault="00803111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2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E212BA" w:rsidP="00534A2B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534A2B" w:rsidRDefault="0032138D">
            <w:pPr>
              <w:rPr>
                <w:lang w:val="nl-BE"/>
              </w:rPr>
            </w:pPr>
          </w:p>
        </w:tc>
      </w:tr>
      <w:tr w:rsidR="0032138D" w:rsidRPr="00E212BA">
        <w:trPr>
          <w:trHeight w:hRule="exact" w:val="703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7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4A1339">
              <w:rPr>
                <w:rFonts w:ascii="Arial" w:eastAsia="Arial" w:hAnsi="Arial" w:cs="Arial"/>
                <w:sz w:val="17"/>
                <w:szCs w:val="17"/>
              </w:rPr>
              <w:t>6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omponen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(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v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j</w:t>
            </w:r>
          </w:p>
          <w:p w:rsidR="0032138D" w:rsidRPr="00803111" w:rsidRDefault="00803111">
            <w:pPr>
              <w:spacing w:before="18" w:line="262" w:lineRule="auto"/>
              <w:ind w:left="23" w:right="595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proofErr w:type="spellStart"/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mog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fisc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h</w:t>
            </w:r>
            <w:proofErr w:type="spellEnd"/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zoe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doo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gewaa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proofErr w:type="gramStart"/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…</w:t>
            </w:r>
            <w:proofErr w:type="gramEnd"/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)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proofErr w:type="spellStart"/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v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b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and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>g</w:t>
            </w:r>
            <w:proofErr w:type="spellEnd"/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32138D" w:rsidRDefault="00803111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2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534A2B" w:rsidP="00534A2B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534A2B" w:rsidRDefault="00534A2B">
            <w:pPr>
              <w:rPr>
                <w:lang w:val="nl-BE"/>
              </w:rPr>
            </w:pPr>
            <w:r w:rsidRPr="00534A2B">
              <w:rPr>
                <w:lang w:val="nl-BE"/>
              </w:rPr>
              <w:t>Jaarlijkse IR inspectie door GRC.</w:t>
            </w:r>
          </w:p>
        </w:tc>
      </w:tr>
      <w:tr w:rsidR="0032138D" w:rsidTr="00CF0946">
        <w:trPr>
          <w:trHeight w:hRule="exact" w:val="58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7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4A1339">
              <w:rPr>
                <w:rFonts w:ascii="Arial" w:eastAsia="Arial" w:hAnsi="Arial" w:cs="Arial"/>
                <w:sz w:val="17"/>
                <w:szCs w:val="17"/>
              </w:rPr>
              <w:t>7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unne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onvo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doend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e</w:t>
            </w:r>
          </w:p>
          <w:p w:rsidR="0032138D" w:rsidRDefault="00803111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proofErr w:type="spellStart"/>
            <w:proofErr w:type="gramStart"/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f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ge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sc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he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sz w:val="17"/>
                <w:szCs w:val="17"/>
              </w:rPr>
              <w:t>d</w:t>
            </w:r>
            <w:proofErr w:type="spellEnd"/>
            <w:proofErr w:type="gramEnd"/>
            <w:r>
              <w:rPr>
                <w:rFonts w:ascii="Arial" w:eastAsia="Arial" w:hAnsi="Arial" w:cs="Arial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sz w:val="17"/>
                <w:szCs w:val="17"/>
              </w:rPr>
              <w:t xml:space="preserve">n </w:t>
            </w:r>
            <w:proofErr w:type="spellStart"/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ge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si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gna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l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d</w:t>
            </w:r>
            <w:proofErr w:type="spellEnd"/>
            <w:r>
              <w:rPr>
                <w:rFonts w:ascii="Arial" w:eastAsia="Arial" w:hAnsi="Arial" w:cs="Arial"/>
                <w:sz w:val="17"/>
                <w:szCs w:val="17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proofErr w:type="spellStart"/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v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b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and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>g</w:t>
            </w:r>
            <w:proofErr w:type="spellEnd"/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32138D" w:rsidRDefault="00803111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2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534A2B" w:rsidP="00534A2B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/>
        </w:tc>
      </w:tr>
      <w:tr w:rsidR="0032138D" w:rsidTr="00CF0946">
        <w:trPr>
          <w:trHeight w:hRule="exact" w:val="562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174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7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4A1339">
              <w:rPr>
                <w:rFonts w:ascii="Arial" w:eastAsia="Arial" w:hAnsi="Arial" w:cs="Arial"/>
                <w:spacing w:val="-1"/>
                <w:sz w:val="17"/>
                <w:szCs w:val="17"/>
              </w:rPr>
              <w:t>8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amme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unne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engen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</w:p>
          <w:p w:rsidR="0032138D" w:rsidRPr="00803111" w:rsidRDefault="00803111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onvo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doend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and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tst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  <w:p w:rsidR="0032138D" w:rsidRPr="00803111" w:rsidRDefault="00803111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andba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32138D" w:rsidRDefault="00803111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2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534A2B" w:rsidP="00534A2B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/>
        </w:tc>
      </w:tr>
      <w:tr w:rsidR="004A1339" w:rsidRPr="00534A2B" w:rsidTr="00534A2B">
        <w:trPr>
          <w:trHeight w:hRule="exact" w:val="796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>
            <w:pPr>
              <w:spacing w:line="180" w:lineRule="exact"/>
              <w:ind w:left="174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7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9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Pr="00803111" w:rsidRDefault="004A1339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-4"/>
                <w:sz w:val="17"/>
                <w:szCs w:val="17"/>
                <w:lang w:val="nl-BE"/>
              </w:rPr>
              <w:t>x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ev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sf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moge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nab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d</w:t>
            </w:r>
          </w:p>
          <w:p w:rsidR="004A1339" w:rsidRPr="00803111" w:rsidRDefault="004A1339" w:rsidP="009D5853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.(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bv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hou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dampen</w:t>
            </w:r>
            <w:proofErr w:type="gramStart"/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…</w:t>
            </w:r>
            <w:proofErr w:type="gramEnd"/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)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proofErr w:type="spellStart"/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on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tst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ki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>g</w:t>
            </w:r>
            <w:proofErr w:type="spellEnd"/>
            <w:r>
              <w:rPr>
                <w:rFonts w:ascii="Arial" w:eastAsia="Arial" w:hAnsi="Arial" w:cs="Arial"/>
                <w:i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 xml:space="preserve">n </w:t>
            </w:r>
            <w:proofErr w:type="spellStart"/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on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p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l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o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ffi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>g</w:t>
            </w:r>
            <w:proofErr w:type="spellEnd"/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4A1339" w:rsidRDefault="004A1339" w:rsidP="009D5853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2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300A77" w:rsidP="00534A2B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534A2B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534A2B" w:rsidRPr="00534A2B" w:rsidRDefault="00534A2B" w:rsidP="009D5853">
            <w:pPr>
              <w:rPr>
                <w:lang w:val="nl-BE"/>
              </w:rPr>
            </w:pPr>
          </w:p>
        </w:tc>
      </w:tr>
      <w:tr w:rsidR="00CF0946" w:rsidTr="00534A2B">
        <w:trPr>
          <w:trHeight w:hRule="exact" w:val="727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F0946" w:rsidRDefault="00CF0946" w:rsidP="00534A2B">
            <w:pPr>
              <w:spacing w:line="180" w:lineRule="exact"/>
              <w:ind w:left="174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7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</w:t>
            </w:r>
            <w:r>
              <w:rPr>
                <w:rFonts w:ascii="Arial" w:eastAsia="Arial" w:hAnsi="Arial" w:cs="Arial"/>
                <w:sz w:val="17"/>
                <w:szCs w:val="17"/>
              </w:rPr>
              <w:t>1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F0946" w:rsidRPr="00803111" w:rsidRDefault="00CF0946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zone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-4"/>
                <w:sz w:val="17"/>
                <w:szCs w:val="17"/>
                <w:lang w:val="nl-BE"/>
              </w:rPr>
              <w:t>x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egevaa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rli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</w:p>
          <w:p w:rsidR="00CF0946" w:rsidRPr="00803111" w:rsidRDefault="00CF0946" w:rsidP="00534A2B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dewe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lk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nagez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doo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gan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F0946" w:rsidRPr="00803111" w:rsidRDefault="00CF0946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ik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</w:p>
          <w:p w:rsidR="00CF0946" w:rsidRPr="00803111" w:rsidRDefault="00CF0946" w:rsidP="00534A2B">
            <w:pPr>
              <w:spacing w:before="18" w:line="262" w:lineRule="auto"/>
              <w:ind w:left="23" w:right="28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h 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x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p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rlijk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6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e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CF0946" w:rsidRDefault="00CF0946" w:rsidP="00534A2B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F0946" w:rsidRDefault="00300A77" w:rsidP="00534A2B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F0946" w:rsidRDefault="00CF0946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F0946" w:rsidRDefault="00CF0946" w:rsidP="00534A2B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F0946" w:rsidRDefault="00CF0946" w:rsidP="00534A2B"/>
        </w:tc>
      </w:tr>
    </w:tbl>
    <w:p w:rsidR="0032138D" w:rsidRDefault="0032138D">
      <w:pPr>
        <w:sectPr w:rsidR="0032138D">
          <w:pgSz w:w="16840" w:h="11900" w:orient="landscape"/>
          <w:pgMar w:top="1540" w:right="980" w:bottom="280" w:left="920" w:header="712" w:footer="460" w:gutter="0"/>
          <w:cols w:space="708"/>
        </w:sectPr>
      </w:pPr>
    </w:p>
    <w:p w:rsidR="0032138D" w:rsidRDefault="0032138D">
      <w:pPr>
        <w:spacing w:before="1" w:line="60" w:lineRule="exact"/>
        <w:rPr>
          <w:sz w:val="6"/>
          <w:szCs w:val="6"/>
        </w:rPr>
      </w:pPr>
    </w:p>
    <w:tbl>
      <w:tblPr>
        <w:tblW w:w="0" w:type="auto"/>
        <w:tblInd w:w="98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82"/>
        <w:gridCol w:w="4814"/>
        <w:gridCol w:w="2273"/>
        <w:gridCol w:w="1606"/>
        <w:gridCol w:w="442"/>
        <w:gridCol w:w="442"/>
        <w:gridCol w:w="442"/>
        <w:gridCol w:w="3811"/>
      </w:tblGrid>
      <w:tr w:rsidR="00F65661">
        <w:trPr>
          <w:trHeight w:hRule="exact" w:val="61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6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196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.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1663" w:right="1657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NVEN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TI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E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28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i/>
                <w:spacing w:val="-3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OGEL</w:t>
            </w:r>
            <w:r>
              <w:rPr>
                <w:rFonts w:ascii="Arial" w:eastAsia="Arial" w:hAnsi="Arial" w:cs="Arial"/>
                <w:b/>
                <w:i/>
                <w:spacing w:val="-2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J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 xml:space="preserve">K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GEVAA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R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40" w:lineRule="exact"/>
              <w:rPr>
                <w:sz w:val="15"/>
                <w:szCs w:val="15"/>
              </w:rPr>
            </w:pPr>
          </w:p>
          <w:p w:rsidR="00F65661" w:rsidRDefault="00F65661">
            <w:pPr>
              <w:spacing w:line="262" w:lineRule="auto"/>
              <w:ind w:left="102" w:right="98" w:firstLine="58"/>
              <w:rPr>
                <w:rFonts w:ascii="Arial" w:eastAsia="Arial" w:hAnsi="Arial" w:cs="Arial"/>
                <w:sz w:val="17"/>
                <w:szCs w:val="17"/>
              </w:rPr>
            </w:pPr>
            <w:proofErr w:type="spellStart"/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Ve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ban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d</w:t>
            </w:r>
            <w:proofErr w:type="spellEnd"/>
            <w:r>
              <w:rPr>
                <w:rFonts w:ascii="Arial" w:eastAsia="Arial" w:hAnsi="Arial" w:cs="Arial"/>
                <w:b/>
                <w:i/>
                <w:spacing w:val="31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b/>
                <w:i/>
                <w:spacing w:val="1"/>
                <w:position w:val="8"/>
                <w:sz w:val="11"/>
                <w:szCs w:val="11"/>
              </w:rPr>
              <w:t>(</w:t>
            </w:r>
            <w:r>
              <w:rPr>
                <w:rFonts w:ascii="Arial" w:eastAsia="Arial" w:hAnsi="Arial" w:cs="Arial"/>
                <w:b/>
                <w:i/>
                <w:spacing w:val="-1"/>
                <w:position w:val="8"/>
                <w:sz w:val="11"/>
                <w:szCs w:val="11"/>
              </w:rPr>
              <w:t>*</w:t>
            </w:r>
            <w:r>
              <w:rPr>
                <w:rFonts w:ascii="Arial" w:eastAsia="Arial" w:hAnsi="Arial" w:cs="Arial"/>
                <w:b/>
                <w:i/>
                <w:position w:val="8"/>
                <w:sz w:val="11"/>
                <w:szCs w:val="11"/>
              </w:rPr>
              <w:t xml:space="preserve">) </w:t>
            </w:r>
            <w:r>
              <w:rPr>
                <w:rFonts w:ascii="Arial" w:eastAsia="Arial" w:hAnsi="Arial" w:cs="Arial"/>
                <w:b/>
                <w:i/>
                <w:spacing w:val="7"/>
                <w:position w:val="8"/>
                <w:sz w:val="11"/>
                <w:szCs w:val="11"/>
              </w:rPr>
              <w:t xml:space="preserve">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me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 xml:space="preserve">t </w:t>
            </w:r>
            <w:proofErr w:type="spellStart"/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keu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ri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ngsve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l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ag</w:t>
            </w:r>
            <w:proofErr w:type="spellEnd"/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: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4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NV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T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 w:rsidP="00B469FE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 w:rsidP="00B469FE">
            <w:pPr>
              <w:spacing w:line="200" w:lineRule="exact"/>
            </w:pPr>
          </w:p>
          <w:p w:rsidR="00F65661" w:rsidRDefault="00F65661" w:rsidP="00B469FE">
            <w:pPr>
              <w:ind w:left="10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OK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 w:rsidP="00B469FE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 w:rsidP="00B469FE">
            <w:pPr>
              <w:spacing w:line="200" w:lineRule="exact"/>
            </w:pPr>
          </w:p>
          <w:p w:rsidR="00F65661" w:rsidRDefault="00F65661" w:rsidP="00B469FE">
            <w:pPr>
              <w:ind w:left="40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NOK</w:t>
            </w: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1332" w:right="1328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AA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REGE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L</w:t>
            </w:r>
          </w:p>
        </w:tc>
      </w:tr>
      <w:tr w:rsidR="0032138D" w:rsidRPr="00E212BA">
        <w:trPr>
          <w:trHeight w:hRule="exact" w:val="1546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174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7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</w:t>
            </w:r>
            <w:r w:rsidR="004A1339">
              <w:rPr>
                <w:rFonts w:ascii="Arial" w:eastAsia="Arial" w:hAnsi="Arial" w:cs="Arial"/>
                <w:sz w:val="17"/>
                <w:szCs w:val="17"/>
              </w:rPr>
              <w:t>2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 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euz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h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g</w:t>
            </w:r>
          </w:p>
          <w:p w:rsidR="0032138D" w:rsidRPr="00803111" w:rsidRDefault="00803111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gehoude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gend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wend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proofErr w:type="gramStart"/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nv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oede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n :</w:t>
            </w:r>
            <w:proofErr w:type="gramEnd"/>
          </w:p>
          <w:p w:rsidR="0032138D" w:rsidRPr="00803111" w:rsidRDefault="00803111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moge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noodgeva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(c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)</w:t>
            </w:r>
          </w:p>
          <w:p w:rsidR="0032138D" w:rsidRPr="00803111" w:rsidRDefault="00803111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behande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opge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goede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(c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e</w:t>
            </w:r>
          </w:p>
          <w:p w:rsidR="0032138D" w:rsidRPr="00803111" w:rsidRDefault="00803111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)</w:t>
            </w:r>
          </w:p>
          <w:p w:rsidR="0032138D" w:rsidRPr="00803111" w:rsidRDefault="00803111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bouwma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(c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CA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)</w:t>
            </w:r>
          </w:p>
          <w:p w:rsidR="0032138D" w:rsidRPr="00803111" w:rsidRDefault="00803111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uu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gebouwe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(c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CB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)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ilijk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j</w:t>
            </w:r>
          </w:p>
          <w:p w:rsidR="0032138D" w:rsidRPr="00803111" w:rsidRDefault="00803111">
            <w:pPr>
              <w:spacing w:before="18" w:line="262" w:lineRule="auto"/>
              <w:ind w:left="23" w:right="300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and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and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opge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age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goede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t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ag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and</w:t>
            </w:r>
            <w:r w:rsidRPr="00803111">
              <w:rPr>
                <w:rFonts w:ascii="Arial" w:eastAsia="Arial" w:hAnsi="Arial" w:cs="Arial"/>
                <w:i/>
                <w:spacing w:val="-3"/>
                <w:sz w:val="17"/>
                <w:szCs w:val="17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rst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str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32138D" w:rsidRDefault="00803111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534A2B" w:rsidP="00534A2B">
            <w:pPr>
              <w:jc w:val="center"/>
            </w:pPr>
            <w:r>
              <w:t>X</w:t>
            </w: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534A2B" w:rsidRDefault="00534A2B">
            <w:pPr>
              <w:rPr>
                <w:lang w:val="nl-BE"/>
              </w:rPr>
            </w:pPr>
            <w:r w:rsidRPr="00534A2B">
              <w:rPr>
                <w:lang w:val="nl-BE"/>
              </w:rPr>
              <w:t xml:space="preserve">Plan met uitwendige </w:t>
            </w:r>
            <w:proofErr w:type="spellStart"/>
            <w:r w:rsidRPr="00534A2B">
              <w:rPr>
                <w:lang w:val="nl-BE"/>
              </w:rPr>
              <w:t>invloedsfactoren</w:t>
            </w:r>
            <w:proofErr w:type="spellEnd"/>
            <w:r w:rsidRPr="00534A2B">
              <w:rPr>
                <w:lang w:val="nl-BE"/>
              </w:rPr>
              <w:t xml:space="preserve"> dient opgesteld te worden.</w:t>
            </w:r>
          </w:p>
        </w:tc>
      </w:tr>
      <w:tr w:rsidR="0032138D">
        <w:trPr>
          <w:trHeight w:hRule="exact" w:val="21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174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7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</w:t>
            </w:r>
            <w:r w:rsidR="004A1339">
              <w:rPr>
                <w:rFonts w:ascii="Arial" w:eastAsia="Arial" w:hAnsi="Arial" w:cs="Arial"/>
                <w:sz w:val="17"/>
                <w:szCs w:val="17"/>
              </w:rPr>
              <w:t>3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proofErr w:type="spellStart"/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Ande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</w:t>
            </w:r>
            <w:proofErr w:type="spellEnd"/>
            <w:r>
              <w:rPr>
                <w:rFonts w:ascii="Arial" w:eastAsia="Arial" w:hAnsi="Arial" w:cs="Arial"/>
                <w:sz w:val="17"/>
                <w:szCs w:val="17"/>
              </w:rPr>
              <w:t>…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/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/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/>
        </w:tc>
      </w:tr>
      <w:tr w:rsidR="0032138D" w:rsidRPr="00E212BA" w:rsidTr="004A1339">
        <w:trPr>
          <w:trHeight w:hRule="exact" w:val="264"/>
        </w:trPr>
        <w:tc>
          <w:tcPr>
            <w:tcW w:w="14512" w:type="dxa"/>
            <w:gridSpan w:val="8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CC"/>
          </w:tcPr>
          <w:p w:rsidR="0032138D" w:rsidRPr="00803111" w:rsidRDefault="00803111">
            <w:pPr>
              <w:spacing w:before="3"/>
              <w:ind w:left="28"/>
              <w:rPr>
                <w:rFonts w:ascii="Arial" w:eastAsia="Arial" w:hAnsi="Arial" w:cs="Arial"/>
                <w:lang w:val="nl-BE"/>
              </w:rPr>
            </w:pP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8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.</w:t>
            </w:r>
            <w:r w:rsidRPr="00803111">
              <w:rPr>
                <w:rFonts w:ascii="Arial" w:eastAsia="Arial" w:hAnsi="Arial" w:cs="Arial"/>
                <w:b/>
                <w:spacing w:val="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’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spacing w:val="1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spacing w:val="5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ij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te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13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9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ro</w:t>
            </w:r>
            <w:r w:rsidRPr="00803111">
              <w:rPr>
                <w:rFonts w:ascii="Arial" w:eastAsia="Arial" w:hAnsi="Arial" w:cs="Arial"/>
                <w:b/>
                <w:spacing w:val="1"/>
                <w:w w:val="102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n</w:t>
            </w:r>
          </w:p>
        </w:tc>
      </w:tr>
      <w:tr w:rsidR="0032138D">
        <w:trPr>
          <w:trHeight w:hRule="exact" w:val="85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8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1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omponen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</w:p>
          <w:p w:rsidR="0032138D" w:rsidRPr="00803111" w:rsidRDefault="00803111">
            <w:pPr>
              <w:spacing w:before="18" w:line="262" w:lineRule="auto"/>
              <w:ind w:left="23" w:right="496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ric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(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rstr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oom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)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zoa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ili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ghede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f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proofErr w:type="spellStart"/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gee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>n</w:t>
            </w:r>
            <w:proofErr w:type="spellEnd"/>
            <w:r>
              <w:rPr>
                <w:rFonts w:ascii="Arial" w:eastAsia="Arial" w:hAnsi="Arial" w:cs="Arial"/>
                <w:i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be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sc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he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i/>
                <w:spacing w:val="-5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>g</w:t>
            </w:r>
            <w:proofErr w:type="spellEnd"/>
            <w:r>
              <w:rPr>
                <w:rFonts w:ascii="Arial" w:eastAsia="Arial" w:hAnsi="Arial" w:cs="Arial"/>
                <w:i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ege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>n</w:t>
            </w:r>
            <w:proofErr w:type="spellEnd"/>
          </w:p>
          <w:p w:rsidR="0032138D" w:rsidRDefault="00803111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proofErr w:type="spellStart"/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o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v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rstr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o</w:t>
            </w:r>
            <w:r>
              <w:rPr>
                <w:rFonts w:ascii="Arial" w:eastAsia="Arial" w:hAnsi="Arial" w:cs="Arial"/>
                <w:i/>
                <w:spacing w:val="-5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>n</w:t>
            </w:r>
            <w:proofErr w:type="spellEnd"/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32138D" w:rsidRDefault="00803111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2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534A2B" w:rsidP="00534A2B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/>
        </w:tc>
      </w:tr>
      <w:tr w:rsidR="0032138D" w:rsidRPr="00E212BA" w:rsidTr="00534A2B">
        <w:trPr>
          <w:trHeight w:hRule="exact" w:val="848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8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6C5222">
              <w:rPr>
                <w:rFonts w:ascii="Arial" w:eastAsia="Arial" w:hAnsi="Arial" w:cs="Arial"/>
                <w:sz w:val="17"/>
                <w:szCs w:val="17"/>
              </w:rPr>
              <w:t>2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ili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houde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houde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e</w:t>
            </w:r>
          </w:p>
          <w:p w:rsidR="0032138D" w:rsidRPr="00803111" w:rsidRDefault="00803111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proofErr w:type="spellStart"/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emen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proofErr w:type="spellEnd"/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3"/>
                <w:sz w:val="17"/>
                <w:szCs w:val="17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iss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  <w:p w:rsidR="0032138D" w:rsidRPr="00803111" w:rsidRDefault="00803111">
            <w:pPr>
              <w:spacing w:before="18" w:line="262" w:lineRule="auto"/>
              <w:ind w:left="23" w:right="10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ltv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ili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ghede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k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ty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p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e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32138D" w:rsidRDefault="00803111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2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534A2B" w:rsidP="00534A2B">
            <w:pPr>
              <w:jc w:val="center"/>
            </w:pPr>
            <w:r>
              <w:t>X</w:t>
            </w: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534A2B" w:rsidRPr="00534A2B" w:rsidRDefault="00534A2B">
            <w:pPr>
              <w:rPr>
                <w:lang w:val="nl-BE"/>
              </w:rPr>
            </w:pPr>
            <w:r>
              <w:rPr>
                <w:lang w:val="nl-BE"/>
              </w:rPr>
              <w:t>Maximale stroomsterkte vermelden op bord</w:t>
            </w:r>
          </w:p>
        </w:tc>
      </w:tr>
      <w:tr w:rsidR="0032138D">
        <w:trPr>
          <w:trHeight w:hRule="exact" w:val="427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8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6C5222">
              <w:rPr>
                <w:rFonts w:ascii="Arial" w:eastAsia="Arial" w:hAnsi="Arial" w:cs="Arial"/>
                <w:sz w:val="17"/>
                <w:szCs w:val="17"/>
              </w:rPr>
              <w:t>3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moge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ltk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risti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onvo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doend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e</w:t>
            </w:r>
          </w:p>
          <w:p w:rsidR="0032138D" w:rsidRPr="00803111" w:rsidRDefault="00803111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m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ande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proofErr w:type="spellStart"/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gee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>n</w:t>
            </w:r>
            <w:proofErr w:type="spellEnd"/>
            <w:r>
              <w:rPr>
                <w:rFonts w:ascii="Arial" w:eastAsia="Arial" w:hAnsi="Arial" w:cs="Arial"/>
                <w:i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tij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d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g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>e</w:t>
            </w:r>
            <w:proofErr w:type="spellEnd"/>
            <w:r>
              <w:rPr>
                <w:rFonts w:ascii="Arial" w:eastAsia="Arial" w:hAnsi="Arial" w:cs="Arial"/>
                <w:i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be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sc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he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i/>
                <w:spacing w:val="-5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>g</w:t>
            </w:r>
            <w:proofErr w:type="spellEnd"/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32138D" w:rsidRDefault="00803111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534A2B" w:rsidP="00534A2B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/>
        </w:tc>
      </w:tr>
      <w:tr w:rsidR="0032138D">
        <w:trPr>
          <w:trHeight w:hRule="exact" w:val="21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8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6C5222">
              <w:rPr>
                <w:rFonts w:ascii="Arial" w:eastAsia="Arial" w:hAnsi="Arial" w:cs="Arial"/>
                <w:sz w:val="17"/>
                <w:szCs w:val="17"/>
              </w:rPr>
              <w:t>4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proofErr w:type="spellStart"/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Ande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</w:t>
            </w:r>
            <w:proofErr w:type="spellEnd"/>
            <w:r>
              <w:rPr>
                <w:rFonts w:ascii="Arial" w:eastAsia="Arial" w:hAnsi="Arial" w:cs="Arial"/>
                <w:sz w:val="17"/>
                <w:szCs w:val="17"/>
              </w:rPr>
              <w:t>…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/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/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/>
        </w:tc>
      </w:tr>
      <w:tr w:rsidR="0032138D" w:rsidRPr="00E212BA" w:rsidTr="004A1339">
        <w:trPr>
          <w:trHeight w:hRule="exact" w:val="264"/>
        </w:trPr>
        <w:tc>
          <w:tcPr>
            <w:tcW w:w="14512" w:type="dxa"/>
            <w:gridSpan w:val="8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CC"/>
          </w:tcPr>
          <w:p w:rsidR="0032138D" w:rsidRPr="00803111" w:rsidRDefault="00803111">
            <w:pPr>
              <w:spacing w:before="3"/>
              <w:ind w:left="28"/>
              <w:rPr>
                <w:rFonts w:ascii="Arial" w:eastAsia="Arial" w:hAnsi="Arial" w:cs="Arial"/>
                <w:lang w:val="nl-BE"/>
              </w:rPr>
            </w:pP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9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.</w:t>
            </w:r>
            <w:r w:rsidRPr="00803111">
              <w:rPr>
                <w:rFonts w:ascii="Arial" w:eastAsia="Arial" w:hAnsi="Arial" w:cs="Arial"/>
                <w:b/>
                <w:spacing w:val="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’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spacing w:val="1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spacing w:val="5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ij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te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13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9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9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p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nn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li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b/>
                <w:spacing w:val="34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b/>
                <w:spacing w:val="7"/>
                <w:lang w:val="nl-BE"/>
              </w:rPr>
              <w:t xml:space="preserve"> </w:t>
            </w:r>
            <w:proofErr w:type="spellStart"/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we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rop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proofErr w:type="spellEnd"/>
            <w:r w:rsidRPr="00803111">
              <w:rPr>
                <w:rFonts w:ascii="Arial" w:eastAsia="Arial" w:hAnsi="Arial" w:cs="Arial"/>
                <w:b/>
                <w:spacing w:val="31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9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b/>
                <w:spacing w:val="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p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nn</w:t>
            </w:r>
            <w:r w:rsidRPr="00803111">
              <w:rPr>
                <w:rFonts w:ascii="Arial" w:eastAsia="Arial" w:hAnsi="Arial" w:cs="Arial"/>
                <w:b/>
                <w:spacing w:val="1"/>
                <w:w w:val="102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ng</w:t>
            </w:r>
          </w:p>
        </w:tc>
      </w:tr>
      <w:tr w:rsidR="0032138D">
        <w:trPr>
          <w:trHeight w:hRule="exact" w:val="85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9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1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 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proofErr w:type="spellStart"/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wede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op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n</w:t>
            </w:r>
            <w:proofErr w:type="spellEnd"/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a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wegva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n</w:t>
            </w:r>
          </w:p>
          <w:p w:rsidR="0032138D" w:rsidRPr="00803111" w:rsidRDefault="00803111">
            <w:pPr>
              <w:spacing w:before="18" w:line="262" w:lineRule="auto"/>
              <w:ind w:left="23" w:right="59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a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unne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bepaa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s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rki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eden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p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i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i/>
                <w:spacing w:val="-3"/>
                <w:sz w:val="17"/>
                <w:szCs w:val="17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egend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e</w:t>
            </w:r>
          </w:p>
          <w:p w:rsidR="0032138D" w:rsidRPr="00803111" w:rsidRDefault="00803111">
            <w:pPr>
              <w:spacing w:before="18" w:line="262" w:lineRule="auto"/>
              <w:ind w:left="23" w:right="79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neonde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oge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lijk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mm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proofErr w:type="spellStart"/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p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tti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g</w:t>
            </w:r>
            <w:proofErr w:type="spellEnd"/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32138D" w:rsidRDefault="00803111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color w:val="9C0005"/>
                <w:sz w:val="17"/>
                <w:szCs w:val="17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534A2B" w:rsidP="00534A2B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/>
        </w:tc>
      </w:tr>
      <w:tr w:rsidR="0032138D">
        <w:trPr>
          <w:trHeight w:hRule="exact" w:val="427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9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2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kritisc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waa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wegva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e</w:t>
            </w:r>
          </w:p>
          <w:p w:rsidR="0032138D" w:rsidRPr="00803111" w:rsidRDefault="00803111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nood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sit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u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unne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eweegb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engen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onge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ë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e</w:t>
            </w:r>
          </w:p>
          <w:p w:rsidR="0032138D" w:rsidRPr="00803111" w:rsidRDefault="00803111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had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proofErr w:type="spellStart"/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ili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had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e</w:t>
            </w:r>
            <w:proofErr w:type="spellEnd"/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32138D" w:rsidRDefault="00803111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color w:val="9C0005"/>
                <w:sz w:val="17"/>
                <w:szCs w:val="17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534A2B" w:rsidP="00534A2B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/>
        </w:tc>
      </w:tr>
      <w:tr w:rsidR="006C5222" w:rsidTr="009D5853">
        <w:trPr>
          <w:trHeight w:hRule="exact" w:val="641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6C5222" w:rsidRDefault="006C5222" w:rsidP="009D5853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9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3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6C5222" w:rsidRPr="00803111" w:rsidRDefault="006C5222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 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wegva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doo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</w:p>
          <w:p w:rsidR="006C5222" w:rsidRPr="00803111" w:rsidRDefault="006C5222" w:rsidP="009D5853">
            <w:pPr>
              <w:spacing w:before="18" w:line="262" w:lineRule="auto"/>
              <w:ind w:left="23" w:right="520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wegva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doo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rlic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gevaa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rli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sit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proofErr w:type="spellStart"/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eeë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proofErr w:type="spellEnd"/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6C5222" w:rsidRPr="00803111" w:rsidRDefault="006C5222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k</w:t>
            </w:r>
            <w:r w:rsidRPr="00803111">
              <w:rPr>
                <w:rFonts w:ascii="Arial" w:eastAsia="Arial" w:hAnsi="Arial" w:cs="Arial"/>
                <w:i/>
                <w:spacing w:val="-3"/>
                <w:sz w:val="17"/>
                <w:szCs w:val="17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ts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  <w:p w:rsidR="006C5222" w:rsidRPr="00803111" w:rsidRDefault="006C5222" w:rsidP="009D5853">
            <w:pPr>
              <w:spacing w:before="18" w:line="262" w:lineRule="auto"/>
              <w:ind w:left="23" w:right="127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ede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doo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k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6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baa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d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6C5222" w:rsidRDefault="006C5222" w:rsidP="009D5853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2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6C5222" w:rsidRDefault="006C5222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6C5222" w:rsidRDefault="00300A77" w:rsidP="00534A2B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6C5222" w:rsidRDefault="006C5222" w:rsidP="00534A2B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6C5222" w:rsidRDefault="006C5222" w:rsidP="009D5853"/>
        </w:tc>
      </w:tr>
      <w:tr w:rsidR="006C5222" w:rsidTr="009D5853">
        <w:trPr>
          <w:trHeight w:hRule="exact" w:val="21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6C5222" w:rsidRDefault="006C5222" w:rsidP="009D5853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9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4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6C5222" w:rsidRDefault="006C5222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proofErr w:type="spellStart"/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Ande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</w:t>
            </w:r>
            <w:proofErr w:type="spellEnd"/>
            <w:r>
              <w:rPr>
                <w:rFonts w:ascii="Arial" w:eastAsia="Arial" w:hAnsi="Arial" w:cs="Arial"/>
                <w:sz w:val="17"/>
                <w:szCs w:val="17"/>
              </w:rPr>
              <w:t>…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6C5222" w:rsidRDefault="006C5222" w:rsidP="009D5853"/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6C5222" w:rsidRDefault="006C5222" w:rsidP="009D5853"/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6C5222" w:rsidRDefault="006C5222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6C5222" w:rsidRDefault="006C5222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6C5222" w:rsidRDefault="006C5222" w:rsidP="00534A2B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6C5222" w:rsidRDefault="006C5222" w:rsidP="009D5853"/>
        </w:tc>
      </w:tr>
    </w:tbl>
    <w:p w:rsidR="0032138D" w:rsidRDefault="0032138D">
      <w:pPr>
        <w:sectPr w:rsidR="0032138D">
          <w:pgSz w:w="16840" w:h="11900" w:orient="landscape"/>
          <w:pgMar w:top="1540" w:right="980" w:bottom="280" w:left="920" w:header="712" w:footer="460" w:gutter="0"/>
          <w:cols w:space="708"/>
        </w:sectPr>
      </w:pPr>
    </w:p>
    <w:p w:rsidR="0032138D" w:rsidRDefault="0032138D">
      <w:pPr>
        <w:spacing w:before="1" w:line="60" w:lineRule="exact"/>
        <w:rPr>
          <w:sz w:val="6"/>
          <w:szCs w:val="6"/>
        </w:rPr>
      </w:pPr>
    </w:p>
    <w:tbl>
      <w:tblPr>
        <w:tblW w:w="0" w:type="auto"/>
        <w:tblInd w:w="98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82"/>
        <w:gridCol w:w="4814"/>
        <w:gridCol w:w="2273"/>
        <w:gridCol w:w="1606"/>
        <w:gridCol w:w="442"/>
        <w:gridCol w:w="442"/>
        <w:gridCol w:w="442"/>
        <w:gridCol w:w="3811"/>
      </w:tblGrid>
      <w:tr w:rsidR="00F65661">
        <w:trPr>
          <w:trHeight w:hRule="exact" w:val="61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6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196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.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1663" w:right="1657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NVEN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TI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E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28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i/>
                <w:spacing w:val="-3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OGEL</w:t>
            </w:r>
            <w:r>
              <w:rPr>
                <w:rFonts w:ascii="Arial" w:eastAsia="Arial" w:hAnsi="Arial" w:cs="Arial"/>
                <w:b/>
                <w:i/>
                <w:spacing w:val="-2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J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 xml:space="preserve">K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GEVAA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R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40" w:lineRule="exact"/>
              <w:rPr>
                <w:sz w:val="15"/>
                <w:szCs w:val="15"/>
              </w:rPr>
            </w:pPr>
          </w:p>
          <w:p w:rsidR="00F65661" w:rsidRDefault="00F65661">
            <w:pPr>
              <w:spacing w:line="262" w:lineRule="auto"/>
              <w:ind w:left="102" w:right="98" w:firstLine="58"/>
              <w:rPr>
                <w:rFonts w:ascii="Arial" w:eastAsia="Arial" w:hAnsi="Arial" w:cs="Arial"/>
                <w:sz w:val="17"/>
                <w:szCs w:val="17"/>
              </w:rPr>
            </w:pPr>
            <w:proofErr w:type="spellStart"/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Ve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ban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d</w:t>
            </w:r>
            <w:proofErr w:type="spellEnd"/>
            <w:r>
              <w:rPr>
                <w:rFonts w:ascii="Arial" w:eastAsia="Arial" w:hAnsi="Arial" w:cs="Arial"/>
                <w:b/>
                <w:i/>
                <w:spacing w:val="31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b/>
                <w:i/>
                <w:spacing w:val="1"/>
                <w:position w:val="8"/>
                <w:sz w:val="11"/>
                <w:szCs w:val="11"/>
              </w:rPr>
              <w:t>(</w:t>
            </w:r>
            <w:r>
              <w:rPr>
                <w:rFonts w:ascii="Arial" w:eastAsia="Arial" w:hAnsi="Arial" w:cs="Arial"/>
                <w:b/>
                <w:i/>
                <w:spacing w:val="-1"/>
                <w:position w:val="8"/>
                <w:sz w:val="11"/>
                <w:szCs w:val="11"/>
              </w:rPr>
              <w:t>*</w:t>
            </w:r>
            <w:r>
              <w:rPr>
                <w:rFonts w:ascii="Arial" w:eastAsia="Arial" w:hAnsi="Arial" w:cs="Arial"/>
                <w:b/>
                <w:i/>
                <w:position w:val="8"/>
                <w:sz w:val="11"/>
                <w:szCs w:val="11"/>
              </w:rPr>
              <w:t xml:space="preserve">) </w:t>
            </w:r>
            <w:r>
              <w:rPr>
                <w:rFonts w:ascii="Arial" w:eastAsia="Arial" w:hAnsi="Arial" w:cs="Arial"/>
                <w:b/>
                <w:i/>
                <w:spacing w:val="7"/>
                <w:position w:val="8"/>
                <w:sz w:val="11"/>
                <w:szCs w:val="11"/>
              </w:rPr>
              <w:t xml:space="preserve">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me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 xml:space="preserve">t </w:t>
            </w:r>
            <w:proofErr w:type="spellStart"/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keu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ri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ngsve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l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ag</w:t>
            </w:r>
            <w:proofErr w:type="spellEnd"/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: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4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NV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T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 w:rsidP="00B469FE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 w:rsidP="00B469FE">
            <w:pPr>
              <w:spacing w:line="200" w:lineRule="exact"/>
            </w:pPr>
          </w:p>
          <w:p w:rsidR="00F65661" w:rsidRDefault="00F65661" w:rsidP="00B469FE">
            <w:pPr>
              <w:ind w:left="10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OK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 w:rsidP="00B469FE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 w:rsidP="00B469FE">
            <w:pPr>
              <w:spacing w:line="200" w:lineRule="exact"/>
            </w:pPr>
          </w:p>
          <w:p w:rsidR="00F65661" w:rsidRDefault="00F65661" w:rsidP="00B469FE">
            <w:pPr>
              <w:ind w:left="40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NOK</w:t>
            </w: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1332" w:right="1328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AA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REGE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L</w:t>
            </w:r>
          </w:p>
        </w:tc>
      </w:tr>
      <w:tr w:rsidR="0032138D" w:rsidRPr="00E212BA" w:rsidTr="006C5222">
        <w:trPr>
          <w:trHeight w:hRule="exact" w:val="264"/>
        </w:trPr>
        <w:tc>
          <w:tcPr>
            <w:tcW w:w="14512" w:type="dxa"/>
            <w:gridSpan w:val="8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CC"/>
          </w:tcPr>
          <w:p w:rsidR="0032138D" w:rsidRPr="00803111" w:rsidRDefault="00803111">
            <w:pPr>
              <w:spacing w:before="3"/>
              <w:ind w:left="28"/>
              <w:rPr>
                <w:rFonts w:ascii="Arial" w:eastAsia="Arial" w:hAnsi="Arial" w:cs="Arial"/>
                <w:lang w:val="nl-BE"/>
              </w:rPr>
            </w:pP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10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.</w:t>
            </w:r>
            <w:r w:rsidRPr="00803111">
              <w:rPr>
                <w:rFonts w:ascii="Arial" w:eastAsia="Arial" w:hAnsi="Arial" w:cs="Arial"/>
                <w:b/>
                <w:spacing w:val="9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’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spacing w:val="1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nh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nt</w:t>
            </w:r>
            <w:r w:rsidRPr="00803111">
              <w:rPr>
                <w:rFonts w:ascii="Arial" w:eastAsia="Arial" w:hAnsi="Arial" w:cs="Arial"/>
                <w:b/>
                <w:spacing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9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b/>
                <w:spacing w:val="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g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bru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b/>
                <w:spacing w:val="15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9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ekt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b/>
                <w:spacing w:val="22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rg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spacing w:val="15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b/>
                <w:spacing w:val="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we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33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9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b/>
                <w:spacing w:val="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ekt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b/>
                <w:spacing w:val="22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1"/>
                <w:w w:val="102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sta</w:t>
            </w:r>
            <w:r w:rsidRPr="00803111">
              <w:rPr>
                <w:rFonts w:ascii="Arial" w:eastAsia="Arial" w:hAnsi="Arial" w:cs="Arial"/>
                <w:b/>
                <w:spacing w:val="1"/>
                <w:w w:val="102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at</w:t>
            </w:r>
            <w:r w:rsidRPr="00803111">
              <w:rPr>
                <w:rFonts w:ascii="Arial" w:eastAsia="Arial" w:hAnsi="Arial" w:cs="Arial"/>
                <w:b/>
                <w:spacing w:val="1"/>
                <w:w w:val="102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s</w:t>
            </w:r>
          </w:p>
        </w:tc>
      </w:tr>
      <w:tr w:rsidR="0032138D" w:rsidRPr="00E212BA">
        <w:trPr>
          <w:trHeight w:hRule="exact" w:val="955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174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10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1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wend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proofErr w:type="spellStart"/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nv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oed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sf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n</w:t>
            </w:r>
            <w:proofErr w:type="spellEnd"/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aanwez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  <w:p w:rsidR="009D5853" w:rsidRPr="00803111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>
              <w:rPr>
                <w:rFonts w:ascii="Arial" w:eastAsia="Arial" w:hAnsi="Arial" w:cs="Arial"/>
                <w:sz w:val="17"/>
                <w:szCs w:val="17"/>
                <w:lang w:val="nl-BE"/>
              </w:rPr>
              <w:t>Installatie stemt niet overeen met het opgestelde plan.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h 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s</w:t>
            </w:r>
          </w:p>
          <w:p w:rsidR="0032138D" w:rsidRPr="00803111" w:rsidRDefault="00803111">
            <w:pPr>
              <w:spacing w:before="18" w:line="262" w:lineRule="auto"/>
              <w:ind w:left="23" w:right="208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oge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lij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ik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r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tst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lli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it</w:t>
            </w:r>
            <w:r w:rsidRPr="00803111">
              <w:rPr>
                <w:rFonts w:ascii="Arial" w:eastAsia="Arial" w:hAnsi="Arial" w:cs="Arial"/>
                <w:i/>
                <w:spacing w:val="-3"/>
                <w:sz w:val="17"/>
                <w:szCs w:val="17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end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oede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32138D" w:rsidRDefault="00803111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534A2B" w:rsidP="00534A2B">
            <w:pPr>
              <w:jc w:val="center"/>
            </w:pPr>
            <w:r>
              <w:t>X</w:t>
            </w: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534A2B" w:rsidRDefault="00534A2B">
            <w:pPr>
              <w:rPr>
                <w:lang w:val="nl-BE"/>
              </w:rPr>
            </w:pPr>
            <w:r w:rsidRPr="00534A2B">
              <w:rPr>
                <w:lang w:val="nl-BE"/>
              </w:rPr>
              <w:t xml:space="preserve">Opstellen van plan met uitwendige </w:t>
            </w:r>
            <w:proofErr w:type="spellStart"/>
            <w:r w:rsidRPr="00534A2B">
              <w:rPr>
                <w:lang w:val="nl-BE"/>
              </w:rPr>
              <w:t>invloedsfactoren</w:t>
            </w:r>
            <w:proofErr w:type="spellEnd"/>
            <w:r w:rsidRPr="00534A2B">
              <w:rPr>
                <w:lang w:val="nl-BE"/>
              </w:rPr>
              <w:t>.</w:t>
            </w:r>
          </w:p>
        </w:tc>
      </w:tr>
      <w:tr w:rsidR="009D5853" w:rsidRPr="00E212BA" w:rsidTr="009D5853">
        <w:trPr>
          <w:trHeight w:hRule="exact" w:val="955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line="180" w:lineRule="exact"/>
              <w:ind w:left="174"/>
              <w:rPr>
                <w:rFonts w:ascii="Arial" w:eastAsia="Arial" w:hAnsi="Arial" w:cs="Arial"/>
                <w:spacing w:val="-1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10</w:t>
            </w:r>
            <w:r w:rsidR="007E73A5">
              <w:rPr>
                <w:rFonts w:ascii="Arial" w:eastAsia="Arial" w:hAnsi="Arial" w:cs="Arial"/>
                <w:spacing w:val="-1"/>
                <w:sz w:val="17"/>
                <w:szCs w:val="17"/>
              </w:rPr>
              <w:t>.2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t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y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m is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onbe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d (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TT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,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,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C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,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, 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).</w:t>
            </w:r>
          </w:p>
          <w:p w:rsidR="009D5853" w:rsidRP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</w:pP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</w:pP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oge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lijk 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rk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f</w:t>
            </w:r>
          </w:p>
          <w:p w:rsidR="009D5853" w:rsidRP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ed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rmi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doo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 xml:space="preserve">r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 xml:space="preserve">t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 xml:space="preserve">t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en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 zijn 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 xml:space="preserve">t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tsyst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m.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9D5853" w:rsidRPr="009D5853" w:rsidRDefault="009D5853" w:rsidP="009D5853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i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534A2B" w:rsidP="00534A2B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534A2B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B52DA4" w:rsidRDefault="00B52DA4" w:rsidP="009D5853">
            <w:pPr>
              <w:rPr>
                <w:lang w:val="nl-BE"/>
              </w:rPr>
            </w:pPr>
            <w:r w:rsidRPr="00B52DA4">
              <w:rPr>
                <w:lang w:val="nl-BE"/>
              </w:rPr>
              <w:t>Aanduiding op borden dient aangebracht te worden.</w:t>
            </w:r>
          </w:p>
        </w:tc>
      </w:tr>
      <w:tr w:rsidR="009D5853" w:rsidTr="009D5853">
        <w:trPr>
          <w:trHeight w:hRule="exact" w:val="955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line="180" w:lineRule="exact"/>
              <w:ind w:left="174"/>
              <w:rPr>
                <w:rFonts w:ascii="Arial" w:eastAsia="Arial" w:hAnsi="Arial" w:cs="Arial"/>
                <w:spacing w:val="-1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10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</w:rPr>
              <w:t>.</w:t>
            </w:r>
            <w:r w:rsidR="007E73A5">
              <w:rPr>
                <w:rFonts w:ascii="Arial" w:eastAsia="Arial" w:hAnsi="Arial" w:cs="Arial"/>
                <w:spacing w:val="-1"/>
                <w:sz w:val="17"/>
                <w:szCs w:val="17"/>
              </w:rPr>
              <w:t>3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r is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 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hem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a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aanwez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ig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 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tie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</w:t>
            </w:r>
          </w:p>
          <w:p w:rsidR="009D5853" w:rsidRP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aandu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 str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oombanen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,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 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l-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beve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ili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ric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,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 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rd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 str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omen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,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dve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 (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y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eme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TT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,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,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C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,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, 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).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doend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 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enn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is 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</w:p>
          <w:p w:rsidR="009D5853" w:rsidRP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</w:pP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rm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 xml:space="preserve">tie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 xml:space="preserve">r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 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 xml:space="preserve">tie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m 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ilig w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rkz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hede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 te 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unne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itv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9D5853" w:rsidRPr="009D5853" w:rsidRDefault="009D5853" w:rsidP="009D5853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i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B52DA4" w:rsidP="00534A2B">
            <w:pPr>
              <w:jc w:val="center"/>
            </w:pPr>
            <w:r>
              <w:t>X</w:t>
            </w: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B52DA4" w:rsidP="009D5853">
            <w:r>
              <w:t xml:space="preserve">Up to date </w:t>
            </w:r>
            <w:proofErr w:type="spellStart"/>
            <w:r>
              <w:t>brengen</w:t>
            </w:r>
            <w:proofErr w:type="spellEnd"/>
            <w:r>
              <w:t xml:space="preserve"> van schema´s.</w:t>
            </w:r>
          </w:p>
        </w:tc>
      </w:tr>
      <w:tr w:rsidR="009D5853" w:rsidTr="009D5853">
        <w:trPr>
          <w:trHeight w:hRule="exact" w:val="955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line="180" w:lineRule="exact"/>
              <w:ind w:left="174"/>
              <w:rPr>
                <w:rFonts w:ascii="Arial" w:eastAsia="Arial" w:hAnsi="Arial" w:cs="Arial"/>
                <w:spacing w:val="-1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10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</w:rPr>
              <w:t>.</w:t>
            </w:r>
            <w:r w:rsidR="007E73A5">
              <w:rPr>
                <w:rFonts w:ascii="Arial" w:eastAsia="Arial" w:hAnsi="Arial" w:cs="Arial"/>
                <w:spacing w:val="-1"/>
                <w:sz w:val="17"/>
                <w:szCs w:val="17"/>
              </w:rPr>
              <w:t>4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nom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le 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ijn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t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wee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gegeve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p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</w:p>
          <w:p w:rsidR="009D5853" w:rsidRP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</w:pP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elektrische installatie.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geb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 xml:space="preserve">k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 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enn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 xml:space="preserve">is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 xml:space="preserve">r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</w:p>
          <w:p w:rsidR="009D5853" w:rsidRP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</w:pP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te 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rw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te s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pann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ng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geb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ede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9D5853" w:rsidRPr="009D5853" w:rsidRDefault="009D5853" w:rsidP="009D5853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i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B52DA4" w:rsidP="00534A2B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534A2B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9D5853"/>
        </w:tc>
      </w:tr>
      <w:tr w:rsidR="009D5853" w:rsidRPr="00B52DA4" w:rsidTr="009D5853">
        <w:trPr>
          <w:trHeight w:hRule="exact" w:val="955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line="180" w:lineRule="exact"/>
              <w:ind w:left="174"/>
              <w:rPr>
                <w:rFonts w:ascii="Arial" w:eastAsia="Arial" w:hAnsi="Arial" w:cs="Arial"/>
                <w:spacing w:val="-1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10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</w:rPr>
              <w:t>.</w:t>
            </w:r>
            <w:r w:rsidR="007E73A5">
              <w:rPr>
                <w:rFonts w:ascii="Arial" w:eastAsia="Arial" w:hAnsi="Arial" w:cs="Arial"/>
                <w:spacing w:val="-1"/>
                <w:sz w:val="17"/>
                <w:szCs w:val="17"/>
              </w:rPr>
              <w:t>5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r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ijn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waa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huw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bo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/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ict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og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amme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 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ege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</w:p>
          <w:p w:rsidR="009D5853" w:rsidRP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geva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 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s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p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t-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 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st,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p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 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s,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s, 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ie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t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ig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ijn 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ege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 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tstr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kse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ki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p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 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s,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s, 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p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hoog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ie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ich in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no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le 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bev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nden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</w:pP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geen waarschuwing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9D5853" w:rsidRPr="009D5853" w:rsidRDefault="009D5853" w:rsidP="009D5853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i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300A77" w:rsidP="00534A2B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B52DA4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B52DA4" w:rsidRDefault="009D5853" w:rsidP="009D5853">
            <w:pPr>
              <w:rPr>
                <w:lang w:val="nl-BE"/>
              </w:rPr>
            </w:pPr>
          </w:p>
        </w:tc>
      </w:tr>
      <w:tr w:rsidR="009D5853" w:rsidRPr="00E212BA" w:rsidTr="009D5853">
        <w:trPr>
          <w:trHeight w:hRule="exact" w:val="955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line="180" w:lineRule="exact"/>
              <w:ind w:left="174"/>
              <w:rPr>
                <w:rFonts w:ascii="Arial" w:eastAsia="Arial" w:hAnsi="Arial" w:cs="Arial"/>
                <w:spacing w:val="-1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10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</w:rPr>
              <w:t>.</w:t>
            </w:r>
            <w:r w:rsidR="007E73A5">
              <w:rPr>
                <w:rFonts w:ascii="Arial" w:eastAsia="Arial" w:hAnsi="Arial" w:cs="Arial"/>
                <w:spacing w:val="-1"/>
                <w:sz w:val="17"/>
                <w:szCs w:val="17"/>
              </w:rPr>
              <w:t>6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bo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en stroombanen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ijn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t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f in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onvo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doend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te</w:t>
            </w:r>
          </w:p>
          <w:p w:rsidR="009D5853" w:rsidRP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</w:pP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geïdentificeerd (nummer, naam).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doend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 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den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tific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tie</w:t>
            </w:r>
          </w:p>
          <w:p w:rsidR="009D5853" w:rsidRP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</w:pP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oo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r 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 xml:space="preserve">ilig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geb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 xml:space="preserve">ik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f 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ili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 w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rkz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hede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9D5853" w:rsidRPr="009D5853" w:rsidRDefault="009D5853" w:rsidP="009D5853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i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B52DA4" w:rsidP="00534A2B">
            <w:pPr>
              <w:jc w:val="center"/>
            </w:pPr>
            <w:r>
              <w:t>X</w:t>
            </w: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F0B9A" w:rsidRPr="008F0B9A" w:rsidRDefault="008F0B9A" w:rsidP="009D5853">
            <w:pPr>
              <w:rPr>
                <w:lang w:val="nl-BE"/>
              </w:rPr>
            </w:pPr>
            <w:proofErr w:type="spellStart"/>
            <w:r>
              <w:rPr>
                <w:lang w:val="nl-BE"/>
              </w:rPr>
              <w:t>Kabellabeling</w:t>
            </w:r>
            <w:proofErr w:type="spellEnd"/>
            <w:r>
              <w:rPr>
                <w:lang w:val="nl-BE"/>
              </w:rPr>
              <w:t xml:space="preserve"> dient herzien te worden.</w:t>
            </w:r>
          </w:p>
        </w:tc>
      </w:tr>
      <w:tr w:rsidR="009D5853" w:rsidTr="009D5853">
        <w:trPr>
          <w:trHeight w:hRule="exact" w:val="955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line="180" w:lineRule="exact"/>
              <w:ind w:left="174"/>
              <w:rPr>
                <w:rFonts w:ascii="Arial" w:eastAsia="Arial" w:hAnsi="Arial" w:cs="Arial"/>
                <w:spacing w:val="-1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10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</w:rPr>
              <w:t>.7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 str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oombane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ie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voo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r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hoo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r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ijn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kt</w:t>
            </w:r>
          </w:p>
          <w:p w:rsidR="009D5853" w:rsidRP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hebbe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t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 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iste kl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eu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ijn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t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aangedu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id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t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op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rift 'st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s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onde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 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'.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</w:pP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ct 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 xml:space="preserve">t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 xml:space="preserve">rs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onde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r</w:t>
            </w:r>
          </w:p>
          <w:p w:rsidR="009D5853" w:rsidRP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</w:pP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pann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 xml:space="preserve">ij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ha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hoo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ha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r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9D5853" w:rsidRPr="009D5853" w:rsidRDefault="009D5853" w:rsidP="009D5853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i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8F0B9A" w:rsidP="00534A2B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534A2B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300A77" w:rsidP="009D5853">
            <w:proofErr w:type="spellStart"/>
            <w:r>
              <w:t>Verlichting</w:t>
            </w:r>
            <w:proofErr w:type="spellEnd"/>
            <w:r>
              <w:t xml:space="preserve"> in </w:t>
            </w:r>
            <w:proofErr w:type="spellStart"/>
            <w:r>
              <w:t>bord</w:t>
            </w:r>
            <w:proofErr w:type="spellEnd"/>
            <w:r>
              <w:t>.</w:t>
            </w:r>
          </w:p>
        </w:tc>
      </w:tr>
      <w:tr w:rsidR="009D5853" w:rsidTr="009D5853">
        <w:trPr>
          <w:trHeight w:hRule="exact" w:val="955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line="180" w:lineRule="exact"/>
              <w:ind w:left="174"/>
              <w:rPr>
                <w:rFonts w:ascii="Arial" w:eastAsia="Arial" w:hAnsi="Arial" w:cs="Arial"/>
                <w:spacing w:val="-1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10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</w:rPr>
              <w:t>.8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</w:pP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In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bo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 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bev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nde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ich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 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sse</w:t>
            </w:r>
          </w:p>
          <w:p w:rsidR="009D5853" w:rsidRP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</w:pP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voorwerpen.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</w:pP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fr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equen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te 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oegan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 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t 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st,</w:t>
            </w:r>
          </w:p>
          <w:p w:rsidR="009D5853" w:rsidRP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</w:pP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rmij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dba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 xml:space="preserve">re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oo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tst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lli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9D5853" w:rsidRPr="009D5853" w:rsidRDefault="009D5853" w:rsidP="009D5853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i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8F0B9A" w:rsidP="00534A2B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534A2B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9D5853"/>
        </w:tc>
      </w:tr>
    </w:tbl>
    <w:p w:rsidR="0032138D" w:rsidRDefault="0032138D">
      <w:pPr>
        <w:sectPr w:rsidR="0032138D">
          <w:pgSz w:w="16840" w:h="11900" w:orient="landscape"/>
          <w:pgMar w:top="1540" w:right="980" w:bottom="280" w:left="920" w:header="712" w:footer="460" w:gutter="0"/>
          <w:cols w:space="708"/>
        </w:sectPr>
      </w:pPr>
    </w:p>
    <w:p w:rsidR="0032138D" w:rsidRDefault="0032138D">
      <w:pPr>
        <w:spacing w:before="1" w:line="60" w:lineRule="exact"/>
        <w:rPr>
          <w:sz w:val="6"/>
          <w:szCs w:val="6"/>
        </w:rPr>
      </w:pPr>
    </w:p>
    <w:tbl>
      <w:tblPr>
        <w:tblW w:w="0" w:type="auto"/>
        <w:tblInd w:w="95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82"/>
        <w:gridCol w:w="4814"/>
        <w:gridCol w:w="2273"/>
        <w:gridCol w:w="1606"/>
        <w:gridCol w:w="442"/>
        <w:gridCol w:w="442"/>
        <w:gridCol w:w="442"/>
        <w:gridCol w:w="3811"/>
      </w:tblGrid>
      <w:tr w:rsidR="00F65661" w:rsidTr="007E73A5">
        <w:trPr>
          <w:trHeight w:hRule="exact" w:val="61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6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196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.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1663" w:right="1657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NVEN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TI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E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28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i/>
                <w:spacing w:val="-3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OGEL</w:t>
            </w:r>
            <w:r>
              <w:rPr>
                <w:rFonts w:ascii="Arial" w:eastAsia="Arial" w:hAnsi="Arial" w:cs="Arial"/>
                <w:b/>
                <w:i/>
                <w:spacing w:val="-2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J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 xml:space="preserve">K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GEVAA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R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40" w:lineRule="exact"/>
              <w:rPr>
                <w:sz w:val="15"/>
                <w:szCs w:val="15"/>
              </w:rPr>
            </w:pPr>
          </w:p>
          <w:p w:rsidR="00F65661" w:rsidRDefault="00F65661">
            <w:pPr>
              <w:spacing w:line="262" w:lineRule="auto"/>
              <w:ind w:left="102" w:right="98" w:firstLine="58"/>
              <w:rPr>
                <w:rFonts w:ascii="Arial" w:eastAsia="Arial" w:hAnsi="Arial" w:cs="Arial"/>
                <w:sz w:val="17"/>
                <w:szCs w:val="17"/>
              </w:rPr>
            </w:pPr>
            <w:proofErr w:type="spellStart"/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Ve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ban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d</w:t>
            </w:r>
            <w:proofErr w:type="spellEnd"/>
            <w:r>
              <w:rPr>
                <w:rFonts w:ascii="Arial" w:eastAsia="Arial" w:hAnsi="Arial" w:cs="Arial"/>
                <w:b/>
                <w:i/>
                <w:spacing w:val="31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b/>
                <w:i/>
                <w:spacing w:val="1"/>
                <w:position w:val="8"/>
                <w:sz w:val="11"/>
                <w:szCs w:val="11"/>
              </w:rPr>
              <w:t>(</w:t>
            </w:r>
            <w:r>
              <w:rPr>
                <w:rFonts w:ascii="Arial" w:eastAsia="Arial" w:hAnsi="Arial" w:cs="Arial"/>
                <w:b/>
                <w:i/>
                <w:spacing w:val="-1"/>
                <w:position w:val="8"/>
                <w:sz w:val="11"/>
                <w:szCs w:val="11"/>
              </w:rPr>
              <w:t>*</w:t>
            </w:r>
            <w:r>
              <w:rPr>
                <w:rFonts w:ascii="Arial" w:eastAsia="Arial" w:hAnsi="Arial" w:cs="Arial"/>
                <w:b/>
                <w:i/>
                <w:position w:val="8"/>
                <w:sz w:val="11"/>
                <w:szCs w:val="11"/>
              </w:rPr>
              <w:t xml:space="preserve">) </w:t>
            </w:r>
            <w:r>
              <w:rPr>
                <w:rFonts w:ascii="Arial" w:eastAsia="Arial" w:hAnsi="Arial" w:cs="Arial"/>
                <w:b/>
                <w:i/>
                <w:spacing w:val="7"/>
                <w:position w:val="8"/>
                <w:sz w:val="11"/>
                <w:szCs w:val="11"/>
              </w:rPr>
              <w:t xml:space="preserve">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me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 xml:space="preserve">t </w:t>
            </w:r>
            <w:proofErr w:type="spellStart"/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keu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ri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ngsve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l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ag</w:t>
            </w:r>
            <w:proofErr w:type="spellEnd"/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: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4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NV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T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 w:rsidP="00B469FE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 w:rsidP="00B469FE">
            <w:pPr>
              <w:spacing w:line="200" w:lineRule="exact"/>
            </w:pPr>
          </w:p>
          <w:p w:rsidR="00F65661" w:rsidRDefault="00F65661" w:rsidP="00B469FE">
            <w:pPr>
              <w:ind w:left="10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OK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 w:rsidP="00B469FE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 w:rsidP="00B469FE">
            <w:pPr>
              <w:spacing w:line="200" w:lineRule="exact"/>
            </w:pPr>
          </w:p>
          <w:p w:rsidR="00F65661" w:rsidRDefault="00F65661" w:rsidP="00B469FE">
            <w:pPr>
              <w:ind w:left="40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NOK</w:t>
            </w: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1332" w:right="1328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AA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REGE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L</w:t>
            </w:r>
          </w:p>
        </w:tc>
      </w:tr>
      <w:tr w:rsidR="009D5853" w:rsidRPr="00E212BA" w:rsidTr="00A20563">
        <w:trPr>
          <w:trHeight w:hRule="exact" w:val="43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8F0B9A" w:rsidP="009D5853">
            <w:pPr>
              <w:spacing w:before="6" w:line="180" w:lineRule="exact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 xml:space="preserve">  10.9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De kleurencodes van de bedrading werd niet gerespecteerd.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Bemoeilijkte identificatie,</w:t>
            </w:r>
          </w:p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bron van vergissingen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9D5853" w:rsidRPr="009D5853" w:rsidRDefault="009D5853" w:rsidP="00A20563">
            <w:pPr>
              <w:spacing w:before="4" w:line="140" w:lineRule="exact"/>
              <w:jc w:val="center"/>
              <w:rPr>
                <w:sz w:val="15"/>
                <w:szCs w:val="15"/>
              </w:rPr>
            </w:pPr>
            <w:r w:rsidRPr="009D5853">
              <w:rPr>
                <w:sz w:val="15"/>
                <w:szCs w:val="15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300A77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X</w:t>
            </w: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300A77" w:rsidRDefault="00300A77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300A77">
              <w:rPr>
                <w:sz w:val="19"/>
                <w:szCs w:val="19"/>
                <w:lang w:val="nl-BE"/>
              </w:rPr>
              <w:t xml:space="preserve">Central bediening voor verlichting </w:t>
            </w:r>
            <w:r>
              <w:rPr>
                <w:sz w:val="19"/>
                <w:szCs w:val="19"/>
                <w:lang w:val="nl-BE"/>
              </w:rPr>
              <w:t>aanduiden en kleurcodering resp</w:t>
            </w:r>
            <w:r w:rsidRPr="00300A77">
              <w:rPr>
                <w:sz w:val="19"/>
                <w:szCs w:val="19"/>
                <w:lang w:val="nl-BE"/>
              </w:rPr>
              <w:t>ecteren</w:t>
            </w:r>
            <w:r>
              <w:rPr>
                <w:sz w:val="19"/>
                <w:szCs w:val="19"/>
                <w:lang w:val="nl-BE"/>
              </w:rPr>
              <w:t>.</w:t>
            </w:r>
          </w:p>
        </w:tc>
      </w:tr>
      <w:tr w:rsidR="009D5853" w:rsidRPr="00E212BA" w:rsidTr="007E73A5">
        <w:trPr>
          <w:trHeight w:hRule="exact" w:val="61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7E73A5" w:rsidP="009D5853">
            <w:pPr>
              <w:spacing w:before="6" w:line="180" w:lineRule="exact"/>
              <w:rPr>
                <w:sz w:val="19"/>
                <w:szCs w:val="19"/>
              </w:rPr>
            </w:pPr>
            <w:r w:rsidRPr="00300A77">
              <w:rPr>
                <w:sz w:val="19"/>
                <w:szCs w:val="19"/>
                <w:lang w:val="nl-BE"/>
              </w:rPr>
              <w:t xml:space="preserve">  </w:t>
            </w:r>
            <w:r>
              <w:rPr>
                <w:sz w:val="19"/>
                <w:szCs w:val="19"/>
              </w:rPr>
              <w:t>10.1</w:t>
            </w:r>
            <w:r w:rsidR="008F0B9A">
              <w:rPr>
                <w:sz w:val="19"/>
                <w:szCs w:val="19"/>
              </w:rPr>
              <w:t>0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De leidingen en kabels zijn in onvoldoende mate gefixeerd of</w:t>
            </w:r>
          </w:p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</w:rPr>
            </w:pPr>
            <w:proofErr w:type="spellStart"/>
            <w:proofErr w:type="gramStart"/>
            <w:r w:rsidRPr="009D5853">
              <w:rPr>
                <w:sz w:val="19"/>
                <w:szCs w:val="19"/>
              </w:rPr>
              <w:t>vastgemaakt</w:t>
            </w:r>
            <w:proofErr w:type="spellEnd"/>
            <w:proofErr w:type="gramEnd"/>
            <w:r w:rsidRPr="009D5853">
              <w:rPr>
                <w:sz w:val="19"/>
                <w:szCs w:val="19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</w:rPr>
            </w:pPr>
            <w:proofErr w:type="spellStart"/>
            <w:r w:rsidRPr="009D5853">
              <w:rPr>
                <w:sz w:val="19"/>
                <w:szCs w:val="19"/>
              </w:rPr>
              <w:t>loskomen</w:t>
            </w:r>
            <w:proofErr w:type="spellEnd"/>
            <w:r w:rsidRPr="009D5853">
              <w:rPr>
                <w:sz w:val="19"/>
                <w:szCs w:val="19"/>
              </w:rPr>
              <w:t xml:space="preserve"> van </w:t>
            </w:r>
            <w:proofErr w:type="spellStart"/>
            <w:r w:rsidRPr="009D5853">
              <w:rPr>
                <w:sz w:val="19"/>
                <w:szCs w:val="19"/>
              </w:rPr>
              <w:t>verbindingen</w:t>
            </w:r>
            <w:proofErr w:type="spellEnd"/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9D5853" w:rsidRPr="009D5853" w:rsidRDefault="009D5853" w:rsidP="00A20563">
            <w:pPr>
              <w:spacing w:before="4" w:line="140" w:lineRule="exact"/>
              <w:jc w:val="center"/>
              <w:rPr>
                <w:sz w:val="15"/>
                <w:szCs w:val="15"/>
              </w:rPr>
            </w:pPr>
            <w:r w:rsidRPr="009D5853">
              <w:rPr>
                <w:sz w:val="15"/>
                <w:szCs w:val="15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172B2A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X</w:t>
            </w: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172B2A" w:rsidRDefault="00172B2A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172B2A">
              <w:rPr>
                <w:sz w:val="19"/>
                <w:szCs w:val="19"/>
                <w:lang w:val="nl-BE"/>
              </w:rPr>
              <w:t>Beter bevestigen van bekabeling aan kabelbanen</w:t>
            </w:r>
            <w:r>
              <w:rPr>
                <w:sz w:val="19"/>
                <w:szCs w:val="19"/>
                <w:lang w:val="nl-BE"/>
              </w:rPr>
              <w:t>.</w:t>
            </w:r>
          </w:p>
        </w:tc>
      </w:tr>
      <w:tr w:rsidR="009D5853" w:rsidRPr="00E212BA" w:rsidTr="007E73A5">
        <w:trPr>
          <w:trHeight w:hRule="exact" w:val="61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7E73A5" w:rsidP="009D5853">
            <w:pPr>
              <w:spacing w:before="6" w:line="180" w:lineRule="exact"/>
              <w:rPr>
                <w:sz w:val="19"/>
                <w:szCs w:val="19"/>
              </w:rPr>
            </w:pPr>
            <w:r w:rsidRPr="00172B2A">
              <w:rPr>
                <w:sz w:val="19"/>
                <w:szCs w:val="19"/>
                <w:lang w:val="nl-BE"/>
              </w:rPr>
              <w:t xml:space="preserve">  </w:t>
            </w:r>
            <w:r>
              <w:rPr>
                <w:sz w:val="19"/>
                <w:szCs w:val="19"/>
              </w:rPr>
              <w:t>10.1</w:t>
            </w:r>
            <w:r w:rsidR="008F0B9A">
              <w:rPr>
                <w:sz w:val="19"/>
                <w:szCs w:val="19"/>
              </w:rPr>
              <w:t>1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De bedrading is niet ordelijk vastgemaakt of zit niet achter</w:t>
            </w:r>
          </w:p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</w:rPr>
            </w:pPr>
            <w:proofErr w:type="spellStart"/>
            <w:proofErr w:type="gramStart"/>
            <w:r w:rsidRPr="009D5853">
              <w:rPr>
                <w:sz w:val="19"/>
                <w:szCs w:val="19"/>
              </w:rPr>
              <w:t>gesloten</w:t>
            </w:r>
            <w:proofErr w:type="spellEnd"/>
            <w:proofErr w:type="gramEnd"/>
            <w:r w:rsidRPr="009D5853">
              <w:rPr>
                <w:sz w:val="19"/>
                <w:szCs w:val="19"/>
              </w:rPr>
              <w:t xml:space="preserve"> </w:t>
            </w:r>
            <w:proofErr w:type="spellStart"/>
            <w:r w:rsidRPr="009D5853">
              <w:rPr>
                <w:sz w:val="19"/>
                <w:szCs w:val="19"/>
              </w:rPr>
              <w:t>kabelgoten</w:t>
            </w:r>
            <w:proofErr w:type="spellEnd"/>
            <w:r w:rsidRPr="009D5853">
              <w:rPr>
                <w:sz w:val="19"/>
                <w:szCs w:val="19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contact met bedrading,</w:t>
            </w:r>
          </w:p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loskomen van verbindingen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9D5853" w:rsidRPr="009D5853" w:rsidRDefault="009D5853" w:rsidP="00A20563">
            <w:pPr>
              <w:spacing w:before="4" w:line="140" w:lineRule="exact"/>
              <w:jc w:val="center"/>
              <w:rPr>
                <w:sz w:val="15"/>
                <w:szCs w:val="15"/>
              </w:rPr>
            </w:pPr>
            <w:r w:rsidRPr="009D5853">
              <w:rPr>
                <w:sz w:val="15"/>
                <w:szCs w:val="15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172B2A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X</w:t>
            </w: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172B2A" w:rsidRDefault="00172B2A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172B2A">
              <w:rPr>
                <w:sz w:val="19"/>
                <w:szCs w:val="19"/>
                <w:lang w:val="nl-BE"/>
              </w:rPr>
              <w:t>Beter bevestigen van bekabeling aan kabelbanen.</w:t>
            </w:r>
          </w:p>
        </w:tc>
      </w:tr>
      <w:tr w:rsidR="009D5853" w:rsidRPr="00E212BA" w:rsidTr="007E73A5">
        <w:trPr>
          <w:trHeight w:hRule="exact" w:val="61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7E73A5" w:rsidP="009D5853">
            <w:pPr>
              <w:spacing w:before="6" w:line="180" w:lineRule="exact"/>
              <w:rPr>
                <w:sz w:val="19"/>
                <w:szCs w:val="19"/>
              </w:rPr>
            </w:pPr>
            <w:r w:rsidRPr="00172B2A">
              <w:rPr>
                <w:sz w:val="19"/>
                <w:szCs w:val="19"/>
                <w:lang w:val="nl-BE"/>
              </w:rPr>
              <w:t xml:space="preserve">  </w:t>
            </w:r>
            <w:r w:rsidR="00172B2A">
              <w:rPr>
                <w:sz w:val="19"/>
                <w:szCs w:val="19"/>
              </w:rPr>
              <w:t>10.12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Er zijn losse kabels of draden met blote aansluitdraad,</w:t>
            </w:r>
          </w:p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waarvan het uiteinde niet is afgemaakt of geïsoleerd, aanwezig in de installatie.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contact met mogelijke delen</w:t>
            </w:r>
          </w:p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onder spanning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9D5853" w:rsidRPr="009D5853" w:rsidRDefault="009D5853" w:rsidP="00A20563">
            <w:pPr>
              <w:spacing w:before="4" w:line="140" w:lineRule="exact"/>
              <w:jc w:val="center"/>
              <w:rPr>
                <w:sz w:val="15"/>
                <w:szCs w:val="15"/>
              </w:rPr>
            </w:pPr>
            <w:r w:rsidRPr="009D5853">
              <w:rPr>
                <w:sz w:val="15"/>
                <w:szCs w:val="15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172B2A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X</w:t>
            </w: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172B2A" w:rsidRDefault="00172B2A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172B2A">
              <w:rPr>
                <w:sz w:val="19"/>
                <w:szCs w:val="19"/>
                <w:lang w:val="nl-BE"/>
              </w:rPr>
              <w:t>Verwijderen van niet gebruikte leidingen.</w:t>
            </w:r>
          </w:p>
        </w:tc>
      </w:tr>
      <w:tr w:rsidR="009D5853" w:rsidTr="007E73A5">
        <w:trPr>
          <w:trHeight w:hRule="exact" w:val="61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7E73A5" w:rsidP="009D5853">
            <w:pPr>
              <w:spacing w:before="6" w:line="180" w:lineRule="exact"/>
              <w:rPr>
                <w:sz w:val="19"/>
                <w:szCs w:val="19"/>
              </w:rPr>
            </w:pPr>
            <w:r w:rsidRPr="00172B2A">
              <w:rPr>
                <w:sz w:val="19"/>
                <w:szCs w:val="19"/>
                <w:lang w:val="nl-BE"/>
              </w:rPr>
              <w:t xml:space="preserve">  </w:t>
            </w:r>
            <w:r>
              <w:rPr>
                <w:sz w:val="19"/>
                <w:szCs w:val="19"/>
              </w:rPr>
              <w:t>10.1</w:t>
            </w:r>
            <w:r w:rsidR="00172B2A">
              <w:rPr>
                <w:sz w:val="19"/>
                <w:szCs w:val="19"/>
              </w:rPr>
              <w:t>3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Het elektrisch materiaal is onvoldoende stevig bevestigd.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loskomen van elektrisch</w:t>
            </w:r>
          </w:p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materieel, loskomen van verbindingen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9D5853" w:rsidRPr="009D5853" w:rsidRDefault="009D5853" w:rsidP="00A20563">
            <w:pPr>
              <w:spacing w:before="4" w:line="140" w:lineRule="exact"/>
              <w:jc w:val="center"/>
              <w:rPr>
                <w:sz w:val="15"/>
                <w:szCs w:val="15"/>
              </w:rPr>
            </w:pPr>
            <w:r w:rsidRPr="009D5853">
              <w:rPr>
                <w:sz w:val="15"/>
                <w:szCs w:val="15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172B2A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</w:rPr>
            </w:pPr>
          </w:p>
        </w:tc>
      </w:tr>
      <w:tr w:rsidR="009D5853" w:rsidTr="00A20563">
        <w:trPr>
          <w:trHeight w:hRule="exact" w:val="78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7E73A5" w:rsidP="009D5853">
            <w:pPr>
              <w:spacing w:before="6" w:line="180" w:lineRule="exact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 xml:space="preserve">  10.1</w:t>
            </w:r>
            <w:r w:rsidR="00172B2A">
              <w:rPr>
                <w:sz w:val="19"/>
                <w:szCs w:val="19"/>
              </w:rPr>
              <w:t>4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Er is geen installatieverantwoordelijke aangeduid.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ontbreken van</w:t>
            </w:r>
          </w:p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 xml:space="preserve">verantwoordelijke voor toezicht op de installatie </w:t>
            </w:r>
            <w:proofErr w:type="gramStart"/>
            <w:r w:rsidRPr="009D5853">
              <w:rPr>
                <w:sz w:val="19"/>
                <w:szCs w:val="19"/>
                <w:lang w:val="nl-BE"/>
              </w:rPr>
              <w:t>inzake</w:t>
            </w:r>
            <w:proofErr w:type="gramEnd"/>
            <w:r w:rsidRPr="009D5853">
              <w:rPr>
                <w:sz w:val="19"/>
                <w:szCs w:val="19"/>
                <w:lang w:val="nl-BE"/>
              </w:rPr>
              <w:t xml:space="preserve"> gebruik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9D5853" w:rsidRPr="009D5853" w:rsidRDefault="009D5853" w:rsidP="00A20563">
            <w:pPr>
              <w:spacing w:before="4" w:line="140" w:lineRule="exact"/>
              <w:jc w:val="center"/>
              <w:rPr>
                <w:sz w:val="15"/>
                <w:szCs w:val="15"/>
              </w:rPr>
            </w:pPr>
            <w:r w:rsidRPr="009D5853">
              <w:rPr>
                <w:sz w:val="15"/>
                <w:szCs w:val="15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172B2A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172B2A" w:rsidP="009D5853">
            <w:pPr>
              <w:spacing w:before="4" w:line="180" w:lineRule="exact"/>
              <w:rPr>
                <w:sz w:val="19"/>
                <w:szCs w:val="19"/>
              </w:rPr>
            </w:pPr>
            <w:proofErr w:type="spellStart"/>
            <w:r>
              <w:rPr>
                <w:sz w:val="19"/>
                <w:szCs w:val="19"/>
              </w:rPr>
              <w:t>Zie</w:t>
            </w:r>
            <w:proofErr w:type="spellEnd"/>
            <w:r>
              <w:rPr>
                <w:sz w:val="19"/>
                <w:szCs w:val="19"/>
              </w:rPr>
              <w:t xml:space="preserve"> procedure EHSVP044, electrical safety.</w:t>
            </w:r>
          </w:p>
        </w:tc>
      </w:tr>
      <w:tr w:rsidR="009D5853" w:rsidTr="00A20563">
        <w:trPr>
          <w:trHeight w:hRule="exact" w:val="979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7E73A5" w:rsidP="009D5853">
            <w:pPr>
              <w:spacing w:before="6" w:line="180" w:lineRule="exact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 xml:space="preserve">  10.1</w:t>
            </w:r>
            <w:r w:rsidR="00172B2A">
              <w:rPr>
                <w:sz w:val="19"/>
                <w:szCs w:val="19"/>
              </w:rPr>
              <w:t>5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Bij werkzaamheden wordt er geen werkverantwoordelijke</w:t>
            </w:r>
          </w:p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</w:rPr>
            </w:pPr>
            <w:proofErr w:type="spellStart"/>
            <w:proofErr w:type="gramStart"/>
            <w:r w:rsidRPr="009D5853">
              <w:rPr>
                <w:sz w:val="19"/>
                <w:szCs w:val="19"/>
              </w:rPr>
              <w:t>aangeduid</w:t>
            </w:r>
            <w:proofErr w:type="spellEnd"/>
            <w:proofErr w:type="gramEnd"/>
            <w:r w:rsidRPr="009D5853">
              <w:rPr>
                <w:sz w:val="19"/>
                <w:szCs w:val="19"/>
              </w:rPr>
              <w:t xml:space="preserve"> of </w:t>
            </w:r>
            <w:proofErr w:type="spellStart"/>
            <w:r w:rsidRPr="009D5853">
              <w:rPr>
                <w:sz w:val="19"/>
                <w:szCs w:val="19"/>
              </w:rPr>
              <w:t>bepaald</w:t>
            </w:r>
            <w:proofErr w:type="spellEnd"/>
            <w:r w:rsidRPr="009D5853">
              <w:rPr>
                <w:sz w:val="19"/>
                <w:szCs w:val="19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ontbreken van</w:t>
            </w:r>
          </w:p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verantwoordelijke voor planning werkzaamheden en coördinatie met installatieverantwoordelijke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9D5853" w:rsidRPr="009D5853" w:rsidRDefault="009D5853" w:rsidP="00A20563">
            <w:pPr>
              <w:spacing w:before="4" w:line="140" w:lineRule="exact"/>
              <w:jc w:val="center"/>
              <w:rPr>
                <w:sz w:val="15"/>
                <w:szCs w:val="15"/>
              </w:rPr>
            </w:pPr>
            <w:r w:rsidRPr="009D5853">
              <w:rPr>
                <w:sz w:val="15"/>
                <w:szCs w:val="15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172B2A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172B2A" w:rsidP="009D5853">
            <w:pPr>
              <w:spacing w:before="4" w:line="180" w:lineRule="exact"/>
              <w:rPr>
                <w:sz w:val="19"/>
                <w:szCs w:val="19"/>
              </w:rPr>
            </w:pPr>
            <w:proofErr w:type="spellStart"/>
            <w:r>
              <w:rPr>
                <w:sz w:val="19"/>
                <w:szCs w:val="19"/>
              </w:rPr>
              <w:t>Zie</w:t>
            </w:r>
            <w:proofErr w:type="spellEnd"/>
            <w:r>
              <w:rPr>
                <w:sz w:val="19"/>
                <w:szCs w:val="19"/>
              </w:rPr>
              <w:t xml:space="preserve"> procedure EHSVP044, electrical safety.</w:t>
            </w:r>
          </w:p>
        </w:tc>
      </w:tr>
      <w:tr w:rsidR="009D5853" w:rsidRPr="00E212BA" w:rsidTr="00A20563">
        <w:trPr>
          <w:trHeight w:hRule="exact" w:val="1135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7E73A5" w:rsidP="009D5853">
            <w:pPr>
              <w:spacing w:before="6" w:line="180" w:lineRule="exact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 xml:space="preserve">  10.1</w:t>
            </w:r>
            <w:r w:rsidR="00172B2A">
              <w:rPr>
                <w:sz w:val="19"/>
                <w:szCs w:val="19"/>
              </w:rPr>
              <w:t>6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Er wordt voorafgaand aan de werkzaamheden, aan of in de</w:t>
            </w:r>
          </w:p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nabijheid van elektrische installaties, geen risicobeoordeling gemaakt.</w:t>
            </w:r>
          </w:p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 xml:space="preserve">(Voor exploitatiewerkzaamheden of regelmatig wederkerende werkzaamheden volstaat een algemene procedure gesteund op een </w:t>
            </w:r>
            <w:proofErr w:type="spellStart"/>
            <w:r w:rsidRPr="009D5853">
              <w:rPr>
                <w:sz w:val="19"/>
                <w:szCs w:val="19"/>
                <w:lang w:val="nl-BE"/>
              </w:rPr>
              <w:t>risico-analyse</w:t>
            </w:r>
            <w:proofErr w:type="spellEnd"/>
            <w:r w:rsidRPr="009D5853">
              <w:rPr>
                <w:sz w:val="19"/>
                <w:szCs w:val="19"/>
                <w:lang w:val="nl-BE"/>
              </w:rPr>
              <w:t>)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aanwezigheid van niet-</w:t>
            </w:r>
          </w:p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geïdentificeerde risico's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9D5853" w:rsidRPr="009D5853" w:rsidRDefault="009D5853" w:rsidP="00A20563">
            <w:pPr>
              <w:spacing w:before="4" w:line="140" w:lineRule="exact"/>
              <w:jc w:val="center"/>
              <w:rPr>
                <w:sz w:val="15"/>
                <w:szCs w:val="15"/>
              </w:rPr>
            </w:pPr>
            <w:r w:rsidRPr="009D5853">
              <w:rPr>
                <w:sz w:val="15"/>
                <w:szCs w:val="15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172B2A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172B2A" w:rsidRDefault="00172B2A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172B2A">
              <w:rPr>
                <w:sz w:val="19"/>
                <w:szCs w:val="19"/>
                <w:lang w:val="nl-BE"/>
              </w:rPr>
              <w:t>Zie instructiekaart SICVI010, werken aan LS installaties.</w:t>
            </w:r>
          </w:p>
        </w:tc>
      </w:tr>
      <w:tr w:rsidR="007E73A5" w:rsidTr="007E73A5">
        <w:trPr>
          <w:trHeight w:hRule="exact" w:val="61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9D5853" w:rsidRDefault="007E73A5" w:rsidP="00534A2B">
            <w:pPr>
              <w:spacing w:before="6" w:line="180" w:lineRule="exact"/>
              <w:rPr>
                <w:sz w:val="19"/>
                <w:szCs w:val="19"/>
              </w:rPr>
            </w:pPr>
            <w:r w:rsidRPr="00172B2A">
              <w:rPr>
                <w:sz w:val="19"/>
                <w:szCs w:val="19"/>
                <w:lang w:val="nl-BE"/>
              </w:rPr>
              <w:t xml:space="preserve">  </w:t>
            </w:r>
            <w:r>
              <w:rPr>
                <w:sz w:val="19"/>
                <w:szCs w:val="19"/>
              </w:rPr>
              <w:t>10.1</w:t>
            </w:r>
            <w:r w:rsidR="00172B2A">
              <w:rPr>
                <w:sz w:val="19"/>
                <w:szCs w:val="19"/>
              </w:rPr>
              <w:t>7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9D5853" w:rsidRDefault="007E73A5" w:rsidP="00534A2B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Er is geen algemene procedure, gesteund op een risico-</w:t>
            </w:r>
          </w:p>
          <w:p w:rsidR="007E73A5" w:rsidRPr="009D5853" w:rsidRDefault="007E73A5" w:rsidP="00534A2B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analyse, voor exploitatiewerkzaamheden of regelmatig wederkerende werkzaamheden.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9D5853" w:rsidRDefault="007E73A5" w:rsidP="00534A2B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aanwezigheid van niet-</w:t>
            </w:r>
          </w:p>
          <w:p w:rsidR="007E73A5" w:rsidRPr="009D5853" w:rsidRDefault="007E73A5" w:rsidP="00534A2B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geïdentificeerde risico's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7E73A5" w:rsidRPr="009D5853" w:rsidRDefault="007E73A5" w:rsidP="00A20563">
            <w:pPr>
              <w:spacing w:before="4" w:line="140" w:lineRule="exact"/>
              <w:jc w:val="center"/>
              <w:rPr>
                <w:sz w:val="15"/>
                <w:szCs w:val="15"/>
              </w:rPr>
            </w:pPr>
            <w:r w:rsidRPr="009D5853">
              <w:rPr>
                <w:sz w:val="15"/>
                <w:szCs w:val="15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9D5853" w:rsidRDefault="007E73A5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9D5853" w:rsidRDefault="00172B2A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9D5853" w:rsidRDefault="007E73A5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9D5853" w:rsidRDefault="007E73A5" w:rsidP="00534A2B">
            <w:pPr>
              <w:spacing w:before="4" w:line="180" w:lineRule="exact"/>
              <w:rPr>
                <w:sz w:val="19"/>
                <w:szCs w:val="19"/>
              </w:rPr>
            </w:pPr>
          </w:p>
        </w:tc>
      </w:tr>
      <w:tr w:rsidR="007E73A5" w:rsidTr="00A20563">
        <w:trPr>
          <w:trHeight w:hRule="exact" w:val="806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9D5853" w:rsidRDefault="007E73A5" w:rsidP="00534A2B">
            <w:pPr>
              <w:spacing w:before="6" w:line="180" w:lineRule="exact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 xml:space="preserve">  10.1</w:t>
            </w:r>
            <w:r w:rsidR="00172B2A">
              <w:rPr>
                <w:sz w:val="19"/>
                <w:szCs w:val="19"/>
              </w:rPr>
              <w:t>8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9D5853" w:rsidRDefault="007E73A5" w:rsidP="00534A2B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Er is voorafgaandelijk aan de werkzaamheden, geen overleg,</w:t>
            </w:r>
          </w:p>
          <w:p w:rsidR="007E73A5" w:rsidRPr="009D5853" w:rsidRDefault="007E73A5" w:rsidP="00534A2B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 xml:space="preserve">geen </w:t>
            </w:r>
            <w:proofErr w:type="spellStart"/>
            <w:r w:rsidRPr="009D5853">
              <w:rPr>
                <w:sz w:val="19"/>
                <w:szCs w:val="19"/>
                <w:lang w:val="nl-BE"/>
              </w:rPr>
              <w:t>informatieuitwisseling</w:t>
            </w:r>
            <w:proofErr w:type="spellEnd"/>
            <w:r w:rsidRPr="009D5853">
              <w:rPr>
                <w:sz w:val="19"/>
                <w:szCs w:val="19"/>
                <w:lang w:val="nl-BE"/>
              </w:rPr>
              <w:t xml:space="preserve"> en geen bepaling van </w:t>
            </w:r>
            <w:proofErr w:type="spellStart"/>
            <w:r w:rsidRPr="009D5853">
              <w:rPr>
                <w:sz w:val="19"/>
                <w:szCs w:val="19"/>
                <w:lang w:val="nl-BE"/>
              </w:rPr>
              <w:t>gezamelijke</w:t>
            </w:r>
            <w:proofErr w:type="spellEnd"/>
            <w:r w:rsidRPr="009D5853">
              <w:rPr>
                <w:sz w:val="19"/>
                <w:szCs w:val="19"/>
                <w:lang w:val="nl-BE"/>
              </w:rPr>
              <w:t xml:space="preserve"> maatregelen tussen de installatieverantwoordelijke en de werkverantwoordelijke.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9D5853" w:rsidRDefault="007E73A5" w:rsidP="00534A2B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ontbreken van</w:t>
            </w:r>
          </w:p>
          <w:p w:rsidR="007E73A5" w:rsidRPr="009D5853" w:rsidRDefault="007E73A5" w:rsidP="00534A2B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veiligheidsmaatregelen voor veilige werkzaamheden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7E73A5" w:rsidRPr="009D5853" w:rsidRDefault="007E73A5" w:rsidP="00A20563">
            <w:pPr>
              <w:spacing w:before="4" w:line="140" w:lineRule="exact"/>
              <w:jc w:val="center"/>
              <w:rPr>
                <w:sz w:val="15"/>
                <w:szCs w:val="15"/>
              </w:rPr>
            </w:pPr>
            <w:r w:rsidRPr="009D5853">
              <w:rPr>
                <w:sz w:val="15"/>
                <w:szCs w:val="15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9D5853" w:rsidRDefault="007E73A5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9D5853" w:rsidRDefault="00172B2A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9D5853" w:rsidRDefault="007E73A5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9D5853" w:rsidRDefault="007E73A5" w:rsidP="00534A2B">
            <w:pPr>
              <w:spacing w:before="4" w:line="180" w:lineRule="exact"/>
              <w:rPr>
                <w:sz w:val="19"/>
                <w:szCs w:val="19"/>
              </w:rPr>
            </w:pPr>
          </w:p>
        </w:tc>
      </w:tr>
      <w:tr w:rsidR="007E73A5" w:rsidTr="00A20563">
        <w:trPr>
          <w:trHeight w:hRule="exact" w:val="846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9D5853" w:rsidRDefault="00172B2A" w:rsidP="00534A2B">
            <w:pPr>
              <w:spacing w:before="6" w:line="180" w:lineRule="exact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 xml:space="preserve">  10.19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9D5853" w:rsidRDefault="007E73A5" w:rsidP="00534A2B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Werken worden gestart zonder officieel akkoord van de</w:t>
            </w:r>
          </w:p>
          <w:p w:rsidR="007E73A5" w:rsidRPr="009D5853" w:rsidRDefault="007E73A5" w:rsidP="00534A2B">
            <w:pPr>
              <w:spacing w:before="4" w:line="180" w:lineRule="exact"/>
              <w:rPr>
                <w:sz w:val="19"/>
                <w:szCs w:val="19"/>
              </w:rPr>
            </w:pPr>
            <w:proofErr w:type="spellStart"/>
            <w:proofErr w:type="gramStart"/>
            <w:r w:rsidRPr="009D5853">
              <w:rPr>
                <w:sz w:val="19"/>
                <w:szCs w:val="19"/>
              </w:rPr>
              <w:t>installatieverantwoordelijke</w:t>
            </w:r>
            <w:proofErr w:type="spellEnd"/>
            <w:proofErr w:type="gramEnd"/>
            <w:r w:rsidRPr="009D5853">
              <w:rPr>
                <w:sz w:val="19"/>
                <w:szCs w:val="19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9D5853" w:rsidRDefault="007E73A5" w:rsidP="00534A2B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ontbreken van coördinatie</w:t>
            </w:r>
          </w:p>
          <w:p w:rsidR="007E73A5" w:rsidRPr="009D5853" w:rsidRDefault="007E73A5" w:rsidP="00534A2B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en bepaling van veiligheidsmaatregelen voor veilige werkzaamheden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7E73A5" w:rsidRPr="009D5853" w:rsidRDefault="007E73A5" w:rsidP="00A20563">
            <w:pPr>
              <w:spacing w:before="4" w:line="140" w:lineRule="exact"/>
              <w:jc w:val="center"/>
              <w:rPr>
                <w:sz w:val="15"/>
                <w:szCs w:val="15"/>
              </w:rPr>
            </w:pPr>
            <w:r w:rsidRPr="009D5853">
              <w:rPr>
                <w:sz w:val="15"/>
                <w:szCs w:val="15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9D5853" w:rsidRDefault="007E73A5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9D5853" w:rsidRDefault="00172B2A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9D5853" w:rsidRDefault="007E73A5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9D5853" w:rsidRDefault="007E73A5" w:rsidP="00534A2B">
            <w:pPr>
              <w:spacing w:before="4" w:line="180" w:lineRule="exact"/>
              <w:rPr>
                <w:sz w:val="19"/>
                <w:szCs w:val="19"/>
              </w:rPr>
            </w:pPr>
          </w:p>
        </w:tc>
      </w:tr>
    </w:tbl>
    <w:p w:rsidR="0032138D" w:rsidRDefault="0032138D">
      <w:pPr>
        <w:sectPr w:rsidR="0032138D">
          <w:pgSz w:w="16840" w:h="11900" w:orient="landscape"/>
          <w:pgMar w:top="1540" w:right="980" w:bottom="280" w:left="920" w:header="712" w:footer="460" w:gutter="0"/>
          <w:cols w:space="708"/>
        </w:sectPr>
      </w:pPr>
    </w:p>
    <w:p w:rsidR="0032138D" w:rsidRDefault="0032138D">
      <w:pPr>
        <w:spacing w:before="1" w:line="60" w:lineRule="exact"/>
        <w:rPr>
          <w:sz w:val="6"/>
          <w:szCs w:val="6"/>
        </w:rPr>
      </w:pPr>
    </w:p>
    <w:tbl>
      <w:tblPr>
        <w:tblW w:w="0" w:type="auto"/>
        <w:tblInd w:w="95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82"/>
        <w:gridCol w:w="4814"/>
        <w:gridCol w:w="2273"/>
        <w:gridCol w:w="1606"/>
        <w:gridCol w:w="442"/>
        <w:gridCol w:w="442"/>
        <w:gridCol w:w="442"/>
        <w:gridCol w:w="3811"/>
      </w:tblGrid>
      <w:tr w:rsidR="00F65661" w:rsidTr="007E73A5">
        <w:trPr>
          <w:trHeight w:hRule="exact" w:val="61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6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196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.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1663" w:right="1657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NVEN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TI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E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28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i/>
                <w:spacing w:val="-3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OGEL</w:t>
            </w:r>
            <w:r>
              <w:rPr>
                <w:rFonts w:ascii="Arial" w:eastAsia="Arial" w:hAnsi="Arial" w:cs="Arial"/>
                <w:b/>
                <w:i/>
                <w:spacing w:val="-2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J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 xml:space="preserve">K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GEVAA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R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40" w:lineRule="exact"/>
              <w:rPr>
                <w:sz w:val="15"/>
                <w:szCs w:val="15"/>
              </w:rPr>
            </w:pPr>
          </w:p>
          <w:p w:rsidR="00F65661" w:rsidRDefault="00F65661">
            <w:pPr>
              <w:spacing w:line="262" w:lineRule="auto"/>
              <w:ind w:left="102" w:right="98" w:firstLine="58"/>
              <w:rPr>
                <w:rFonts w:ascii="Arial" w:eastAsia="Arial" w:hAnsi="Arial" w:cs="Arial"/>
                <w:sz w:val="17"/>
                <w:szCs w:val="17"/>
              </w:rPr>
            </w:pPr>
            <w:proofErr w:type="spellStart"/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Ve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ban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d</w:t>
            </w:r>
            <w:proofErr w:type="spellEnd"/>
            <w:r>
              <w:rPr>
                <w:rFonts w:ascii="Arial" w:eastAsia="Arial" w:hAnsi="Arial" w:cs="Arial"/>
                <w:b/>
                <w:i/>
                <w:spacing w:val="31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b/>
                <w:i/>
                <w:spacing w:val="1"/>
                <w:position w:val="8"/>
                <w:sz w:val="11"/>
                <w:szCs w:val="11"/>
              </w:rPr>
              <w:t>(</w:t>
            </w:r>
            <w:r>
              <w:rPr>
                <w:rFonts w:ascii="Arial" w:eastAsia="Arial" w:hAnsi="Arial" w:cs="Arial"/>
                <w:b/>
                <w:i/>
                <w:spacing w:val="-1"/>
                <w:position w:val="8"/>
                <w:sz w:val="11"/>
                <w:szCs w:val="11"/>
              </w:rPr>
              <w:t>*</w:t>
            </w:r>
            <w:r>
              <w:rPr>
                <w:rFonts w:ascii="Arial" w:eastAsia="Arial" w:hAnsi="Arial" w:cs="Arial"/>
                <w:b/>
                <w:i/>
                <w:position w:val="8"/>
                <w:sz w:val="11"/>
                <w:szCs w:val="11"/>
              </w:rPr>
              <w:t xml:space="preserve">) </w:t>
            </w:r>
            <w:r>
              <w:rPr>
                <w:rFonts w:ascii="Arial" w:eastAsia="Arial" w:hAnsi="Arial" w:cs="Arial"/>
                <w:b/>
                <w:i/>
                <w:spacing w:val="7"/>
                <w:position w:val="8"/>
                <w:sz w:val="11"/>
                <w:szCs w:val="11"/>
              </w:rPr>
              <w:t xml:space="preserve">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me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 xml:space="preserve">t </w:t>
            </w:r>
            <w:proofErr w:type="spellStart"/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keu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ri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ngsve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l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ag</w:t>
            </w:r>
            <w:proofErr w:type="spellEnd"/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: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4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NV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T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 w:rsidP="00B469FE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 w:rsidP="00B469FE">
            <w:pPr>
              <w:spacing w:line="200" w:lineRule="exact"/>
            </w:pPr>
          </w:p>
          <w:p w:rsidR="00F65661" w:rsidRDefault="00F65661" w:rsidP="00B469FE">
            <w:pPr>
              <w:ind w:left="10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OK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 w:rsidP="00B469FE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 w:rsidP="00B469FE">
            <w:pPr>
              <w:spacing w:line="200" w:lineRule="exact"/>
            </w:pPr>
          </w:p>
          <w:p w:rsidR="00F65661" w:rsidRDefault="00F65661" w:rsidP="00B469FE">
            <w:pPr>
              <w:ind w:left="40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NOK</w:t>
            </w: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1332" w:right="1328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AA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REGE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L</w:t>
            </w:r>
          </w:p>
        </w:tc>
      </w:tr>
      <w:tr w:rsidR="009D5853" w:rsidRPr="00172B2A" w:rsidTr="007E73A5">
        <w:trPr>
          <w:trHeight w:hRule="exact" w:val="762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7E73A5" w:rsidP="009D5853">
            <w:pPr>
              <w:spacing w:before="6" w:line="180" w:lineRule="exact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 xml:space="preserve">  10.2</w:t>
            </w:r>
            <w:r w:rsidR="00172B2A">
              <w:rPr>
                <w:sz w:val="19"/>
                <w:szCs w:val="19"/>
              </w:rPr>
              <w:t>0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Er is geen lijst voorhanden van werknemers die bevoegd</w:t>
            </w:r>
          </w:p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 xml:space="preserve">verklaard werden door de werkgever als BA4 of BA5 en die aanduidt voor welke werkzaamheden </w:t>
            </w:r>
            <w:proofErr w:type="gramStart"/>
            <w:r w:rsidRPr="009D5853">
              <w:rPr>
                <w:sz w:val="19"/>
                <w:szCs w:val="19"/>
                <w:lang w:val="nl-BE"/>
              </w:rPr>
              <w:t xml:space="preserve">en  </w:t>
            </w:r>
            <w:proofErr w:type="gramEnd"/>
            <w:r w:rsidRPr="009D5853">
              <w:rPr>
                <w:sz w:val="19"/>
                <w:szCs w:val="19"/>
                <w:lang w:val="nl-BE"/>
              </w:rPr>
              <w:t>installatieonderdelen dat geldt.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</w:rPr>
            </w:pPr>
            <w:proofErr w:type="spellStart"/>
            <w:r w:rsidRPr="009D5853">
              <w:rPr>
                <w:sz w:val="19"/>
                <w:szCs w:val="19"/>
              </w:rPr>
              <w:t>werkzaamheden</w:t>
            </w:r>
            <w:proofErr w:type="spellEnd"/>
            <w:r w:rsidRPr="009D5853">
              <w:rPr>
                <w:sz w:val="19"/>
                <w:szCs w:val="19"/>
              </w:rPr>
              <w:t xml:space="preserve"> </w:t>
            </w:r>
            <w:proofErr w:type="spellStart"/>
            <w:r w:rsidRPr="009D5853">
              <w:rPr>
                <w:sz w:val="19"/>
                <w:szCs w:val="19"/>
              </w:rPr>
              <w:t>uitgevoerd</w:t>
            </w:r>
            <w:proofErr w:type="spellEnd"/>
          </w:p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</w:rPr>
            </w:pPr>
            <w:r w:rsidRPr="009D5853">
              <w:rPr>
                <w:sz w:val="19"/>
                <w:szCs w:val="19"/>
              </w:rPr>
              <w:t xml:space="preserve">door </w:t>
            </w:r>
            <w:proofErr w:type="spellStart"/>
            <w:r w:rsidRPr="009D5853">
              <w:rPr>
                <w:sz w:val="19"/>
                <w:szCs w:val="19"/>
              </w:rPr>
              <w:t>onbevoegden</w:t>
            </w:r>
            <w:proofErr w:type="spellEnd"/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9D5853" w:rsidRPr="009D5853" w:rsidRDefault="009D5853" w:rsidP="00A20563">
            <w:pPr>
              <w:spacing w:before="4" w:line="140" w:lineRule="exact"/>
              <w:jc w:val="center"/>
              <w:rPr>
                <w:sz w:val="15"/>
                <w:szCs w:val="15"/>
              </w:rPr>
            </w:pPr>
            <w:r w:rsidRPr="009D5853">
              <w:rPr>
                <w:sz w:val="15"/>
                <w:szCs w:val="15"/>
              </w:rPr>
              <w:t>2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172B2A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172B2A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</w:p>
        </w:tc>
      </w:tr>
      <w:tr w:rsidR="009D5853" w:rsidRPr="00E212BA" w:rsidTr="007E73A5">
        <w:trPr>
          <w:trHeight w:hRule="exact" w:val="61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7E73A5" w:rsidP="009D5853">
            <w:pPr>
              <w:spacing w:before="6" w:line="180" w:lineRule="exact"/>
              <w:rPr>
                <w:sz w:val="19"/>
                <w:szCs w:val="19"/>
              </w:rPr>
            </w:pPr>
            <w:r w:rsidRPr="00172B2A">
              <w:rPr>
                <w:sz w:val="19"/>
                <w:szCs w:val="19"/>
                <w:lang w:val="nl-BE"/>
              </w:rPr>
              <w:t xml:space="preserve">  </w:t>
            </w:r>
            <w:r>
              <w:rPr>
                <w:sz w:val="19"/>
                <w:szCs w:val="19"/>
              </w:rPr>
              <w:t>10.2</w:t>
            </w:r>
            <w:r w:rsidR="00172B2A">
              <w:rPr>
                <w:sz w:val="19"/>
                <w:szCs w:val="19"/>
              </w:rPr>
              <w:t>1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De bevoegdheidsattesten of verklaringen zijn niet ter</w:t>
            </w:r>
          </w:p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beschikking gesteld aan de werknemers in kwestie.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werkzaamheden uitgevoerd</w:t>
            </w:r>
          </w:p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door werknemers, die niet bewust zijn dat ze daar niet bevoegd voor zijn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9D5853" w:rsidRPr="009D5853" w:rsidRDefault="009D5853" w:rsidP="00A20563">
            <w:pPr>
              <w:spacing w:before="4" w:line="140" w:lineRule="exact"/>
              <w:jc w:val="center"/>
              <w:rPr>
                <w:sz w:val="15"/>
                <w:szCs w:val="15"/>
              </w:rPr>
            </w:pPr>
            <w:r w:rsidRPr="009D5853">
              <w:rPr>
                <w:sz w:val="15"/>
                <w:szCs w:val="15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172B2A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X</w:t>
            </w: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172B2A" w:rsidRDefault="00172B2A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172B2A">
              <w:rPr>
                <w:sz w:val="19"/>
                <w:szCs w:val="19"/>
                <w:lang w:val="nl-BE"/>
              </w:rPr>
              <w:t>Attesten dienen nog ondertekend te worden.</w:t>
            </w:r>
          </w:p>
        </w:tc>
      </w:tr>
      <w:tr w:rsidR="009D5853" w:rsidTr="007E73A5">
        <w:trPr>
          <w:trHeight w:hRule="exact" w:val="796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7E73A5" w:rsidP="009D5853">
            <w:pPr>
              <w:spacing w:before="6" w:line="180" w:lineRule="exact"/>
              <w:rPr>
                <w:sz w:val="19"/>
                <w:szCs w:val="19"/>
              </w:rPr>
            </w:pPr>
            <w:r w:rsidRPr="00172B2A">
              <w:rPr>
                <w:sz w:val="19"/>
                <w:szCs w:val="19"/>
                <w:lang w:val="nl-BE"/>
              </w:rPr>
              <w:t xml:space="preserve">  </w:t>
            </w:r>
            <w:r>
              <w:rPr>
                <w:sz w:val="19"/>
                <w:szCs w:val="19"/>
              </w:rPr>
              <w:t>10.2</w:t>
            </w:r>
            <w:r w:rsidR="00172B2A">
              <w:rPr>
                <w:sz w:val="19"/>
                <w:szCs w:val="19"/>
              </w:rPr>
              <w:t>2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Er is geen opleiding en periodieke training voor de werknemers</w:t>
            </w:r>
          </w:p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voor het uitvoeren werkzaamheden onder spanning en buiten spanning.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</w:rPr>
            </w:pPr>
            <w:proofErr w:type="spellStart"/>
            <w:r w:rsidRPr="009D5853">
              <w:rPr>
                <w:sz w:val="19"/>
                <w:szCs w:val="19"/>
              </w:rPr>
              <w:t>onvoldoende</w:t>
            </w:r>
            <w:proofErr w:type="spellEnd"/>
            <w:r w:rsidRPr="009D5853">
              <w:rPr>
                <w:sz w:val="19"/>
                <w:szCs w:val="19"/>
              </w:rPr>
              <w:t xml:space="preserve"> </w:t>
            </w:r>
            <w:proofErr w:type="spellStart"/>
            <w:r w:rsidRPr="009D5853">
              <w:rPr>
                <w:sz w:val="19"/>
                <w:szCs w:val="19"/>
              </w:rPr>
              <w:t>opleiding</w:t>
            </w:r>
            <w:proofErr w:type="spellEnd"/>
            <w:r w:rsidRPr="009D5853">
              <w:rPr>
                <w:sz w:val="19"/>
                <w:szCs w:val="19"/>
              </w:rPr>
              <w:t xml:space="preserve"> en</w:t>
            </w:r>
          </w:p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</w:rPr>
            </w:pPr>
            <w:r w:rsidRPr="009D5853">
              <w:rPr>
                <w:sz w:val="19"/>
                <w:szCs w:val="19"/>
              </w:rPr>
              <w:t>training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9D5853" w:rsidRPr="009D5853" w:rsidRDefault="009D5853" w:rsidP="00A20563">
            <w:pPr>
              <w:spacing w:before="4" w:line="140" w:lineRule="exact"/>
              <w:jc w:val="center"/>
              <w:rPr>
                <w:sz w:val="15"/>
                <w:szCs w:val="15"/>
              </w:rPr>
            </w:pPr>
            <w:r w:rsidRPr="009D5853">
              <w:rPr>
                <w:sz w:val="15"/>
                <w:szCs w:val="15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172B2A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</w:rPr>
            </w:pPr>
          </w:p>
        </w:tc>
      </w:tr>
      <w:tr w:rsidR="009D5853" w:rsidRPr="00E212BA" w:rsidTr="007E73A5">
        <w:trPr>
          <w:trHeight w:hRule="exact" w:val="61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7E73A5" w:rsidP="009D5853">
            <w:pPr>
              <w:spacing w:before="6" w:line="180" w:lineRule="exact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 xml:space="preserve">  10.2</w:t>
            </w:r>
            <w:r w:rsidR="00172B2A">
              <w:rPr>
                <w:sz w:val="19"/>
                <w:szCs w:val="19"/>
              </w:rPr>
              <w:t>3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De werkplek wordt niet afgebakend en er wordt geen</w:t>
            </w:r>
          </w:p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</w:rPr>
            </w:pPr>
            <w:proofErr w:type="spellStart"/>
            <w:proofErr w:type="gramStart"/>
            <w:r w:rsidRPr="009D5853">
              <w:rPr>
                <w:sz w:val="19"/>
                <w:szCs w:val="19"/>
              </w:rPr>
              <w:t>signalering</w:t>
            </w:r>
            <w:proofErr w:type="spellEnd"/>
            <w:proofErr w:type="gramEnd"/>
            <w:r w:rsidRPr="009D5853">
              <w:rPr>
                <w:sz w:val="19"/>
                <w:szCs w:val="19"/>
              </w:rPr>
              <w:t xml:space="preserve"> </w:t>
            </w:r>
            <w:proofErr w:type="spellStart"/>
            <w:r w:rsidRPr="009D5853">
              <w:rPr>
                <w:sz w:val="19"/>
                <w:szCs w:val="19"/>
              </w:rPr>
              <w:t>aangebracht</w:t>
            </w:r>
            <w:proofErr w:type="spellEnd"/>
            <w:r w:rsidRPr="009D5853">
              <w:rPr>
                <w:sz w:val="19"/>
                <w:szCs w:val="19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</w:rPr>
            </w:pPr>
            <w:proofErr w:type="spellStart"/>
            <w:r w:rsidRPr="009D5853">
              <w:rPr>
                <w:sz w:val="19"/>
                <w:szCs w:val="19"/>
              </w:rPr>
              <w:t>geen</w:t>
            </w:r>
            <w:proofErr w:type="spellEnd"/>
            <w:r w:rsidRPr="009D5853">
              <w:rPr>
                <w:sz w:val="19"/>
                <w:szCs w:val="19"/>
              </w:rPr>
              <w:t xml:space="preserve"> </w:t>
            </w:r>
            <w:proofErr w:type="spellStart"/>
            <w:r w:rsidRPr="009D5853">
              <w:rPr>
                <w:sz w:val="19"/>
                <w:szCs w:val="19"/>
              </w:rPr>
              <w:t>waarschuwing</w:t>
            </w:r>
            <w:proofErr w:type="spellEnd"/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9D5853" w:rsidRPr="009D5853" w:rsidRDefault="009D5853" w:rsidP="00A20563">
            <w:pPr>
              <w:spacing w:before="4" w:line="140" w:lineRule="exact"/>
              <w:jc w:val="center"/>
              <w:rPr>
                <w:sz w:val="15"/>
                <w:szCs w:val="15"/>
              </w:rPr>
            </w:pPr>
            <w:r w:rsidRPr="009D5853">
              <w:rPr>
                <w:sz w:val="15"/>
                <w:szCs w:val="15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172B2A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X</w:t>
            </w: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172B2A" w:rsidRDefault="00172B2A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proofErr w:type="spellStart"/>
            <w:r w:rsidRPr="00172B2A">
              <w:rPr>
                <w:sz w:val="19"/>
                <w:szCs w:val="19"/>
                <w:lang w:val="nl-BE"/>
              </w:rPr>
              <w:t>Werkzone</w:t>
            </w:r>
            <w:proofErr w:type="spellEnd"/>
            <w:r w:rsidRPr="00172B2A">
              <w:rPr>
                <w:sz w:val="19"/>
                <w:szCs w:val="19"/>
                <w:lang w:val="nl-BE"/>
              </w:rPr>
              <w:t xml:space="preserve"> dient beter afgebakend te worden tijdens werkzaamheden.</w:t>
            </w:r>
          </w:p>
        </w:tc>
      </w:tr>
      <w:tr w:rsidR="009D5853" w:rsidTr="00172B2A">
        <w:trPr>
          <w:trHeight w:hRule="exact" w:val="946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7E73A5" w:rsidP="009D5853">
            <w:pPr>
              <w:spacing w:before="6" w:line="180" w:lineRule="exact"/>
              <w:rPr>
                <w:sz w:val="19"/>
                <w:szCs w:val="19"/>
              </w:rPr>
            </w:pPr>
            <w:r w:rsidRPr="00E212BA">
              <w:rPr>
                <w:sz w:val="19"/>
                <w:szCs w:val="19"/>
                <w:lang w:val="nl-BE"/>
              </w:rPr>
              <w:t xml:space="preserve">  </w:t>
            </w:r>
            <w:r>
              <w:rPr>
                <w:sz w:val="19"/>
                <w:szCs w:val="19"/>
              </w:rPr>
              <w:t>10.2</w:t>
            </w:r>
            <w:r w:rsidR="00172B2A">
              <w:rPr>
                <w:sz w:val="19"/>
                <w:szCs w:val="19"/>
              </w:rPr>
              <w:t>4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Bij werkzaamheden door derden wordt er niet de nodige</w:t>
            </w:r>
          </w:p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</w:rPr>
            </w:pPr>
            <w:r w:rsidRPr="009D5853">
              <w:rPr>
                <w:sz w:val="19"/>
                <w:szCs w:val="19"/>
                <w:lang w:val="nl-BE"/>
              </w:rPr>
              <w:t xml:space="preserve">informatie uitgewisseld </w:t>
            </w:r>
            <w:proofErr w:type="spellStart"/>
            <w:r w:rsidRPr="009D5853">
              <w:rPr>
                <w:sz w:val="19"/>
                <w:szCs w:val="19"/>
                <w:lang w:val="nl-BE"/>
              </w:rPr>
              <w:t>mbt</w:t>
            </w:r>
            <w:proofErr w:type="spellEnd"/>
            <w:r w:rsidRPr="009D5853">
              <w:rPr>
                <w:sz w:val="19"/>
                <w:szCs w:val="19"/>
                <w:lang w:val="nl-BE"/>
              </w:rPr>
              <w:t xml:space="preserve"> risico's eigen aan de elektrische installatie en eigen aan de werkzaamheden die uit te voeren zijn. </w:t>
            </w:r>
            <w:r w:rsidRPr="009D5853">
              <w:rPr>
                <w:sz w:val="19"/>
                <w:szCs w:val="19"/>
              </w:rPr>
              <w:t xml:space="preserve">(incl. </w:t>
            </w:r>
            <w:proofErr w:type="spellStart"/>
            <w:r w:rsidRPr="009D5853">
              <w:rPr>
                <w:sz w:val="19"/>
                <w:szCs w:val="19"/>
              </w:rPr>
              <w:t>oude</w:t>
            </w:r>
            <w:proofErr w:type="spellEnd"/>
            <w:r w:rsidRPr="009D5853">
              <w:rPr>
                <w:sz w:val="19"/>
                <w:szCs w:val="19"/>
              </w:rPr>
              <w:t xml:space="preserve"> </w:t>
            </w:r>
            <w:proofErr w:type="spellStart"/>
            <w:r w:rsidRPr="009D5853">
              <w:rPr>
                <w:sz w:val="19"/>
                <w:szCs w:val="19"/>
              </w:rPr>
              <w:t>elektrische</w:t>
            </w:r>
            <w:proofErr w:type="spellEnd"/>
            <w:r w:rsidRPr="009D5853">
              <w:rPr>
                <w:sz w:val="19"/>
                <w:szCs w:val="19"/>
              </w:rPr>
              <w:t xml:space="preserve"> </w:t>
            </w:r>
            <w:proofErr w:type="spellStart"/>
            <w:r w:rsidRPr="009D5853">
              <w:rPr>
                <w:sz w:val="19"/>
                <w:szCs w:val="19"/>
              </w:rPr>
              <w:t>installatiedelen</w:t>
            </w:r>
            <w:proofErr w:type="spellEnd"/>
            <w:r w:rsidRPr="009D5853">
              <w:rPr>
                <w:sz w:val="19"/>
                <w:szCs w:val="19"/>
              </w:rPr>
              <w:t>)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aanwezigheid van niet-</w:t>
            </w:r>
          </w:p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geïdentificeerde risico's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9D5853" w:rsidRPr="009D5853" w:rsidRDefault="009D5853" w:rsidP="00A20563">
            <w:pPr>
              <w:spacing w:before="4" w:line="140" w:lineRule="exact"/>
              <w:jc w:val="center"/>
              <w:rPr>
                <w:sz w:val="15"/>
                <w:szCs w:val="15"/>
              </w:rPr>
            </w:pPr>
            <w:r w:rsidRPr="009D5853">
              <w:rPr>
                <w:sz w:val="15"/>
                <w:szCs w:val="15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172B2A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</w:rPr>
            </w:pPr>
          </w:p>
        </w:tc>
      </w:tr>
      <w:tr w:rsidR="009D5853" w:rsidRPr="00172B2A" w:rsidTr="007E73A5">
        <w:trPr>
          <w:trHeight w:hRule="exact" w:val="61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7E73A5" w:rsidP="009D5853">
            <w:pPr>
              <w:spacing w:before="6" w:line="180" w:lineRule="exact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 xml:space="preserve">  10.2</w:t>
            </w:r>
            <w:r w:rsidR="00172B2A">
              <w:rPr>
                <w:sz w:val="19"/>
                <w:szCs w:val="19"/>
              </w:rPr>
              <w:t>5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De elektrische installaties zijn toegankelijk voor niet-bevoegde</w:t>
            </w:r>
          </w:p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</w:rPr>
            </w:pPr>
            <w:proofErr w:type="spellStart"/>
            <w:proofErr w:type="gramStart"/>
            <w:r w:rsidRPr="009D5853">
              <w:rPr>
                <w:sz w:val="19"/>
                <w:szCs w:val="19"/>
              </w:rPr>
              <w:t>personen</w:t>
            </w:r>
            <w:proofErr w:type="spellEnd"/>
            <w:proofErr w:type="gramEnd"/>
            <w:r w:rsidRPr="009D5853">
              <w:rPr>
                <w:sz w:val="19"/>
                <w:szCs w:val="19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</w:rPr>
            </w:pPr>
            <w:proofErr w:type="spellStart"/>
            <w:r w:rsidRPr="009D5853">
              <w:rPr>
                <w:sz w:val="19"/>
                <w:szCs w:val="19"/>
              </w:rPr>
              <w:t>blootstelling</w:t>
            </w:r>
            <w:proofErr w:type="spellEnd"/>
            <w:r w:rsidRPr="009D5853">
              <w:rPr>
                <w:sz w:val="19"/>
                <w:szCs w:val="19"/>
              </w:rPr>
              <w:t xml:space="preserve"> </w:t>
            </w:r>
            <w:proofErr w:type="spellStart"/>
            <w:r w:rsidRPr="009D5853">
              <w:rPr>
                <w:sz w:val="19"/>
                <w:szCs w:val="19"/>
              </w:rPr>
              <w:t>aan</w:t>
            </w:r>
            <w:proofErr w:type="spellEnd"/>
            <w:r w:rsidRPr="009D5853">
              <w:rPr>
                <w:sz w:val="19"/>
                <w:szCs w:val="19"/>
              </w:rPr>
              <w:t xml:space="preserve"> </w:t>
            </w:r>
            <w:proofErr w:type="spellStart"/>
            <w:r w:rsidRPr="009D5853">
              <w:rPr>
                <w:sz w:val="19"/>
                <w:szCs w:val="19"/>
              </w:rPr>
              <w:t>elektrische</w:t>
            </w:r>
            <w:proofErr w:type="spellEnd"/>
          </w:p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</w:rPr>
            </w:pPr>
            <w:proofErr w:type="spellStart"/>
            <w:r w:rsidRPr="009D5853">
              <w:rPr>
                <w:sz w:val="19"/>
                <w:szCs w:val="19"/>
              </w:rPr>
              <w:t>risico's</w:t>
            </w:r>
            <w:proofErr w:type="spellEnd"/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9D5853" w:rsidRPr="009D5853" w:rsidRDefault="009D5853" w:rsidP="00A20563">
            <w:pPr>
              <w:spacing w:before="4" w:line="140" w:lineRule="exact"/>
              <w:jc w:val="center"/>
              <w:rPr>
                <w:sz w:val="15"/>
                <w:szCs w:val="15"/>
              </w:rPr>
            </w:pPr>
            <w:r w:rsidRPr="009D5853">
              <w:rPr>
                <w:sz w:val="15"/>
                <w:szCs w:val="15"/>
              </w:rPr>
              <w:t>2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300A77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172B2A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</w:p>
        </w:tc>
      </w:tr>
      <w:tr w:rsidR="009D5853" w:rsidRPr="00E212BA" w:rsidTr="007E73A5">
        <w:trPr>
          <w:trHeight w:hRule="exact" w:val="61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7E73A5" w:rsidP="009D5853">
            <w:pPr>
              <w:spacing w:before="6" w:line="180" w:lineRule="exact"/>
              <w:rPr>
                <w:sz w:val="19"/>
                <w:szCs w:val="19"/>
              </w:rPr>
            </w:pPr>
            <w:r w:rsidRPr="00172B2A">
              <w:rPr>
                <w:sz w:val="19"/>
                <w:szCs w:val="19"/>
                <w:lang w:val="nl-BE"/>
              </w:rPr>
              <w:t xml:space="preserve">  </w:t>
            </w:r>
            <w:r>
              <w:rPr>
                <w:sz w:val="19"/>
                <w:szCs w:val="19"/>
              </w:rPr>
              <w:t>10.2</w:t>
            </w:r>
            <w:r w:rsidR="00172B2A">
              <w:rPr>
                <w:sz w:val="19"/>
                <w:szCs w:val="19"/>
              </w:rPr>
              <w:t>6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Voor het uitvoeren van werkzaamheden wordt de elektrische</w:t>
            </w:r>
          </w:p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installatie of installatieonderdeel niet altijd afgeschakeld of gescheiden van de spanning.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werken aan installatiedelen</w:t>
            </w:r>
          </w:p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onder spanning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9D5853" w:rsidRPr="009D5853" w:rsidRDefault="009D5853" w:rsidP="00A20563">
            <w:pPr>
              <w:spacing w:before="4" w:line="140" w:lineRule="exact"/>
              <w:jc w:val="center"/>
              <w:rPr>
                <w:sz w:val="15"/>
                <w:szCs w:val="15"/>
              </w:rPr>
            </w:pPr>
            <w:r w:rsidRPr="009D5853">
              <w:rPr>
                <w:sz w:val="15"/>
                <w:szCs w:val="15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172B2A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CB1357" w:rsidRDefault="00172B2A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CB1357">
              <w:rPr>
                <w:sz w:val="19"/>
                <w:szCs w:val="19"/>
                <w:lang w:val="nl-BE"/>
              </w:rPr>
              <w:t xml:space="preserve">Toepassen van LOTO procedure </w:t>
            </w:r>
            <w:r w:rsidR="00CB1357" w:rsidRPr="00CB1357">
              <w:rPr>
                <w:sz w:val="19"/>
                <w:szCs w:val="19"/>
                <w:lang w:val="nl-BE"/>
              </w:rPr>
              <w:t>EHSV036</w:t>
            </w:r>
          </w:p>
        </w:tc>
      </w:tr>
      <w:tr w:rsidR="007E73A5" w:rsidTr="007E73A5">
        <w:trPr>
          <w:trHeight w:hRule="exact" w:val="641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7E73A5" w:rsidRDefault="007E73A5" w:rsidP="007E73A5">
            <w:pPr>
              <w:spacing w:line="180" w:lineRule="exact"/>
              <w:rPr>
                <w:rFonts w:eastAsia="Arial"/>
                <w:sz w:val="19"/>
                <w:szCs w:val="19"/>
              </w:rPr>
            </w:pPr>
            <w:r w:rsidRPr="00CB1357">
              <w:rPr>
                <w:rFonts w:eastAsia="Arial"/>
                <w:spacing w:val="-1"/>
                <w:sz w:val="19"/>
                <w:szCs w:val="19"/>
                <w:lang w:val="nl-BE"/>
              </w:rPr>
              <w:t xml:space="preserve">  </w:t>
            </w:r>
            <w:r w:rsidRPr="007E73A5">
              <w:rPr>
                <w:rFonts w:eastAsia="Arial"/>
                <w:spacing w:val="-1"/>
                <w:sz w:val="19"/>
                <w:szCs w:val="19"/>
              </w:rPr>
              <w:t>10</w:t>
            </w:r>
            <w:r w:rsidRPr="007E73A5">
              <w:rPr>
                <w:rFonts w:eastAsia="Arial"/>
                <w:spacing w:val="1"/>
                <w:sz w:val="19"/>
                <w:szCs w:val="19"/>
              </w:rPr>
              <w:t>.</w:t>
            </w:r>
            <w:r w:rsidRPr="007E73A5">
              <w:rPr>
                <w:rFonts w:eastAsia="Arial"/>
                <w:spacing w:val="-1"/>
                <w:sz w:val="19"/>
                <w:szCs w:val="19"/>
              </w:rPr>
              <w:t>2</w:t>
            </w:r>
            <w:r w:rsidR="00172B2A">
              <w:rPr>
                <w:rFonts w:eastAsia="Arial"/>
                <w:sz w:val="19"/>
                <w:szCs w:val="19"/>
              </w:rPr>
              <w:t>7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803111" w:rsidRDefault="007E73A5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p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rif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edu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cti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</w:p>
          <w:p w:rsidR="007E73A5" w:rsidRPr="00803111" w:rsidRDefault="007E73A5" w:rsidP="00534A2B">
            <w:pPr>
              <w:spacing w:before="18" w:line="262" w:lineRule="auto"/>
              <w:ind w:left="23" w:right="568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proofErr w:type="gramStart"/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proofErr w:type="gramEnd"/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803111" w:rsidRDefault="007E73A5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  <w:p w:rsidR="007E73A5" w:rsidRPr="00803111" w:rsidRDefault="007E73A5" w:rsidP="00534A2B">
            <w:pPr>
              <w:spacing w:before="18" w:line="262" w:lineRule="auto"/>
              <w:ind w:left="23" w:right="638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ist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ili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ghe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str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cti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s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7E73A5" w:rsidRDefault="007E73A5" w:rsidP="00534A2B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color w:val="9C0005"/>
                <w:sz w:val="17"/>
                <w:szCs w:val="17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172B2A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CB1357" w:rsidP="00172B2A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172B2A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534A2B"/>
        </w:tc>
      </w:tr>
      <w:tr w:rsidR="007E73A5" w:rsidTr="00534A2B">
        <w:trPr>
          <w:trHeight w:hRule="exact" w:val="85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7E73A5" w:rsidRDefault="007E73A5" w:rsidP="007E73A5">
            <w:pPr>
              <w:spacing w:line="180" w:lineRule="exact"/>
              <w:rPr>
                <w:rFonts w:eastAsia="Arial"/>
                <w:sz w:val="19"/>
                <w:szCs w:val="19"/>
              </w:rPr>
            </w:pPr>
            <w:r>
              <w:rPr>
                <w:rFonts w:eastAsia="Arial"/>
                <w:spacing w:val="-1"/>
                <w:sz w:val="19"/>
                <w:szCs w:val="19"/>
              </w:rPr>
              <w:t xml:space="preserve">  </w:t>
            </w:r>
            <w:r w:rsidRPr="007E73A5">
              <w:rPr>
                <w:rFonts w:eastAsia="Arial"/>
                <w:spacing w:val="-1"/>
                <w:sz w:val="19"/>
                <w:szCs w:val="19"/>
              </w:rPr>
              <w:t>10</w:t>
            </w:r>
            <w:r w:rsidRPr="007E73A5">
              <w:rPr>
                <w:rFonts w:eastAsia="Arial"/>
                <w:spacing w:val="1"/>
                <w:sz w:val="19"/>
                <w:szCs w:val="19"/>
              </w:rPr>
              <w:t>.</w:t>
            </w:r>
            <w:r w:rsidR="00172B2A">
              <w:rPr>
                <w:rFonts w:eastAsia="Arial"/>
                <w:spacing w:val="-1"/>
                <w:sz w:val="19"/>
                <w:szCs w:val="19"/>
              </w:rPr>
              <w:t>28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803111" w:rsidRDefault="007E73A5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unne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proofErr w:type="gramStart"/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t 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proofErr w:type="gramEnd"/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d</w:t>
            </w:r>
          </w:p>
          <w:p w:rsidR="007E73A5" w:rsidRDefault="007E73A5" w:rsidP="00534A2B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proofErr w:type="spellStart"/>
            <w:proofErr w:type="gramStart"/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wo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de</w:t>
            </w:r>
            <w:r>
              <w:rPr>
                <w:rFonts w:ascii="Arial" w:eastAsia="Arial" w:hAnsi="Arial" w:cs="Arial"/>
                <w:sz w:val="17"/>
                <w:szCs w:val="17"/>
              </w:rPr>
              <w:t>n</w:t>
            </w:r>
            <w:proofErr w:type="spellEnd"/>
            <w:proofErr w:type="gramEnd"/>
            <w:r>
              <w:rPr>
                <w:rFonts w:ascii="Arial" w:eastAsia="Arial" w:hAnsi="Arial" w:cs="Arial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ege</w:t>
            </w:r>
            <w:r>
              <w:rPr>
                <w:rFonts w:ascii="Arial" w:eastAsia="Arial" w:hAnsi="Arial" w:cs="Arial"/>
                <w:sz w:val="17"/>
                <w:szCs w:val="17"/>
              </w:rPr>
              <w:t>n</w:t>
            </w:r>
            <w:proofErr w:type="spellEnd"/>
            <w:r>
              <w:rPr>
                <w:rFonts w:ascii="Arial" w:eastAsia="Arial" w:hAnsi="Arial" w:cs="Arial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ongew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il</w:t>
            </w:r>
            <w:r>
              <w:rPr>
                <w:rFonts w:ascii="Arial" w:eastAsia="Arial" w:hAnsi="Arial" w:cs="Arial"/>
                <w:sz w:val="17"/>
                <w:szCs w:val="17"/>
              </w:rPr>
              <w:t>d</w:t>
            </w:r>
            <w:proofErr w:type="spellEnd"/>
            <w:r>
              <w:rPr>
                <w:rFonts w:ascii="Arial" w:eastAsia="Arial" w:hAnsi="Arial" w:cs="Arial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he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ri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sc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ha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k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l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en</w:t>
            </w:r>
            <w:proofErr w:type="spellEnd"/>
            <w:r>
              <w:rPr>
                <w:rFonts w:ascii="Arial" w:eastAsia="Arial" w:hAnsi="Arial" w:cs="Arial"/>
                <w:sz w:val="17"/>
                <w:szCs w:val="17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803111" w:rsidRDefault="007E73A5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onge</w:t>
            </w:r>
            <w:r w:rsidRPr="00803111">
              <w:rPr>
                <w:rFonts w:ascii="Arial" w:eastAsia="Arial" w:hAnsi="Arial" w:cs="Arial"/>
                <w:i/>
                <w:spacing w:val="-3"/>
                <w:sz w:val="17"/>
                <w:szCs w:val="17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proofErr w:type="spellStart"/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  <w:proofErr w:type="spellEnd"/>
          </w:p>
          <w:p w:rsidR="007E73A5" w:rsidRPr="00803111" w:rsidRDefault="007E73A5" w:rsidP="00534A2B">
            <w:pPr>
              <w:spacing w:before="18" w:line="262" w:lineRule="auto"/>
              <w:ind w:left="23" w:right="110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,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tst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lli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g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7E73A5" w:rsidRDefault="007E73A5" w:rsidP="00534A2B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color w:val="9C0005"/>
                <w:sz w:val="17"/>
                <w:szCs w:val="17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172B2A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CB1357" w:rsidP="00172B2A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172B2A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534A2B"/>
        </w:tc>
      </w:tr>
      <w:tr w:rsidR="007E73A5" w:rsidTr="00534A2B">
        <w:trPr>
          <w:trHeight w:hRule="exact" w:val="85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534A2B">
            <w:pPr>
              <w:spacing w:line="180" w:lineRule="exact"/>
              <w:ind w:left="129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10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172B2A">
              <w:rPr>
                <w:rFonts w:ascii="Arial" w:eastAsia="Arial" w:hAnsi="Arial" w:cs="Arial"/>
                <w:spacing w:val="-1"/>
                <w:sz w:val="17"/>
                <w:szCs w:val="17"/>
              </w:rPr>
              <w:t>29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803111" w:rsidRDefault="007E73A5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appa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uu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proofErr w:type="gramStart"/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proofErr w:type="gramEnd"/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vóó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a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p</w:t>
            </w:r>
          </w:p>
          <w:p w:rsidR="007E73A5" w:rsidRDefault="007E73A5" w:rsidP="00534A2B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proofErr w:type="spellStart"/>
            <w:proofErr w:type="gramStart"/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hu</w:t>
            </w:r>
            <w:r>
              <w:rPr>
                <w:rFonts w:ascii="Arial" w:eastAsia="Arial" w:hAnsi="Arial" w:cs="Arial"/>
                <w:sz w:val="17"/>
                <w:szCs w:val="17"/>
              </w:rPr>
              <w:t>n</w:t>
            </w:r>
            <w:proofErr w:type="spellEnd"/>
            <w:proofErr w:type="gramEnd"/>
            <w:r>
              <w:rPr>
                <w:rFonts w:ascii="Arial" w:eastAsia="Arial" w:hAnsi="Arial" w:cs="Arial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goed</w:t>
            </w:r>
            <w:r>
              <w:rPr>
                <w:rFonts w:ascii="Arial" w:eastAsia="Arial" w:hAnsi="Arial" w:cs="Arial"/>
                <w:sz w:val="17"/>
                <w:szCs w:val="17"/>
              </w:rPr>
              <w:t>e</w:t>
            </w:r>
            <w:proofErr w:type="spellEnd"/>
            <w:r>
              <w:rPr>
                <w:rFonts w:ascii="Arial" w:eastAsia="Arial" w:hAnsi="Arial" w:cs="Arial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we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rki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sz w:val="17"/>
                <w:szCs w:val="17"/>
              </w:rPr>
              <w:t>g</w:t>
            </w:r>
            <w:proofErr w:type="spellEnd"/>
            <w:r>
              <w:rPr>
                <w:rFonts w:ascii="Arial" w:eastAsia="Arial" w:hAnsi="Arial" w:cs="Arial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ge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c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on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tr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o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l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d</w:t>
            </w:r>
            <w:proofErr w:type="spellEnd"/>
            <w:r>
              <w:rPr>
                <w:rFonts w:ascii="Arial" w:eastAsia="Arial" w:hAnsi="Arial" w:cs="Arial"/>
                <w:sz w:val="17"/>
                <w:szCs w:val="17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803111" w:rsidRDefault="007E73A5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eed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p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f</w:t>
            </w:r>
          </w:p>
          <w:p w:rsidR="007E73A5" w:rsidRPr="00803111" w:rsidRDefault="007E73A5" w:rsidP="00534A2B">
            <w:pPr>
              <w:spacing w:before="18" w:line="262" w:lineRule="auto"/>
              <w:ind w:left="23" w:right="350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appa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uu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r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ik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i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t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itv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k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7E73A5" w:rsidRDefault="007E73A5" w:rsidP="00534A2B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color w:val="9C0005"/>
                <w:sz w:val="17"/>
                <w:szCs w:val="17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172B2A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CB1357" w:rsidP="00172B2A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172B2A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534A2B"/>
        </w:tc>
      </w:tr>
      <w:tr w:rsidR="007E73A5" w:rsidTr="00534A2B">
        <w:trPr>
          <w:trHeight w:hRule="exact" w:val="427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534A2B">
            <w:pPr>
              <w:spacing w:line="180" w:lineRule="exact"/>
              <w:ind w:left="129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10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172B2A">
              <w:rPr>
                <w:rFonts w:ascii="Arial" w:eastAsia="Arial" w:hAnsi="Arial" w:cs="Arial"/>
                <w:spacing w:val="-1"/>
                <w:sz w:val="17"/>
                <w:szCs w:val="17"/>
              </w:rPr>
              <w:t>30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803111" w:rsidRDefault="007E73A5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 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goude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7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(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7</w:t>
            </w:r>
          </w:p>
          <w:p w:rsidR="007E73A5" w:rsidRDefault="007E73A5" w:rsidP="00534A2B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proofErr w:type="spellStart"/>
            <w:proofErr w:type="gramStart"/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maa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tr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ege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l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en</w:t>
            </w:r>
            <w:proofErr w:type="spellEnd"/>
            <w:proofErr w:type="gramEnd"/>
            <w:r>
              <w:rPr>
                <w:rFonts w:ascii="Arial" w:eastAsia="Arial" w:hAnsi="Arial" w:cs="Arial"/>
                <w:sz w:val="17"/>
                <w:szCs w:val="17"/>
              </w:rPr>
              <w:t>)</w:t>
            </w:r>
            <w:r>
              <w:rPr>
                <w:rFonts w:ascii="Arial" w:eastAsia="Arial" w:hAnsi="Arial" w:cs="Arial"/>
                <w:spacing w:val="2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sz w:val="17"/>
                <w:szCs w:val="17"/>
              </w:rPr>
              <w:t>t</w:t>
            </w:r>
            <w:proofErr w:type="spellEnd"/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strik</w:t>
            </w:r>
            <w:r>
              <w:rPr>
                <w:rFonts w:ascii="Arial" w:eastAsia="Arial" w:hAnsi="Arial" w:cs="Arial"/>
                <w:sz w:val="17"/>
                <w:szCs w:val="17"/>
              </w:rPr>
              <w:t>t</w:t>
            </w:r>
            <w:proofErr w:type="spellEnd"/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opgevo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l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gd</w:t>
            </w:r>
            <w:proofErr w:type="spellEnd"/>
            <w:r>
              <w:rPr>
                <w:rFonts w:ascii="Arial" w:eastAsia="Arial" w:hAnsi="Arial" w:cs="Arial"/>
                <w:sz w:val="17"/>
                <w:szCs w:val="17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803111" w:rsidRDefault="007E73A5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itv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e</w:t>
            </w:r>
          </w:p>
          <w:p w:rsidR="007E73A5" w:rsidRPr="00803111" w:rsidRDefault="007E73A5" w:rsidP="00534A2B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ili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ghe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ege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s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7E73A5" w:rsidRDefault="007E73A5" w:rsidP="00534A2B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color w:val="9C0005"/>
                <w:sz w:val="17"/>
                <w:szCs w:val="17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172B2A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CB1357" w:rsidP="00172B2A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172B2A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534A2B"/>
        </w:tc>
      </w:tr>
    </w:tbl>
    <w:p w:rsidR="0032138D" w:rsidRDefault="0032138D">
      <w:pPr>
        <w:sectPr w:rsidR="0032138D">
          <w:pgSz w:w="16840" w:h="11900" w:orient="landscape"/>
          <w:pgMar w:top="1540" w:right="980" w:bottom="280" w:left="920" w:header="712" w:footer="460" w:gutter="0"/>
          <w:cols w:space="708"/>
        </w:sectPr>
      </w:pPr>
    </w:p>
    <w:p w:rsidR="0032138D" w:rsidRDefault="0032138D">
      <w:pPr>
        <w:spacing w:before="1" w:line="60" w:lineRule="exact"/>
        <w:rPr>
          <w:sz w:val="6"/>
          <w:szCs w:val="6"/>
        </w:rPr>
      </w:pPr>
    </w:p>
    <w:tbl>
      <w:tblPr>
        <w:tblW w:w="0" w:type="auto"/>
        <w:tblInd w:w="95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82"/>
        <w:gridCol w:w="4814"/>
        <w:gridCol w:w="2273"/>
        <w:gridCol w:w="1606"/>
        <w:gridCol w:w="442"/>
        <w:gridCol w:w="442"/>
        <w:gridCol w:w="442"/>
        <w:gridCol w:w="3815"/>
      </w:tblGrid>
      <w:tr w:rsidR="00F65661" w:rsidTr="00CB1357">
        <w:trPr>
          <w:trHeight w:hRule="exact" w:val="61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6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196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.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1663" w:right="1657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NVEN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TI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E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28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i/>
                <w:spacing w:val="-3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OGEL</w:t>
            </w:r>
            <w:r>
              <w:rPr>
                <w:rFonts w:ascii="Arial" w:eastAsia="Arial" w:hAnsi="Arial" w:cs="Arial"/>
                <w:b/>
                <w:i/>
                <w:spacing w:val="-2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J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 xml:space="preserve">K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GEVAA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R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40" w:lineRule="exact"/>
              <w:rPr>
                <w:sz w:val="15"/>
                <w:szCs w:val="15"/>
              </w:rPr>
            </w:pPr>
          </w:p>
          <w:p w:rsidR="00F65661" w:rsidRDefault="00F65661">
            <w:pPr>
              <w:spacing w:line="262" w:lineRule="auto"/>
              <w:ind w:left="102" w:right="98" w:firstLine="58"/>
              <w:rPr>
                <w:rFonts w:ascii="Arial" w:eastAsia="Arial" w:hAnsi="Arial" w:cs="Arial"/>
                <w:sz w:val="17"/>
                <w:szCs w:val="17"/>
              </w:rPr>
            </w:pPr>
            <w:proofErr w:type="spellStart"/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Ve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ban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d</w:t>
            </w:r>
            <w:proofErr w:type="spellEnd"/>
            <w:r>
              <w:rPr>
                <w:rFonts w:ascii="Arial" w:eastAsia="Arial" w:hAnsi="Arial" w:cs="Arial"/>
                <w:b/>
                <w:i/>
                <w:spacing w:val="31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b/>
                <w:i/>
                <w:spacing w:val="1"/>
                <w:position w:val="8"/>
                <w:sz w:val="11"/>
                <w:szCs w:val="11"/>
              </w:rPr>
              <w:t>(</w:t>
            </w:r>
            <w:r>
              <w:rPr>
                <w:rFonts w:ascii="Arial" w:eastAsia="Arial" w:hAnsi="Arial" w:cs="Arial"/>
                <w:b/>
                <w:i/>
                <w:spacing w:val="-1"/>
                <w:position w:val="8"/>
                <w:sz w:val="11"/>
                <w:szCs w:val="11"/>
              </w:rPr>
              <w:t>*</w:t>
            </w:r>
            <w:r>
              <w:rPr>
                <w:rFonts w:ascii="Arial" w:eastAsia="Arial" w:hAnsi="Arial" w:cs="Arial"/>
                <w:b/>
                <w:i/>
                <w:position w:val="8"/>
                <w:sz w:val="11"/>
                <w:szCs w:val="11"/>
              </w:rPr>
              <w:t xml:space="preserve">) </w:t>
            </w:r>
            <w:r>
              <w:rPr>
                <w:rFonts w:ascii="Arial" w:eastAsia="Arial" w:hAnsi="Arial" w:cs="Arial"/>
                <w:b/>
                <w:i/>
                <w:spacing w:val="7"/>
                <w:position w:val="8"/>
                <w:sz w:val="11"/>
                <w:szCs w:val="11"/>
              </w:rPr>
              <w:t xml:space="preserve">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me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 xml:space="preserve">t </w:t>
            </w:r>
            <w:proofErr w:type="spellStart"/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keu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ri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ngsve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l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ag</w:t>
            </w:r>
            <w:proofErr w:type="spellEnd"/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: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4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NV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T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 w:rsidP="00B469FE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 w:rsidP="00B469FE">
            <w:pPr>
              <w:spacing w:line="200" w:lineRule="exact"/>
            </w:pPr>
          </w:p>
          <w:p w:rsidR="00F65661" w:rsidRDefault="00F65661" w:rsidP="00B469FE">
            <w:pPr>
              <w:ind w:left="10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OK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 w:rsidP="00B469FE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 w:rsidP="00B469FE">
            <w:pPr>
              <w:spacing w:line="200" w:lineRule="exact"/>
            </w:pPr>
          </w:p>
          <w:p w:rsidR="00F65661" w:rsidRDefault="00F65661" w:rsidP="00B469FE">
            <w:pPr>
              <w:ind w:left="40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NOK</w:t>
            </w:r>
          </w:p>
        </w:tc>
        <w:tc>
          <w:tcPr>
            <w:tcW w:w="3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1332" w:right="1328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AA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REGE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L</w:t>
            </w:r>
          </w:p>
        </w:tc>
      </w:tr>
      <w:tr w:rsidR="009D5853" w:rsidTr="00CB1357">
        <w:trPr>
          <w:trHeight w:hRule="exact" w:val="1190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9D5853">
            <w:pPr>
              <w:spacing w:line="180" w:lineRule="exact"/>
              <w:ind w:left="129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10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CB1357">
              <w:rPr>
                <w:rFonts w:ascii="Arial" w:eastAsia="Arial" w:hAnsi="Arial" w:cs="Arial"/>
                <w:spacing w:val="-1"/>
                <w:sz w:val="17"/>
                <w:szCs w:val="17"/>
              </w:rPr>
              <w:t>31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803111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 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gaande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k</w:t>
            </w:r>
          </w:p>
          <w:p w:rsidR="009D5853" w:rsidRPr="00803111" w:rsidRDefault="009D5853" w:rsidP="009D5853">
            <w:pPr>
              <w:spacing w:before="18" w:line="262" w:lineRule="auto"/>
              <w:ind w:left="23" w:right="50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ff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andwonden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,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-4"/>
                <w:sz w:val="17"/>
                <w:szCs w:val="17"/>
                <w:lang w:val="nl-BE"/>
              </w:rPr>
              <w:t>x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rtsl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(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is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t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ikt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proofErr w:type="spellStart"/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CBM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'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proofErr w:type="spellEnd"/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proofErr w:type="spellStart"/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PBM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's</w:t>
            </w:r>
            <w:proofErr w:type="spellEnd"/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)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proofErr w:type="spellStart"/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gee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>n</w:t>
            </w:r>
            <w:proofErr w:type="spellEnd"/>
            <w:r>
              <w:rPr>
                <w:rFonts w:ascii="Arial" w:eastAsia="Arial" w:hAnsi="Arial" w:cs="Arial"/>
                <w:i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be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sc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he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i/>
                <w:spacing w:val="-5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>g</w:t>
            </w:r>
            <w:proofErr w:type="spellEnd"/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9D5853" w:rsidRDefault="009D5853" w:rsidP="009D5853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color w:val="9C0005"/>
                <w:sz w:val="17"/>
                <w:szCs w:val="17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CB1357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CB1357" w:rsidP="00CB1357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CB1357">
            <w:pPr>
              <w:jc w:val="center"/>
            </w:pPr>
          </w:p>
        </w:tc>
        <w:tc>
          <w:tcPr>
            <w:tcW w:w="3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9D5853"/>
        </w:tc>
      </w:tr>
      <w:tr w:rsidR="009D5853" w:rsidTr="00CB1357">
        <w:trPr>
          <w:trHeight w:hRule="exact" w:val="427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9D5853">
            <w:pPr>
              <w:spacing w:line="180" w:lineRule="exact"/>
              <w:ind w:left="129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10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CB1357">
              <w:rPr>
                <w:rFonts w:ascii="Arial" w:eastAsia="Arial" w:hAnsi="Arial" w:cs="Arial"/>
                <w:spacing w:val="-1"/>
                <w:sz w:val="17"/>
                <w:szCs w:val="17"/>
              </w:rPr>
              <w:t>32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803111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onvo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doend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aangepa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gna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e</w:t>
            </w:r>
          </w:p>
          <w:p w:rsidR="009D5853" w:rsidRDefault="009D5853" w:rsidP="009D5853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proofErr w:type="spellStart"/>
            <w:proofErr w:type="gramStart"/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duu</w:t>
            </w:r>
            <w:r>
              <w:rPr>
                <w:rFonts w:ascii="Arial" w:eastAsia="Arial" w:hAnsi="Arial" w:cs="Arial"/>
                <w:sz w:val="17"/>
                <w:szCs w:val="17"/>
              </w:rPr>
              <w:t>r</w:t>
            </w:r>
            <w:proofErr w:type="spellEnd"/>
            <w:proofErr w:type="gramEnd"/>
            <w:r>
              <w:rPr>
                <w:rFonts w:ascii="Arial" w:eastAsia="Arial" w:hAnsi="Arial" w:cs="Arial"/>
                <w:spacing w:val="2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va</w:t>
            </w:r>
            <w:r>
              <w:rPr>
                <w:rFonts w:ascii="Arial" w:eastAsia="Arial" w:hAnsi="Arial" w:cs="Arial"/>
                <w:sz w:val="17"/>
                <w:szCs w:val="17"/>
              </w:rPr>
              <w:t xml:space="preserve">n 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d</w:t>
            </w:r>
            <w:r>
              <w:rPr>
                <w:rFonts w:ascii="Arial" w:eastAsia="Arial" w:hAnsi="Arial" w:cs="Arial"/>
                <w:sz w:val="17"/>
                <w:szCs w:val="17"/>
              </w:rPr>
              <w:t xml:space="preserve">e </w:t>
            </w:r>
            <w:proofErr w:type="spellStart"/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we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rk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zaamheden</w:t>
            </w:r>
            <w:proofErr w:type="spellEnd"/>
            <w:r>
              <w:rPr>
                <w:rFonts w:ascii="Arial" w:eastAsia="Arial" w:hAnsi="Arial" w:cs="Arial"/>
                <w:sz w:val="17"/>
                <w:szCs w:val="17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proofErr w:type="spellStart"/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on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v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o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l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doend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>e</w:t>
            </w:r>
            <w:proofErr w:type="spellEnd"/>
            <w:r>
              <w:rPr>
                <w:rFonts w:ascii="Arial" w:eastAsia="Arial" w:hAnsi="Arial" w:cs="Arial"/>
                <w:i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i/>
                <w:spacing w:val="-3"/>
                <w:sz w:val="17"/>
                <w:szCs w:val="17"/>
              </w:rPr>
              <w:t>w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aa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rsc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hu</w:t>
            </w:r>
            <w:r>
              <w:rPr>
                <w:rFonts w:ascii="Arial" w:eastAsia="Arial" w:hAnsi="Arial" w:cs="Arial"/>
                <w:i/>
                <w:spacing w:val="-3"/>
                <w:sz w:val="17"/>
                <w:szCs w:val="17"/>
              </w:rPr>
              <w:t>w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>g</w:t>
            </w:r>
            <w:proofErr w:type="spellEnd"/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9D5853" w:rsidRDefault="009D5853" w:rsidP="009D5853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color w:val="9C0005"/>
                <w:sz w:val="17"/>
                <w:szCs w:val="17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CB1357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CB1357" w:rsidP="00CB1357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CB1357">
            <w:pPr>
              <w:jc w:val="center"/>
            </w:pPr>
          </w:p>
        </w:tc>
        <w:tc>
          <w:tcPr>
            <w:tcW w:w="3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9D5853"/>
        </w:tc>
      </w:tr>
      <w:tr w:rsidR="009D5853" w:rsidTr="00CB1357">
        <w:trPr>
          <w:trHeight w:hRule="exact" w:val="641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9D5853">
            <w:pPr>
              <w:spacing w:line="180" w:lineRule="exact"/>
              <w:ind w:left="129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10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CB1357">
              <w:rPr>
                <w:rFonts w:ascii="Arial" w:eastAsia="Arial" w:hAnsi="Arial" w:cs="Arial"/>
                <w:spacing w:val="-1"/>
                <w:sz w:val="17"/>
                <w:szCs w:val="17"/>
              </w:rPr>
              <w:t>33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803111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egd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edu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n</w:t>
            </w:r>
          </w:p>
          <w:p w:rsidR="009D5853" w:rsidRPr="00803111" w:rsidRDefault="009D5853" w:rsidP="009D5853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zaamhede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LS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-i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803111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itv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e</w:t>
            </w:r>
          </w:p>
          <w:p w:rsidR="009D5853" w:rsidRPr="00803111" w:rsidRDefault="009D5853" w:rsidP="009D5853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ili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ghe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ege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s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9D5853" w:rsidRDefault="009D5853" w:rsidP="009D5853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color w:val="9C0005"/>
                <w:sz w:val="17"/>
                <w:szCs w:val="17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CB1357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CB1357" w:rsidP="00CB1357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CB1357">
            <w:pPr>
              <w:jc w:val="center"/>
            </w:pPr>
          </w:p>
        </w:tc>
        <w:tc>
          <w:tcPr>
            <w:tcW w:w="3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9D5853"/>
        </w:tc>
      </w:tr>
      <w:tr w:rsidR="007E73A5" w:rsidTr="00CB1357">
        <w:trPr>
          <w:trHeight w:hRule="exact" w:val="1608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534A2B">
            <w:pPr>
              <w:spacing w:line="180" w:lineRule="exact"/>
              <w:ind w:left="129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10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CB1357">
              <w:rPr>
                <w:rFonts w:ascii="Arial" w:eastAsia="Arial" w:hAnsi="Arial" w:cs="Arial"/>
                <w:spacing w:val="-1"/>
                <w:sz w:val="17"/>
                <w:szCs w:val="17"/>
              </w:rPr>
              <w:t>34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803111" w:rsidRDefault="007E73A5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 we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zaamhede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nab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</w:p>
          <w:p w:rsidR="007E73A5" w:rsidRPr="00803111" w:rsidRDefault="007E73A5" w:rsidP="00534A2B">
            <w:pPr>
              <w:spacing w:before="18" w:line="262" w:lineRule="auto"/>
              <w:ind w:left="23" w:right="136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onvo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doend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gehoude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;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houden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zaamheden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itr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(l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adde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,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hoog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ewe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kr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aan</w:t>
            </w:r>
            <w:proofErr w:type="gramStart"/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,...</w:t>
            </w:r>
            <w:proofErr w:type="gramEnd"/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)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ssific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(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)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(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t-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zaamheden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)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803111" w:rsidRDefault="007E73A5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onde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r</w:t>
            </w:r>
          </w:p>
          <w:p w:rsidR="007E73A5" w:rsidRPr="00803111" w:rsidRDefault="007E73A5" w:rsidP="00534A2B">
            <w:pPr>
              <w:spacing w:before="18" w:line="262" w:lineRule="auto"/>
              <w:ind w:left="23" w:right="45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rsl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g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7E73A5" w:rsidRDefault="007E73A5" w:rsidP="00534A2B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color w:val="9C0005"/>
                <w:sz w:val="17"/>
                <w:szCs w:val="17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CB1357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CB1357" w:rsidP="00CB1357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CB1357">
            <w:pPr>
              <w:jc w:val="center"/>
            </w:pPr>
          </w:p>
        </w:tc>
        <w:tc>
          <w:tcPr>
            <w:tcW w:w="3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534A2B"/>
        </w:tc>
      </w:tr>
      <w:tr w:rsidR="007E73A5" w:rsidTr="00CB1357">
        <w:trPr>
          <w:trHeight w:hRule="exact" w:val="703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534A2B">
            <w:pPr>
              <w:spacing w:line="180" w:lineRule="exact"/>
              <w:ind w:left="129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10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CB1357">
              <w:rPr>
                <w:rFonts w:ascii="Arial" w:eastAsia="Arial" w:hAnsi="Arial" w:cs="Arial"/>
                <w:spacing w:val="-1"/>
                <w:sz w:val="17"/>
                <w:szCs w:val="17"/>
              </w:rPr>
              <w:t>35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803111" w:rsidRDefault="007E73A5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edu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proofErr w:type="gramStart"/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r </w:t>
            </w:r>
            <w:r w:rsidRPr="00803111">
              <w:rPr>
                <w:rFonts w:ascii="Arial" w:eastAsia="Arial" w:hAnsi="Arial" w:cs="Arial"/>
                <w:spacing w:val="3"/>
                <w:sz w:val="17"/>
                <w:szCs w:val="17"/>
                <w:lang w:val="nl-BE"/>
              </w:rPr>
              <w:t xml:space="preserve"> </w:t>
            </w:r>
            <w:proofErr w:type="gramEnd"/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geve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a</w:t>
            </w:r>
          </w:p>
          <w:p w:rsidR="007E73A5" w:rsidRPr="00803111" w:rsidRDefault="007E73A5" w:rsidP="00534A2B">
            <w:pPr>
              <w:spacing w:before="18" w:line="262" w:lineRule="auto"/>
              <w:ind w:left="23" w:right="688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proofErr w:type="spellStart"/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ï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g</w:t>
            </w:r>
            <w:proofErr w:type="spellEnd"/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zaamhede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r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803111" w:rsidRDefault="007E73A5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itv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e</w:t>
            </w:r>
          </w:p>
          <w:p w:rsidR="007E73A5" w:rsidRPr="00803111" w:rsidRDefault="007E73A5" w:rsidP="00534A2B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ili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ghe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ege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s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7E73A5" w:rsidRDefault="007E73A5" w:rsidP="00534A2B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color w:val="9C0005"/>
                <w:sz w:val="17"/>
                <w:szCs w:val="17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CB1357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CB1357" w:rsidP="00CB1357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CB1357">
            <w:pPr>
              <w:jc w:val="center"/>
            </w:pPr>
          </w:p>
        </w:tc>
        <w:tc>
          <w:tcPr>
            <w:tcW w:w="3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534A2B"/>
        </w:tc>
      </w:tr>
      <w:tr w:rsidR="007E73A5" w:rsidTr="00CB1357">
        <w:trPr>
          <w:trHeight w:hRule="exact" w:val="478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534A2B">
            <w:pPr>
              <w:spacing w:line="180" w:lineRule="exact"/>
              <w:ind w:left="129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10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CB1357">
              <w:rPr>
                <w:rFonts w:ascii="Arial" w:eastAsia="Arial" w:hAnsi="Arial" w:cs="Arial"/>
                <w:spacing w:val="-1"/>
                <w:sz w:val="17"/>
                <w:szCs w:val="17"/>
              </w:rPr>
              <w:t>36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803111" w:rsidRDefault="007E73A5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rsl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handen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803111" w:rsidRDefault="007E73A5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t-c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</w:p>
          <w:p w:rsidR="007E73A5" w:rsidRPr="00803111" w:rsidRDefault="007E73A5" w:rsidP="00534A2B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ARE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I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7E73A5" w:rsidRDefault="007E73A5" w:rsidP="00534A2B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2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CB1357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CB1357" w:rsidP="00CB1357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CB1357">
            <w:pPr>
              <w:jc w:val="center"/>
            </w:pPr>
          </w:p>
        </w:tc>
        <w:tc>
          <w:tcPr>
            <w:tcW w:w="3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534A2B"/>
        </w:tc>
      </w:tr>
      <w:tr w:rsidR="00CB1357" w:rsidTr="00CB1357">
        <w:trPr>
          <w:trHeight w:hRule="exact" w:val="478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1357" w:rsidRDefault="00CB1357" w:rsidP="00B469FE">
            <w:pPr>
              <w:spacing w:line="180" w:lineRule="exact"/>
              <w:ind w:left="129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10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37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1357" w:rsidRPr="00803111" w:rsidRDefault="00CB1357" w:rsidP="00B469FE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rsl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handen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1357" w:rsidRPr="00803111" w:rsidRDefault="00CB1357" w:rsidP="00B469FE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t-c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</w:p>
          <w:p w:rsidR="00CB1357" w:rsidRPr="00803111" w:rsidRDefault="00CB1357" w:rsidP="00B469FE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ARE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I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CB1357" w:rsidRDefault="00CB1357" w:rsidP="00B469FE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2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1357" w:rsidRDefault="00CB1357" w:rsidP="00CB1357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1357" w:rsidRDefault="00CB1357" w:rsidP="00CB1357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1357" w:rsidRDefault="00CB1357" w:rsidP="00CB1357">
            <w:pPr>
              <w:jc w:val="center"/>
            </w:pPr>
          </w:p>
        </w:tc>
        <w:tc>
          <w:tcPr>
            <w:tcW w:w="3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1357" w:rsidRDefault="00CB1357" w:rsidP="00B469FE"/>
        </w:tc>
      </w:tr>
      <w:tr w:rsidR="00CB1357" w:rsidTr="00CB1357">
        <w:trPr>
          <w:trHeight w:hRule="exact" w:val="641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1357" w:rsidRDefault="00CB1357" w:rsidP="00B469FE">
            <w:pPr>
              <w:spacing w:line="180" w:lineRule="exact"/>
              <w:ind w:left="129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10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38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1357" w:rsidRPr="00803111" w:rsidRDefault="00CB1357" w:rsidP="00B469FE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HS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- en LS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-i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e</w:t>
            </w:r>
          </w:p>
          <w:p w:rsidR="00CB1357" w:rsidRPr="00803111" w:rsidRDefault="00CB1357" w:rsidP="00B469FE">
            <w:pPr>
              <w:spacing w:before="18" w:line="262" w:lineRule="auto"/>
              <w:ind w:left="23" w:right="69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doo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gan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rsl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gan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hande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n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1357" w:rsidRPr="00803111" w:rsidRDefault="00CB1357" w:rsidP="00B469FE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t-c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</w:p>
          <w:p w:rsidR="00CB1357" w:rsidRPr="00803111" w:rsidRDefault="00CB1357" w:rsidP="00B469FE">
            <w:pPr>
              <w:spacing w:before="18" w:line="262" w:lineRule="auto"/>
              <w:ind w:left="23" w:right="180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ARE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ï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den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tific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CB1357" w:rsidRDefault="00CB1357" w:rsidP="00B469FE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2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1357" w:rsidRDefault="00CB1357" w:rsidP="00CB1357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1357" w:rsidRDefault="00CB1357" w:rsidP="00CB1357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1357" w:rsidRDefault="00CB1357" w:rsidP="00CB1357">
            <w:pPr>
              <w:jc w:val="center"/>
            </w:pPr>
          </w:p>
        </w:tc>
        <w:tc>
          <w:tcPr>
            <w:tcW w:w="3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1357" w:rsidRDefault="00CB1357" w:rsidP="00B469FE"/>
        </w:tc>
      </w:tr>
      <w:tr w:rsidR="00CB1357" w:rsidTr="00CB1357">
        <w:trPr>
          <w:trHeight w:hRule="exact" w:val="641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1357" w:rsidRDefault="00CB1357" w:rsidP="00B469FE">
            <w:pPr>
              <w:spacing w:line="180" w:lineRule="exact"/>
              <w:ind w:left="129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10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39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1357" w:rsidRPr="00803111" w:rsidRDefault="00CB1357" w:rsidP="00B469FE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cti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kki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oed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e</w:t>
            </w:r>
          </w:p>
          <w:p w:rsidR="00CB1357" w:rsidRPr="00803111" w:rsidRDefault="00CB1357" w:rsidP="00B469FE">
            <w:pPr>
              <w:spacing w:before="18" w:line="262" w:lineRule="auto"/>
              <w:ind w:left="23" w:right="516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rst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 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ongeva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p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und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oze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1357" w:rsidRPr="00803111" w:rsidRDefault="00CB1357" w:rsidP="00B469FE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ist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hande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nge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j</w:t>
            </w:r>
          </w:p>
          <w:p w:rsidR="00CB1357" w:rsidRPr="00803111" w:rsidRDefault="00CB1357" w:rsidP="00B469FE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proofErr w:type="gramStart"/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rst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proofErr w:type="gramEnd"/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hu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p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CB1357" w:rsidRDefault="00CB1357" w:rsidP="00B469FE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1357" w:rsidRDefault="00CB1357" w:rsidP="00CB1357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1357" w:rsidRDefault="00CB1357" w:rsidP="00CB1357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1357" w:rsidRDefault="00CB1357" w:rsidP="00CB1357">
            <w:pPr>
              <w:jc w:val="center"/>
            </w:pPr>
          </w:p>
        </w:tc>
        <w:tc>
          <w:tcPr>
            <w:tcW w:w="3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1357" w:rsidRDefault="00CB1357" w:rsidP="00B469FE"/>
        </w:tc>
      </w:tr>
      <w:tr w:rsidR="00CB1357" w:rsidTr="00CB1357">
        <w:trPr>
          <w:trHeight w:hRule="exact" w:val="21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1357" w:rsidRDefault="00CB1357" w:rsidP="00B469FE">
            <w:pPr>
              <w:spacing w:line="180" w:lineRule="exact"/>
              <w:ind w:left="129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10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40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1357" w:rsidRDefault="00CB1357" w:rsidP="00B469FE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proofErr w:type="spellStart"/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Ande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</w:t>
            </w:r>
            <w:proofErr w:type="spellEnd"/>
            <w:r>
              <w:rPr>
                <w:rFonts w:ascii="Arial" w:eastAsia="Arial" w:hAnsi="Arial" w:cs="Arial"/>
                <w:sz w:val="17"/>
                <w:szCs w:val="17"/>
              </w:rPr>
              <w:t>…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1357" w:rsidRDefault="00CB1357" w:rsidP="00B469FE"/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1357" w:rsidRDefault="00CB1357" w:rsidP="00B469FE"/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1357" w:rsidRDefault="00CB1357" w:rsidP="00CB1357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1357" w:rsidRDefault="00CB1357" w:rsidP="00CB1357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1357" w:rsidRDefault="00CB1357" w:rsidP="00CB1357">
            <w:pPr>
              <w:jc w:val="center"/>
            </w:pPr>
          </w:p>
        </w:tc>
        <w:tc>
          <w:tcPr>
            <w:tcW w:w="3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1357" w:rsidRDefault="00CB1357" w:rsidP="00B469FE"/>
        </w:tc>
      </w:tr>
    </w:tbl>
    <w:p w:rsidR="0032138D" w:rsidRDefault="0032138D">
      <w:pPr>
        <w:sectPr w:rsidR="0032138D">
          <w:pgSz w:w="16840" w:h="11900" w:orient="landscape"/>
          <w:pgMar w:top="1540" w:right="980" w:bottom="280" w:left="920" w:header="712" w:footer="460" w:gutter="0"/>
          <w:cols w:space="708"/>
        </w:sectPr>
      </w:pPr>
    </w:p>
    <w:p w:rsidR="0032138D" w:rsidRDefault="0032138D">
      <w:pPr>
        <w:spacing w:before="1" w:line="60" w:lineRule="exact"/>
        <w:rPr>
          <w:sz w:val="6"/>
          <w:szCs w:val="6"/>
        </w:rPr>
      </w:pPr>
    </w:p>
    <w:tbl>
      <w:tblPr>
        <w:tblW w:w="0" w:type="auto"/>
        <w:tblInd w:w="95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83"/>
        <w:gridCol w:w="4815"/>
        <w:gridCol w:w="2274"/>
        <w:gridCol w:w="1607"/>
        <w:gridCol w:w="443"/>
        <w:gridCol w:w="443"/>
        <w:gridCol w:w="443"/>
        <w:gridCol w:w="3815"/>
        <w:gridCol w:w="15"/>
      </w:tblGrid>
      <w:tr w:rsidR="00F65661" w:rsidTr="00F65661">
        <w:trPr>
          <w:gridAfter w:val="1"/>
          <w:wAfter w:w="15" w:type="dxa"/>
          <w:trHeight w:hRule="exact" w:val="614"/>
        </w:trPr>
        <w:tc>
          <w:tcPr>
            <w:tcW w:w="6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6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196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.</w:t>
            </w:r>
          </w:p>
        </w:tc>
        <w:tc>
          <w:tcPr>
            <w:tcW w:w="4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1663" w:right="1657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NVEN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TI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E</w:t>
            </w:r>
          </w:p>
        </w:tc>
        <w:tc>
          <w:tcPr>
            <w:tcW w:w="22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28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i/>
                <w:spacing w:val="-3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OGEL</w:t>
            </w:r>
            <w:r>
              <w:rPr>
                <w:rFonts w:ascii="Arial" w:eastAsia="Arial" w:hAnsi="Arial" w:cs="Arial"/>
                <w:b/>
                <w:i/>
                <w:spacing w:val="-2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J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 xml:space="preserve">K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GEVAA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R</w:t>
            </w:r>
          </w:p>
        </w:tc>
        <w:tc>
          <w:tcPr>
            <w:tcW w:w="16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40" w:lineRule="exact"/>
              <w:rPr>
                <w:sz w:val="15"/>
                <w:szCs w:val="15"/>
              </w:rPr>
            </w:pPr>
          </w:p>
          <w:p w:rsidR="00F65661" w:rsidRDefault="00F65661">
            <w:pPr>
              <w:spacing w:line="262" w:lineRule="auto"/>
              <w:ind w:left="102" w:right="98" w:firstLine="58"/>
              <w:rPr>
                <w:rFonts w:ascii="Arial" w:eastAsia="Arial" w:hAnsi="Arial" w:cs="Arial"/>
                <w:sz w:val="17"/>
                <w:szCs w:val="17"/>
              </w:rPr>
            </w:pPr>
            <w:proofErr w:type="spellStart"/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Ve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ban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d</w:t>
            </w:r>
            <w:proofErr w:type="spellEnd"/>
            <w:r>
              <w:rPr>
                <w:rFonts w:ascii="Arial" w:eastAsia="Arial" w:hAnsi="Arial" w:cs="Arial"/>
                <w:b/>
                <w:i/>
                <w:spacing w:val="31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b/>
                <w:i/>
                <w:spacing w:val="1"/>
                <w:position w:val="8"/>
                <w:sz w:val="11"/>
                <w:szCs w:val="11"/>
              </w:rPr>
              <w:t>(</w:t>
            </w:r>
            <w:r>
              <w:rPr>
                <w:rFonts w:ascii="Arial" w:eastAsia="Arial" w:hAnsi="Arial" w:cs="Arial"/>
                <w:b/>
                <w:i/>
                <w:spacing w:val="-1"/>
                <w:position w:val="8"/>
                <w:sz w:val="11"/>
                <w:szCs w:val="11"/>
              </w:rPr>
              <w:t>*</w:t>
            </w:r>
            <w:r>
              <w:rPr>
                <w:rFonts w:ascii="Arial" w:eastAsia="Arial" w:hAnsi="Arial" w:cs="Arial"/>
                <w:b/>
                <w:i/>
                <w:position w:val="8"/>
                <w:sz w:val="11"/>
                <w:szCs w:val="11"/>
              </w:rPr>
              <w:t xml:space="preserve">) </w:t>
            </w:r>
            <w:r>
              <w:rPr>
                <w:rFonts w:ascii="Arial" w:eastAsia="Arial" w:hAnsi="Arial" w:cs="Arial"/>
                <w:b/>
                <w:i/>
                <w:spacing w:val="7"/>
                <w:position w:val="8"/>
                <w:sz w:val="11"/>
                <w:szCs w:val="11"/>
              </w:rPr>
              <w:t xml:space="preserve">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me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 xml:space="preserve">t </w:t>
            </w:r>
            <w:proofErr w:type="spellStart"/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keu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ri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ngsve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l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ag</w:t>
            </w:r>
            <w:proofErr w:type="spellEnd"/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:</w:t>
            </w: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4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NV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T</w:t>
            </w: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 w:rsidP="00B469FE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 w:rsidP="00B469FE">
            <w:pPr>
              <w:spacing w:line="200" w:lineRule="exact"/>
            </w:pPr>
          </w:p>
          <w:p w:rsidR="00F65661" w:rsidRDefault="00F65661" w:rsidP="00B469FE">
            <w:pPr>
              <w:ind w:left="10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OK</w:t>
            </w: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 w:rsidP="00B469FE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 w:rsidP="00B469FE">
            <w:pPr>
              <w:spacing w:line="200" w:lineRule="exact"/>
            </w:pPr>
          </w:p>
          <w:p w:rsidR="00F65661" w:rsidRDefault="00F65661" w:rsidP="00B469FE">
            <w:pPr>
              <w:ind w:left="40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NOK</w:t>
            </w:r>
          </w:p>
        </w:tc>
        <w:tc>
          <w:tcPr>
            <w:tcW w:w="3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1332" w:right="1328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AA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REGE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L</w:t>
            </w:r>
          </w:p>
        </w:tc>
      </w:tr>
      <w:tr w:rsidR="007E73A5" w:rsidRPr="00E212BA" w:rsidTr="00F65661">
        <w:trPr>
          <w:gridAfter w:val="1"/>
          <w:wAfter w:w="15" w:type="dxa"/>
          <w:trHeight w:hRule="exact" w:val="552"/>
        </w:trPr>
        <w:tc>
          <w:tcPr>
            <w:tcW w:w="14523" w:type="dxa"/>
            <w:gridSpan w:val="8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CC"/>
          </w:tcPr>
          <w:p w:rsidR="007E73A5" w:rsidRPr="00803111" w:rsidRDefault="007E73A5" w:rsidP="00534A2B">
            <w:pPr>
              <w:spacing w:before="15" w:line="270" w:lineRule="auto"/>
              <w:ind w:left="28" w:right="480"/>
              <w:rPr>
                <w:rFonts w:ascii="Arial" w:eastAsia="Arial" w:hAnsi="Arial" w:cs="Arial"/>
                <w:lang w:val="nl-BE"/>
              </w:rPr>
            </w:pP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11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.</w:t>
            </w:r>
            <w:r w:rsidRPr="00803111">
              <w:rPr>
                <w:rFonts w:ascii="Arial" w:eastAsia="Arial" w:hAnsi="Arial" w:cs="Arial"/>
                <w:b/>
                <w:spacing w:val="9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spacing w:val="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et-e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ekt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b/>
                <w:spacing w:val="30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'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spacing w:val="15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spacing w:val="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spacing w:val="5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ij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te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13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unn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1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zij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9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9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9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out</w:t>
            </w:r>
            <w:r w:rsidRPr="00803111">
              <w:rPr>
                <w:rFonts w:ascii="Arial" w:eastAsia="Arial" w:hAnsi="Arial" w:cs="Arial"/>
                <w:b/>
                <w:spacing w:val="9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of</w:t>
            </w:r>
            <w:r w:rsidRPr="00803111">
              <w:rPr>
                <w:rFonts w:ascii="Arial" w:eastAsia="Arial" w:hAnsi="Arial" w:cs="Arial"/>
                <w:b/>
                <w:spacing w:val="5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9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ht</w:t>
            </w:r>
            <w:r w:rsidRPr="00803111">
              <w:rPr>
                <w:rFonts w:ascii="Arial" w:eastAsia="Arial" w:hAnsi="Arial" w:cs="Arial"/>
                <w:b/>
                <w:spacing w:val="13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un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ct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2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9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9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ekt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b/>
                <w:spacing w:val="22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ru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pon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b/>
                <w:spacing w:val="4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1"/>
                <w:w w:val="102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b/>
                <w:spacing w:val="1"/>
                <w:w w:val="102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 xml:space="preserve">s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uurorg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28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of</w:t>
            </w:r>
            <w:r w:rsidRPr="00803111">
              <w:rPr>
                <w:rFonts w:ascii="Arial" w:eastAsia="Arial" w:hAnsi="Arial" w:cs="Arial"/>
                <w:b/>
                <w:spacing w:val="5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uur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roo</w:t>
            </w:r>
            <w:r w:rsidRPr="00803111">
              <w:rPr>
                <w:rFonts w:ascii="Arial" w:eastAsia="Arial" w:hAnsi="Arial" w:cs="Arial"/>
                <w:b/>
                <w:spacing w:val="1"/>
                <w:w w:val="102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n</w:t>
            </w:r>
          </w:p>
        </w:tc>
      </w:tr>
      <w:tr w:rsidR="007E73A5" w:rsidTr="00F65661">
        <w:trPr>
          <w:gridAfter w:val="1"/>
          <w:wAfter w:w="15" w:type="dxa"/>
          <w:trHeight w:hRule="exact" w:val="614"/>
        </w:trPr>
        <w:tc>
          <w:tcPr>
            <w:tcW w:w="6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6C5222" w:rsidRDefault="007E73A5" w:rsidP="00534A2B">
            <w:pPr>
              <w:spacing w:before="6" w:line="180" w:lineRule="exact"/>
              <w:rPr>
                <w:sz w:val="19"/>
                <w:szCs w:val="19"/>
                <w:lang w:val="nl-BE"/>
              </w:rPr>
            </w:pPr>
            <w:r>
              <w:rPr>
                <w:sz w:val="19"/>
                <w:szCs w:val="19"/>
                <w:lang w:val="nl-BE"/>
              </w:rPr>
              <w:t xml:space="preserve">   </w:t>
            </w:r>
            <w:r w:rsidRPr="006C5222">
              <w:rPr>
                <w:sz w:val="19"/>
                <w:szCs w:val="19"/>
                <w:lang w:val="nl-BE"/>
              </w:rPr>
              <w:t>11.1</w:t>
            </w:r>
          </w:p>
        </w:tc>
        <w:tc>
          <w:tcPr>
            <w:tcW w:w="4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6C5222" w:rsidRDefault="007E73A5" w:rsidP="00534A2B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6C5222">
              <w:rPr>
                <w:sz w:val="19"/>
                <w:szCs w:val="19"/>
                <w:lang w:val="nl-BE"/>
              </w:rPr>
              <w:t>Voor de voeding van de stuurkringen zijn geen</w:t>
            </w:r>
          </w:p>
          <w:p w:rsidR="007E73A5" w:rsidRPr="006C5222" w:rsidRDefault="007E73A5" w:rsidP="00534A2B">
            <w:pPr>
              <w:spacing w:before="4" w:line="180" w:lineRule="exact"/>
              <w:rPr>
                <w:sz w:val="19"/>
                <w:szCs w:val="19"/>
              </w:rPr>
            </w:pPr>
            <w:proofErr w:type="spellStart"/>
            <w:proofErr w:type="gramStart"/>
            <w:r w:rsidRPr="006C5222">
              <w:rPr>
                <w:sz w:val="19"/>
                <w:szCs w:val="19"/>
              </w:rPr>
              <w:t>scheidingstransfo's</w:t>
            </w:r>
            <w:proofErr w:type="spellEnd"/>
            <w:proofErr w:type="gramEnd"/>
            <w:r w:rsidRPr="006C5222">
              <w:rPr>
                <w:sz w:val="19"/>
                <w:szCs w:val="19"/>
              </w:rPr>
              <w:t xml:space="preserve"> </w:t>
            </w:r>
            <w:proofErr w:type="spellStart"/>
            <w:r w:rsidRPr="006C5222">
              <w:rPr>
                <w:sz w:val="19"/>
                <w:szCs w:val="19"/>
              </w:rPr>
              <w:t>gebruikt</w:t>
            </w:r>
            <w:proofErr w:type="spellEnd"/>
            <w:r w:rsidRPr="006C5222">
              <w:rPr>
                <w:sz w:val="19"/>
                <w:szCs w:val="19"/>
              </w:rPr>
              <w:t>.</w:t>
            </w:r>
          </w:p>
        </w:tc>
        <w:tc>
          <w:tcPr>
            <w:tcW w:w="22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6C5222" w:rsidRDefault="007E73A5" w:rsidP="00534A2B">
            <w:pPr>
              <w:spacing w:before="4" w:line="180" w:lineRule="exact"/>
              <w:rPr>
                <w:sz w:val="19"/>
                <w:szCs w:val="19"/>
              </w:rPr>
            </w:pPr>
            <w:proofErr w:type="spellStart"/>
            <w:r w:rsidRPr="006C5222">
              <w:rPr>
                <w:sz w:val="19"/>
                <w:szCs w:val="19"/>
              </w:rPr>
              <w:t>geen</w:t>
            </w:r>
            <w:proofErr w:type="spellEnd"/>
            <w:r w:rsidRPr="006C5222">
              <w:rPr>
                <w:sz w:val="19"/>
                <w:szCs w:val="19"/>
              </w:rPr>
              <w:t xml:space="preserve"> </w:t>
            </w:r>
            <w:proofErr w:type="spellStart"/>
            <w:r w:rsidRPr="006C5222">
              <w:rPr>
                <w:sz w:val="19"/>
                <w:szCs w:val="19"/>
              </w:rPr>
              <w:t>veilige</w:t>
            </w:r>
            <w:proofErr w:type="spellEnd"/>
            <w:r w:rsidRPr="006C5222">
              <w:rPr>
                <w:sz w:val="19"/>
                <w:szCs w:val="19"/>
              </w:rPr>
              <w:t xml:space="preserve"> </w:t>
            </w:r>
            <w:proofErr w:type="spellStart"/>
            <w:r w:rsidRPr="006C5222">
              <w:rPr>
                <w:sz w:val="19"/>
                <w:szCs w:val="19"/>
              </w:rPr>
              <w:t>scheiding</w:t>
            </w:r>
            <w:proofErr w:type="spellEnd"/>
          </w:p>
        </w:tc>
        <w:tc>
          <w:tcPr>
            <w:tcW w:w="16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7E73A5" w:rsidRPr="006C5222" w:rsidRDefault="007E73A5" w:rsidP="00A20563">
            <w:pPr>
              <w:spacing w:before="4" w:line="140" w:lineRule="exact"/>
              <w:jc w:val="center"/>
              <w:rPr>
                <w:sz w:val="15"/>
                <w:szCs w:val="15"/>
              </w:rPr>
            </w:pPr>
            <w:r w:rsidRPr="006C5222">
              <w:rPr>
                <w:sz w:val="15"/>
                <w:szCs w:val="15"/>
              </w:rPr>
              <w:t>2</w:t>
            </w: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6C5222" w:rsidRDefault="00CB1357" w:rsidP="00CB1357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X</w:t>
            </w: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6C5222" w:rsidRDefault="007E73A5" w:rsidP="00CB1357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6C5222" w:rsidRDefault="007E73A5" w:rsidP="00CB1357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3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6C5222" w:rsidRDefault="007E73A5" w:rsidP="00534A2B">
            <w:pPr>
              <w:spacing w:before="4" w:line="180" w:lineRule="exact"/>
              <w:rPr>
                <w:sz w:val="19"/>
                <w:szCs w:val="19"/>
              </w:rPr>
            </w:pPr>
          </w:p>
        </w:tc>
      </w:tr>
      <w:tr w:rsidR="007E73A5" w:rsidTr="00F65661">
        <w:trPr>
          <w:gridAfter w:val="1"/>
          <w:wAfter w:w="15" w:type="dxa"/>
          <w:trHeight w:hRule="exact" w:val="214"/>
        </w:trPr>
        <w:tc>
          <w:tcPr>
            <w:tcW w:w="683" w:type="dxa"/>
            <w:tcBorders>
              <w:top w:val="single" w:sz="8" w:space="0" w:color="000000"/>
              <w:left w:val="single" w:sz="10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534A2B">
            <w:pPr>
              <w:spacing w:line="180" w:lineRule="exact"/>
              <w:ind w:left="16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11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2</w:t>
            </w:r>
          </w:p>
        </w:tc>
        <w:tc>
          <w:tcPr>
            <w:tcW w:w="4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803111" w:rsidRDefault="007E73A5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ili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skri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gehouden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proofErr w:type="spellStart"/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gee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>n</w:t>
            </w:r>
            <w:proofErr w:type="spellEnd"/>
            <w:r>
              <w:rPr>
                <w:rFonts w:ascii="Arial" w:eastAsia="Arial" w:hAnsi="Arial" w:cs="Arial"/>
                <w:i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v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ili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g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>e</w:t>
            </w:r>
            <w:proofErr w:type="spellEnd"/>
            <w:r>
              <w:rPr>
                <w:rFonts w:ascii="Arial" w:eastAsia="Arial" w:hAnsi="Arial" w:cs="Arial"/>
                <w:i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sc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he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d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>g</w:t>
            </w:r>
            <w:proofErr w:type="spellEnd"/>
          </w:p>
        </w:tc>
        <w:tc>
          <w:tcPr>
            <w:tcW w:w="16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7E73A5" w:rsidRDefault="007E73A5" w:rsidP="00534A2B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2</w:t>
            </w: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CB1357" w:rsidP="00CB1357">
            <w:pPr>
              <w:jc w:val="center"/>
            </w:pPr>
            <w:r>
              <w:t>X</w:t>
            </w: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CB1357">
            <w:pPr>
              <w:jc w:val="center"/>
            </w:pP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CB1357">
            <w:pPr>
              <w:jc w:val="center"/>
            </w:pPr>
          </w:p>
        </w:tc>
        <w:tc>
          <w:tcPr>
            <w:tcW w:w="3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534A2B"/>
        </w:tc>
      </w:tr>
      <w:tr w:rsidR="007E73A5" w:rsidTr="00F65661">
        <w:trPr>
          <w:gridAfter w:val="1"/>
          <w:wAfter w:w="15" w:type="dxa"/>
          <w:trHeight w:hRule="exact" w:val="427"/>
        </w:trPr>
        <w:tc>
          <w:tcPr>
            <w:tcW w:w="6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534A2B">
            <w:pPr>
              <w:spacing w:line="180" w:lineRule="exact"/>
              <w:ind w:left="171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11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3</w:t>
            </w:r>
          </w:p>
        </w:tc>
        <w:tc>
          <w:tcPr>
            <w:tcW w:w="4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803111" w:rsidRDefault="007E73A5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ili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skl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ss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ili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skri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</w:p>
          <w:p w:rsidR="007E73A5" w:rsidRDefault="007E73A5" w:rsidP="00534A2B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proofErr w:type="spellStart"/>
            <w:proofErr w:type="gramStart"/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bepaa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l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d</w:t>
            </w:r>
            <w:proofErr w:type="spellEnd"/>
            <w:proofErr w:type="gramEnd"/>
            <w:r>
              <w:rPr>
                <w:rFonts w:ascii="Arial" w:eastAsia="Arial" w:hAnsi="Arial" w:cs="Arial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 xml:space="preserve"> (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P</w:t>
            </w:r>
            <w:r>
              <w:rPr>
                <w:rFonts w:ascii="Arial" w:eastAsia="Arial" w:hAnsi="Arial" w:cs="Arial"/>
                <w:sz w:val="17"/>
                <w:szCs w:val="17"/>
              </w:rPr>
              <w:t>L -</w:t>
            </w:r>
            <w:r>
              <w:rPr>
                <w:rFonts w:ascii="Arial" w:eastAsia="Arial" w:hAnsi="Arial" w:cs="Arial"/>
                <w:spacing w:val="2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L</w:t>
            </w:r>
            <w:r>
              <w:rPr>
                <w:rFonts w:ascii="Arial" w:eastAsia="Arial" w:hAnsi="Arial" w:cs="Arial"/>
                <w:sz w:val="17"/>
                <w:szCs w:val="17"/>
              </w:rPr>
              <w:t>)</w:t>
            </w:r>
          </w:p>
        </w:tc>
        <w:tc>
          <w:tcPr>
            <w:tcW w:w="22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proofErr w:type="spellStart"/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l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ag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>e</w:t>
            </w:r>
            <w:proofErr w:type="spellEnd"/>
            <w:r>
              <w:rPr>
                <w:rFonts w:ascii="Arial" w:eastAsia="Arial" w:hAnsi="Arial" w:cs="Arial"/>
                <w:i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be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tr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ou</w:t>
            </w:r>
            <w:r>
              <w:rPr>
                <w:rFonts w:ascii="Arial" w:eastAsia="Arial" w:hAnsi="Arial" w:cs="Arial"/>
                <w:i/>
                <w:spacing w:val="-3"/>
                <w:sz w:val="17"/>
                <w:szCs w:val="17"/>
              </w:rPr>
              <w:t>w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baa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he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>d</w:t>
            </w:r>
            <w:proofErr w:type="spellEnd"/>
          </w:p>
          <w:p w:rsidR="007E73A5" w:rsidRDefault="007E73A5" w:rsidP="00534A2B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proofErr w:type="spellStart"/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be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v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ili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g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>g</w:t>
            </w:r>
            <w:proofErr w:type="spellEnd"/>
          </w:p>
        </w:tc>
        <w:tc>
          <w:tcPr>
            <w:tcW w:w="16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7E73A5" w:rsidRDefault="007E73A5" w:rsidP="00534A2B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2</w:t>
            </w: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CB1357" w:rsidP="00CB1357">
            <w:pPr>
              <w:jc w:val="center"/>
            </w:pPr>
            <w:r>
              <w:t>X</w:t>
            </w: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CB1357">
            <w:pPr>
              <w:jc w:val="center"/>
            </w:pP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CB1357">
            <w:pPr>
              <w:jc w:val="center"/>
            </w:pPr>
          </w:p>
        </w:tc>
        <w:tc>
          <w:tcPr>
            <w:tcW w:w="3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534A2B"/>
        </w:tc>
      </w:tr>
      <w:tr w:rsidR="007E73A5" w:rsidRPr="00E212BA" w:rsidTr="00F65661">
        <w:trPr>
          <w:gridAfter w:val="1"/>
          <w:wAfter w:w="15" w:type="dxa"/>
          <w:trHeight w:hRule="exact" w:val="641"/>
        </w:trPr>
        <w:tc>
          <w:tcPr>
            <w:tcW w:w="683" w:type="dxa"/>
            <w:tcBorders>
              <w:top w:val="single" w:sz="8" w:space="0" w:color="000000"/>
              <w:left w:val="single" w:sz="10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534A2B">
            <w:pPr>
              <w:spacing w:line="180" w:lineRule="exact"/>
              <w:ind w:left="16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11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4</w:t>
            </w:r>
          </w:p>
        </w:tc>
        <w:tc>
          <w:tcPr>
            <w:tcW w:w="4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803111" w:rsidRDefault="007E73A5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zodan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gep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ts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proofErr w:type="gramStart"/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proofErr w:type="gramEnd"/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n</w:t>
            </w:r>
          </w:p>
          <w:p w:rsidR="007E73A5" w:rsidRDefault="007E73A5" w:rsidP="00534A2B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proofErr w:type="spellStart"/>
            <w:proofErr w:type="gramStart"/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onde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hou</w:t>
            </w:r>
            <w:r>
              <w:rPr>
                <w:rFonts w:ascii="Arial" w:eastAsia="Arial" w:hAnsi="Arial" w:cs="Arial"/>
                <w:sz w:val="17"/>
                <w:szCs w:val="17"/>
              </w:rPr>
              <w:t>d</w:t>
            </w:r>
            <w:proofErr w:type="spellEnd"/>
            <w:proofErr w:type="gramEnd"/>
            <w:r>
              <w:rPr>
                <w:rFonts w:ascii="Arial" w:eastAsia="Arial" w:hAnsi="Arial" w:cs="Arial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bemoe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ili</w:t>
            </w:r>
            <w:r>
              <w:rPr>
                <w:rFonts w:ascii="Arial" w:eastAsia="Arial" w:hAnsi="Arial" w:cs="Arial"/>
                <w:spacing w:val="-2"/>
                <w:sz w:val="17"/>
                <w:szCs w:val="17"/>
              </w:rPr>
              <w:t>j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k</w:t>
            </w:r>
            <w:r>
              <w:rPr>
                <w:rFonts w:ascii="Arial" w:eastAsia="Arial" w:hAnsi="Arial" w:cs="Arial"/>
                <w:sz w:val="17"/>
                <w:szCs w:val="17"/>
              </w:rPr>
              <w:t>t</w:t>
            </w:r>
            <w:proofErr w:type="spellEnd"/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wo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d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t</w:t>
            </w:r>
            <w:proofErr w:type="spellEnd"/>
            <w:r>
              <w:rPr>
                <w:rFonts w:ascii="Arial" w:eastAsia="Arial" w:hAnsi="Arial" w:cs="Arial"/>
                <w:sz w:val="17"/>
                <w:szCs w:val="17"/>
              </w:rPr>
              <w:t>.</w:t>
            </w:r>
          </w:p>
        </w:tc>
        <w:tc>
          <w:tcPr>
            <w:tcW w:w="22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803111" w:rsidRDefault="007E73A5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ilijkt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bed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f</w:t>
            </w:r>
          </w:p>
          <w:p w:rsidR="007E73A5" w:rsidRPr="00803111" w:rsidRDefault="007E73A5" w:rsidP="00534A2B">
            <w:pPr>
              <w:spacing w:before="18" w:line="262" w:lineRule="auto"/>
              <w:ind w:left="23" w:right="565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onde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hou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den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t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rlijk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sit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s</w:t>
            </w:r>
          </w:p>
        </w:tc>
        <w:tc>
          <w:tcPr>
            <w:tcW w:w="16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7E73A5" w:rsidRDefault="007E73A5" w:rsidP="00534A2B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2</w:t>
            </w: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CB1357">
            <w:pPr>
              <w:jc w:val="center"/>
            </w:pP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E212BA" w:rsidP="00CB1357">
            <w:pPr>
              <w:jc w:val="center"/>
            </w:pPr>
            <w:r>
              <w:t>X</w:t>
            </w:r>
            <w:bookmarkStart w:id="0" w:name="_GoBack"/>
            <w:bookmarkEnd w:id="0"/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CB1357">
            <w:pPr>
              <w:jc w:val="center"/>
            </w:pPr>
          </w:p>
        </w:tc>
        <w:tc>
          <w:tcPr>
            <w:tcW w:w="3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B830A2" w:rsidRDefault="007E73A5" w:rsidP="00534A2B">
            <w:pPr>
              <w:rPr>
                <w:lang w:val="nl-BE"/>
              </w:rPr>
            </w:pPr>
          </w:p>
        </w:tc>
      </w:tr>
      <w:tr w:rsidR="007E73A5" w:rsidTr="00F65661">
        <w:trPr>
          <w:gridAfter w:val="1"/>
          <w:wAfter w:w="15" w:type="dxa"/>
          <w:trHeight w:hRule="exact" w:val="427"/>
        </w:trPr>
        <w:tc>
          <w:tcPr>
            <w:tcW w:w="683" w:type="dxa"/>
            <w:tcBorders>
              <w:top w:val="single" w:sz="8" w:space="0" w:color="000000"/>
              <w:left w:val="single" w:sz="10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534A2B">
            <w:pPr>
              <w:spacing w:line="180" w:lineRule="exact"/>
              <w:ind w:left="16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11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5</w:t>
            </w:r>
          </w:p>
        </w:tc>
        <w:tc>
          <w:tcPr>
            <w:tcW w:w="4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803111" w:rsidRDefault="007E73A5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 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wegva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proofErr w:type="spellStart"/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ugop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n</w:t>
            </w:r>
            <w:proofErr w:type="spellEnd"/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e</w:t>
            </w:r>
          </w:p>
          <w:p w:rsidR="007E73A5" w:rsidRDefault="007E73A5" w:rsidP="00534A2B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proofErr w:type="spellStart"/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st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ll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ti</w:t>
            </w:r>
            <w:r>
              <w:rPr>
                <w:rFonts w:ascii="Arial" w:eastAsia="Arial" w:hAnsi="Arial" w:cs="Arial"/>
                <w:sz w:val="17"/>
                <w:szCs w:val="17"/>
              </w:rPr>
              <w:t>e</w:t>
            </w:r>
            <w:proofErr w:type="spellEnd"/>
            <w:r>
              <w:rPr>
                <w:rFonts w:ascii="Arial" w:eastAsia="Arial" w:hAnsi="Arial" w:cs="Arial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au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oma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tisc</w:t>
            </w:r>
            <w:r>
              <w:rPr>
                <w:rFonts w:ascii="Arial" w:eastAsia="Arial" w:hAnsi="Arial" w:cs="Arial"/>
                <w:sz w:val="17"/>
                <w:szCs w:val="17"/>
              </w:rPr>
              <w:t>h</w:t>
            </w:r>
            <w:proofErr w:type="spellEnd"/>
            <w:r>
              <w:rPr>
                <w:rFonts w:ascii="Arial" w:eastAsia="Arial" w:hAnsi="Arial" w:cs="Arial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op</w:t>
            </w:r>
            <w:r>
              <w:rPr>
                <w:rFonts w:ascii="Arial" w:eastAsia="Arial" w:hAnsi="Arial" w:cs="Arial"/>
                <w:sz w:val="17"/>
                <w:szCs w:val="17"/>
              </w:rPr>
              <w:t>.</w:t>
            </w:r>
          </w:p>
        </w:tc>
        <w:tc>
          <w:tcPr>
            <w:tcW w:w="22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803111" w:rsidRDefault="007E73A5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i/>
                <w:spacing w:val="-3"/>
                <w:sz w:val="17"/>
                <w:szCs w:val="17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egend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e</w:t>
            </w:r>
          </w:p>
          <w:p w:rsidR="007E73A5" w:rsidRPr="00803111" w:rsidRDefault="007E73A5" w:rsidP="00534A2B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e</w:t>
            </w:r>
          </w:p>
        </w:tc>
        <w:tc>
          <w:tcPr>
            <w:tcW w:w="16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7E73A5" w:rsidRDefault="007E73A5" w:rsidP="00534A2B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2</w:t>
            </w: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CB1357">
            <w:pPr>
              <w:jc w:val="center"/>
            </w:pP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B830A2" w:rsidP="00CB1357">
            <w:pPr>
              <w:jc w:val="center"/>
            </w:pPr>
            <w:r>
              <w:t>X</w:t>
            </w: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CB1357">
            <w:pPr>
              <w:jc w:val="center"/>
            </w:pPr>
          </w:p>
        </w:tc>
        <w:tc>
          <w:tcPr>
            <w:tcW w:w="3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534A2B"/>
        </w:tc>
      </w:tr>
      <w:tr w:rsidR="007E73A5" w:rsidTr="00F65661">
        <w:trPr>
          <w:gridAfter w:val="1"/>
          <w:wAfter w:w="15" w:type="dxa"/>
          <w:trHeight w:hRule="exact" w:val="226"/>
        </w:trPr>
        <w:tc>
          <w:tcPr>
            <w:tcW w:w="683" w:type="dxa"/>
            <w:tcBorders>
              <w:top w:val="single" w:sz="8" w:space="0" w:color="000000"/>
              <w:left w:val="single" w:sz="10" w:space="0" w:color="000000"/>
              <w:bottom w:val="single" w:sz="14" w:space="0" w:color="000000"/>
              <w:right w:val="single" w:sz="8" w:space="0" w:color="000000"/>
            </w:tcBorders>
          </w:tcPr>
          <w:p w:rsidR="007E73A5" w:rsidRDefault="007E73A5" w:rsidP="00534A2B">
            <w:pPr>
              <w:spacing w:line="180" w:lineRule="exact"/>
              <w:ind w:left="1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11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B830A2">
              <w:rPr>
                <w:rFonts w:ascii="Arial" w:eastAsia="Arial" w:hAnsi="Arial" w:cs="Arial"/>
                <w:spacing w:val="-1"/>
                <w:sz w:val="17"/>
                <w:szCs w:val="17"/>
              </w:rPr>
              <w:t>6</w:t>
            </w:r>
          </w:p>
        </w:tc>
        <w:tc>
          <w:tcPr>
            <w:tcW w:w="4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proofErr w:type="spellStart"/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Ande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</w:t>
            </w:r>
            <w:proofErr w:type="spellEnd"/>
            <w:r>
              <w:rPr>
                <w:rFonts w:ascii="Arial" w:eastAsia="Arial" w:hAnsi="Arial" w:cs="Arial"/>
                <w:sz w:val="17"/>
                <w:szCs w:val="17"/>
              </w:rPr>
              <w:t>…</w:t>
            </w:r>
          </w:p>
        </w:tc>
        <w:tc>
          <w:tcPr>
            <w:tcW w:w="22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534A2B"/>
        </w:tc>
        <w:tc>
          <w:tcPr>
            <w:tcW w:w="16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534A2B"/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CB1357">
            <w:pPr>
              <w:jc w:val="center"/>
            </w:pP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CB1357">
            <w:pPr>
              <w:jc w:val="center"/>
            </w:pP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CB1357">
            <w:pPr>
              <w:jc w:val="center"/>
            </w:pPr>
          </w:p>
        </w:tc>
        <w:tc>
          <w:tcPr>
            <w:tcW w:w="3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534A2B"/>
        </w:tc>
      </w:tr>
      <w:tr w:rsidR="00B830A2" w:rsidRPr="00E212BA" w:rsidTr="00F65661">
        <w:trPr>
          <w:trHeight w:hRule="exact" w:val="264"/>
        </w:trPr>
        <w:tc>
          <w:tcPr>
            <w:tcW w:w="14538" w:type="dxa"/>
            <w:gridSpan w:val="9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CC"/>
          </w:tcPr>
          <w:p w:rsidR="00B830A2" w:rsidRPr="00803111" w:rsidRDefault="00B830A2" w:rsidP="00B469FE">
            <w:pPr>
              <w:spacing w:before="3"/>
              <w:ind w:left="24"/>
              <w:rPr>
                <w:rFonts w:ascii="Arial" w:eastAsia="Arial" w:hAnsi="Arial" w:cs="Arial"/>
                <w:lang w:val="nl-BE"/>
              </w:rPr>
            </w:pP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12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.</w:t>
            </w:r>
            <w:r w:rsidRPr="00803111">
              <w:rPr>
                <w:rFonts w:ascii="Arial" w:eastAsia="Arial" w:hAnsi="Arial" w:cs="Arial"/>
                <w:b/>
                <w:spacing w:val="9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'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spacing w:val="16"/>
                <w:lang w:val="nl-BE"/>
              </w:rPr>
              <w:t xml:space="preserve"> </w:t>
            </w:r>
            <w:proofErr w:type="spellStart"/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bt</w:t>
            </w:r>
            <w:proofErr w:type="spellEnd"/>
            <w:r w:rsidRPr="00803111">
              <w:rPr>
                <w:rFonts w:ascii="Arial" w:eastAsia="Arial" w:hAnsi="Arial" w:cs="Arial"/>
                <w:b/>
                <w:spacing w:val="8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ekt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b/>
                <w:spacing w:val="22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gn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et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b/>
                <w:spacing w:val="25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b/>
                <w:spacing w:val="1"/>
                <w:w w:val="102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n</w:t>
            </w:r>
          </w:p>
        </w:tc>
      </w:tr>
      <w:tr w:rsidR="00B830A2" w:rsidTr="00F65661">
        <w:trPr>
          <w:trHeight w:hRule="exact" w:val="854"/>
        </w:trPr>
        <w:tc>
          <w:tcPr>
            <w:tcW w:w="6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Default="00B830A2" w:rsidP="00B469FE">
            <w:pPr>
              <w:spacing w:line="180" w:lineRule="exact"/>
              <w:ind w:left="171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12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1</w:t>
            </w:r>
          </w:p>
        </w:tc>
        <w:tc>
          <w:tcPr>
            <w:tcW w:w="4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Pr="00803111" w:rsidRDefault="00B830A2" w:rsidP="00B469FE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>
              <w:rPr>
                <w:rFonts w:ascii="Arial" w:eastAsia="Arial" w:hAnsi="Arial" w:cs="Arial"/>
                <w:sz w:val="17"/>
                <w:szCs w:val="17"/>
                <w:lang w:val="nl-BE"/>
              </w:rPr>
              <w:t>n sterk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h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genome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doo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lic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e</w:t>
            </w:r>
          </w:p>
          <w:p w:rsidR="00B830A2" w:rsidRPr="00803111" w:rsidRDefault="00B830A2" w:rsidP="00B469FE">
            <w:pPr>
              <w:spacing w:before="18" w:line="262" w:lineRule="auto"/>
              <w:ind w:left="23" w:right="75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kri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ebe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doo</w:t>
            </w:r>
            <w:r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trilli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hoo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f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lic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haam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Pr="00803111" w:rsidRDefault="00B830A2" w:rsidP="00B469FE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lic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rt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ij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  <w:p w:rsidR="00B830A2" w:rsidRPr="00803111" w:rsidRDefault="00B830A2" w:rsidP="00B469FE">
            <w:pPr>
              <w:spacing w:before="18" w:line="262" w:lineRule="auto"/>
              <w:ind w:left="23" w:right="20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ff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doend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end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ang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ij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ff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</w:tc>
        <w:tc>
          <w:tcPr>
            <w:tcW w:w="16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B830A2" w:rsidRDefault="00B830A2" w:rsidP="00B469FE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color w:val="9C0005"/>
                <w:sz w:val="17"/>
                <w:szCs w:val="17"/>
              </w:rPr>
              <w:t>3</w:t>
            </w: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Default="00B830A2" w:rsidP="00B830A2">
            <w:pPr>
              <w:jc w:val="center"/>
            </w:pP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Default="00B830A2" w:rsidP="00B830A2">
            <w:pPr>
              <w:jc w:val="center"/>
            </w:pPr>
            <w:r>
              <w:t>X</w:t>
            </w: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Default="00B830A2" w:rsidP="00B830A2">
            <w:pPr>
              <w:jc w:val="center"/>
            </w:pPr>
          </w:p>
        </w:tc>
        <w:tc>
          <w:tcPr>
            <w:tcW w:w="383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Default="00B830A2" w:rsidP="00B469FE"/>
        </w:tc>
      </w:tr>
      <w:tr w:rsidR="00B830A2" w:rsidTr="00F65661">
        <w:trPr>
          <w:trHeight w:hRule="exact" w:val="854"/>
        </w:trPr>
        <w:tc>
          <w:tcPr>
            <w:tcW w:w="6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Default="00B830A2" w:rsidP="00B469FE">
            <w:pPr>
              <w:spacing w:line="180" w:lineRule="exact"/>
              <w:ind w:left="171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12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2</w:t>
            </w:r>
          </w:p>
        </w:tc>
        <w:tc>
          <w:tcPr>
            <w:tcW w:w="4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Pr="00803111" w:rsidRDefault="00B830A2" w:rsidP="00B469FE">
            <w:pPr>
              <w:spacing w:line="180" w:lineRule="exact"/>
              <w:ind w:left="23" w:right="207"/>
              <w:jc w:val="both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nem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lic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(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zoa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</w:p>
          <w:p w:rsidR="00B830A2" w:rsidRPr="00803111" w:rsidRDefault="00B830A2" w:rsidP="00B469FE">
            <w:pPr>
              <w:spacing w:before="18" w:line="262" w:lineRule="auto"/>
              <w:ind w:left="23" w:right="244"/>
              <w:jc w:val="both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 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)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zwa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op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lic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TL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-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hoo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(c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-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ff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)</w:t>
            </w:r>
          </w:p>
        </w:tc>
        <w:tc>
          <w:tcPr>
            <w:tcW w:w="22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Pr="00803111" w:rsidRDefault="00B830A2" w:rsidP="00B469FE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lic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rt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ij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  <w:p w:rsidR="00B830A2" w:rsidRPr="00803111" w:rsidRDefault="00B830A2" w:rsidP="00B469FE">
            <w:pPr>
              <w:spacing w:before="18" w:line="262" w:lineRule="auto"/>
              <w:ind w:left="23" w:right="204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ff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doend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end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ang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ij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ff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</w:tc>
        <w:tc>
          <w:tcPr>
            <w:tcW w:w="16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B830A2" w:rsidRDefault="00B830A2" w:rsidP="00B469FE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color w:val="9C0005"/>
                <w:sz w:val="17"/>
                <w:szCs w:val="17"/>
              </w:rPr>
              <w:t>3</w:t>
            </w: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Default="00B830A2" w:rsidP="00B830A2">
            <w:pPr>
              <w:jc w:val="center"/>
            </w:pP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Default="00B830A2" w:rsidP="00B830A2">
            <w:pPr>
              <w:jc w:val="center"/>
            </w:pPr>
            <w:r>
              <w:t>X</w:t>
            </w: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Default="00B830A2" w:rsidP="00B830A2">
            <w:pPr>
              <w:jc w:val="center"/>
            </w:pPr>
          </w:p>
        </w:tc>
        <w:tc>
          <w:tcPr>
            <w:tcW w:w="383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Default="00B830A2" w:rsidP="00B469FE"/>
        </w:tc>
      </w:tr>
      <w:tr w:rsidR="00B830A2" w:rsidTr="00F65661">
        <w:trPr>
          <w:trHeight w:hRule="exact" w:val="1189"/>
        </w:trPr>
        <w:tc>
          <w:tcPr>
            <w:tcW w:w="6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Default="00B830A2" w:rsidP="00B469FE">
            <w:pPr>
              <w:spacing w:line="180" w:lineRule="exact"/>
              <w:ind w:left="174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12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3</w:t>
            </w:r>
          </w:p>
        </w:tc>
        <w:tc>
          <w:tcPr>
            <w:tcW w:w="4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Pr="00803111" w:rsidRDefault="00B830A2" w:rsidP="00B469FE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Appa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gevoe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rsi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gna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n</w:t>
            </w:r>
          </w:p>
          <w:p w:rsidR="00B830A2" w:rsidRPr="00803111" w:rsidRDefault="00B830A2" w:rsidP="00B469FE">
            <w:pPr>
              <w:spacing w:before="18" w:line="262" w:lineRule="auto"/>
              <w:ind w:left="23" w:right="666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gezonde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(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EMC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)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(c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ompu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rcirc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its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,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ema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rs</w:t>
            </w:r>
            <w:proofErr w:type="gramStart"/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…</w:t>
            </w:r>
            <w:proofErr w:type="gramEnd"/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)</w:t>
            </w:r>
          </w:p>
        </w:tc>
        <w:tc>
          <w:tcPr>
            <w:tcW w:w="22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Pr="00803111" w:rsidRDefault="00B830A2" w:rsidP="00B469FE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3"/>
                <w:sz w:val="17"/>
                <w:szCs w:val="17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rsi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gna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  <w:p w:rsidR="00B830A2" w:rsidRPr="00803111" w:rsidRDefault="00B830A2" w:rsidP="00B469FE">
            <w:pPr>
              <w:spacing w:before="18" w:line="262" w:lineRule="auto"/>
              <w:ind w:left="23" w:right="79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cti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lit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appa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unne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rst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rlijk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i/>
                <w:spacing w:val="-3"/>
                <w:sz w:val="17"/>
                <w:szCs w:val="17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eg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nge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unne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iti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ë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</w:tc>
        <w:tc>
          <w:tcPr>
            <w:tcW w:w="16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B830A2" w:rsidRDefault="00B830A2" w:rsidP="00B469FE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color w:val="9C0005"/>
                <w:sz w:val="17"/>
                <w:szCs w:val="17"/>
              </w:rPr>
              <w:t>3</w:t>
            </w: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Default="00B830A2" w:rsidP="00B830A2">
            <w:pPr>
              <w:jc w:val="center"/>
            </w:pP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Default="00B830A2" w:rsidP="00B830A2">
            <w:pPr>
              <w:jc w:val="center"/>
            </w:pPr>
            <w:r>
              <w:t>X</w:t>
            </w: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Default="00B830A2" w:rsidP="00B830A2">
            <w:pPr>
              <w:jc w:val="center"/>
            </w:pPr>
          </w:p>
        </w:tc>
        <w:tc>
          <w:tcPr>
            <w:tcW w:w="383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Default="00B830A2" w:rsidP="00B469FE"/>
        </w:tc>
      </w:tr>
      <w:tr w:rsidR="00B830A2" w:rsidTr="00F65661">
        <w:trPr>
          <w:trHeight w:hRule="exact" w:val="214"/>
        </w:trPr>
        <w:tc>
          <w:tcPr>
            <w:tcW w:w="6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Default="00B830A2" w:rsidP="00B469FE">
            <w:pPr>
              <w:spacing w:line="180" w:lineRule="exact"/>
              <w:ind w:left="174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12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4</w:t>
            </w:r>
          </w:p>
        </w:tc>
        <w:tc>
          <w:tcPr>
            <w:tcW w:w="4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Default="00B830A2" w:rsidP="00B469FE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proofErr w:type="spellStart"/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Ande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</w:t>
            </w:r>
            <w:proofErr w:type="spellEnd"/>
            <w:r>
              <w:rPr>
                <w:rFonts w:ascii="Arial" w:eastAsia="Arial" w:hAnsi="Arial" w:cs="Arial"/>
                <w:sz w:val="17"/>
                <w:szCs w:val="17"/>
              </w:rPr>
              <w:t>…</w:t>
            </w:r>
          </w:p>
        </w:tc>
        <w:tc>
          <w:tcPr>
            <w:tcW w:w="22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Default="00B830A2" w:rsidP="00B469FE"/>
        </w:tc>
        <w:tc>
          <w:tcPr>
            <w:tcW w:w="16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Default="00B830A2" w:rsidP="00B469FE"/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Default="00B830A2" w:rsidP="00B830A2">
            <w:pPr>
              <w:jc w:val="center"/>
            </w:pP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Default="00B830A2" w:rsidP="00B830A2">
            <w:pPr>
              <w:jc w:val="center"/>
            </w:pP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Default="00B830A2" w:rsidP="00B830A2">
            <w:pPr>
              <w:jc w:val="center"/>
            </w:pPr>
          </w:p>
        </w:tc>
        <w:tc>
          <w:tcPr>
            <w:tcW w:w="383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Default="00B830A2" w:rsidP="00B469FE"/>
        </w:tc>
      </w:tr>
    </w:tbl>
    <w:p w:rsidR="0032138D" w:rsidRPr="007E73A5" w:rsidRDefault="0032138D">
      <w:pPr>
        <w:rPr>
          <w:lang w:val="nl-BE"/>
        </w:rPr>
        <w:sectPr w:rsidR="0032138D" w:rsidRPr="007E73A5">
          <w:pgSz w:w="16840" w:h="11900" w:orient="landscape"/>
          <w:pgMar w:top="1540" w:right="980" w:bottom="280" w:left="920" w:header="712" w:footer="460" w:gutter="0"/>
          <w:cols w:space="708"/>
        </w:sectPr>
      </w:pPr>
    </w:p>
    <w:p w:rsidR="0032138D" w:rsidRPr="007E73A5" w:rsidRDefault="0032138D">
      <w:pPr>
        <w:spacing w:before="1" w:line="60" w:lineRule="exact"/>
        <w:rPr>
          <w:sz w:val="6"/>
          <w:szCs w:val="6"/>
          <w:lang w:val="nl-BE"/>
        </w:rPr>
      </w:pPr>
    </w:p>
    <w:tbl>
      <w:tblPr>
        <w:tblW w:w="0" w:type="auto"/>
        <w:tblInd w:w="95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83"/>
        <w:gridCol w:w="4815"/>
        <w:gridCol w:w="2274"/>
        <w:gridCol w:w="1607"/>
        <w:gridCol w:w="443"/>
        <w:gridCol w:w="443"/>
        <w:gridCol w:w="443"/>
        <w:gridCol w:w="3815"/>
        <w:gridCol w:w="8"/>
      </w:tblGrid>
      <w:tr w:rsidR="00F65661" w:rsidTr="00B830A2">
        <w:trPr>
          <w:gridAfter w:val="1"/>
          <w:wAfter w:w="8" w:type="dxa"/>
          <w:trHeight w:hRule="exact" w:val="614"/>
        </w:trPr>
        <w:tc>
          <w:tcPr>
            <w:tcW w:w="6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 w:rsidP="00534A2B">
            <w:pPr>
              <w:spacing w:before="6" w:line="180" w:lineRule="exact"/>
              <w:rPr>
                <w:sz w:val="19"/>
                <w:szCs w:val="19"/>
              </w:rPr>
            </w:pPr>
          </w:p>
          <w:p w:rsidR="00F65661" w:rsidRDefault="00F65661" w:rsidP="00534A2B">
            <w:pPr>
              <w:spacing w:line="200" w:lineRule="exact"/>
            </w:pPr>
          </w:p>
          <w:p w:rsidR="00F65661" w:rsidRDefault="00F65661" w:rsidP="00534A2B">
            <w:pPr>
              <w:ind w:left="196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.</w:t>
            </w:r>
          </w:p>
        </w:tc>
        <w:tc>
          <w:tcPr>
            <w:tcW w:w="4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 w:rsidP="00534A2B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 w:rsidP="00534A2B">
            <w:pPr>
              <w:spacing w:line="200" w:lineRule="exact"/>
            </w:pPr>
          </w:p>
          <w:p w:rsidR="00F65661" w:rsidRDefault="00F65661" w:rsidP="00534A2B">
            <w:pPr>
              <w:ind w:left="1663" w:right="1657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NVEN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TI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E</w:t>
            </w:r>
          </w:p>
        </w:tc>
        <w:tc>
          <w:tcPr>
            <w:tcW w:w="22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 w:rsidP="00534A2B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 w:rsidP="00534A2B">
            <w:pPr>
              <w:spacing w:line="200" w:lineRule="exact"/>
            </w:pPr>
          </w:p>
          <w:p w:rsidR="00F65661" w:rsidRDefault="00F65661" w:rsidP="00534A2B">
            <w:pPr>
              <w:ind w:left="28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i/>
                <w:spacing w:val="-3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OGEL</w:t>
            </w:r>
            <w:r>
              <w:rPr>
                <w:rFonts w:ascii="Arial" w:eastAsia="Arial" w:hAnsi="Arial" w:cs="Arial"/>
                <w:b/>
                <w:i/>
                <w:spacing w:val="-2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J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 xml:space="preserve">K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GEVAA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R</w:t>
            </w:r>
          </w:p>
        </w:tc>
        <w:tc>
          <w:tcPr>
            <w:tcW w:w="16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 w:rsidP="00534A2B">
            <w:pPr>
              <w:spacing w:before="4" w:line="140" w:lineRule="exact"/>
              <w:rPr>
                <w:sz w:val="15"/>
                <w:szCs w:val="15"/>
              </w:rPr>
            </w:pPr>
          </w:p>
          <w:p w:rsidR="00F65661" w:rsidRDefault="00F65661" w:rsidP="00534A2B">
            <w:pPr>
              <w:spacing w:line="262" w:lineRule="auto"/>
              <w:ind w:left="102" w:right="98" w:firstLine="58"/>
              <w:rPr>
                <w:rFonts w:ascii="Arial" w:eastAsia="Arial" w:hAnsi="Arial" w:cs="Arial"/>
                <w:sz w:val="17"/>
                <w:szCs w:val="17"/>
              </w:rPr>
            </w:pPr>
            <w:proofErr w:type="spellStart"/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Ve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ban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d</w:t>
            </w:r>
            <w:proofErr w:type="spellEnd"/>
            <w:r>
              <w:rPr>
                <w:rFonts w:ascii="Arial" w:eastAsia="Arial" w:hAnsi="Arial" w:cs="Arial"/>
                <w:b/>
                <w:i/>
                <w:spacing w:val="31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b/>
                <w:i/>
                <w:spacing w:val="1"/>
                <w:position w:val="8"/>
                <w:sz w:val="11"/>
                <w:szCs w:val="11"/>
              </w:rPr>
              <w:t>(</w:t>
            </w:r>
            <w:r>
              <w:rPr>
                <w:rFonts w:ascii="Arial" w:eastAsia="Arial" w:hAnsi="Arial" w:cs="Arial"/>
                <w:b/>
                <w:i/>
                <w:spacing w:val="-1"/>
                <w:position w:val="8"/>
                <w:sz w:val="11"/>
                <w:szCs w:val="11"/>
              </w:rPr>
              <w:t>*</w:t>
            </w:r>
            <w:r>
              <w:rPr>
                <w:rFonts w:ascii="Arial" w:eastAsia="Arial" w:hAnsi="Arial" w:cs="Arial"/>
                <w:b/>
                <w:i/>
                <w:position w:val="8"/>
                <w:sz w:val="11"/>
                <w:szCs w:val="11"/>
              </w:rPr>
              <w:t xml:space="preserve">) </w:t>
            </w:r>
            <w:r>
              <w:rPr>
                <w:rFonts w:ascii="Arial" w:eastAsia="Arial" w:hAnsi="Arial" w:cs="Arial"/>
                <w:b/>
                <w:i/>
                <w:spacing w:val="7"/>
                <w:position w:val="8"/>
                <w:sz w:val="11"/>
                <w:szCs w:val="11"/>
              </w:rPr>
              <w:t xml:space="preserve">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me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 xml:space="preserve">t </w:t>
            </w:r>
            <w:proofErr w:type="spellStart"/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keu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ri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ngsve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l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ag</w:t>
            </w:r>
            <w:proofErr w:type="spellEnd"/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:</w:t>
            </w: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 w:rsidP="00534A2B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 w:rsidP="00534A2B">
            <w:pPr>
              <w:spacing w:line="200" w:lineRule="exact"/>
            </w:pPr>
          </w:p>
          <w:p w:rsidR="00F65661" w:rsidRDefault="00F65661" w:rsidP="00534A2B">
            <w:pPr>
              <w:ind w:left="4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NV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T</w:t>
            </w: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 w:rsidP="00B469FE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 w:rsidP="00B469FE">
            <w:pPr>
              <w:spacing w:line="200" w:lineRule="exact"/>
            </w:pPr>
          </w:p>
          <w:p w:rsidR="00F65661" w:rsidRDefault="00F65661" w:rsidP="00B469FE">
            <w:pPr>
              <w:ind w:left="10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OK</w:t>
            </w: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 w:rsidP="00B469FE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 w:rsidP="00B469FE">
            <w:pPr>
              <w:spacing w:line="200" w:lineRule="exact"/>
            </w:pPr>
          </w:p>
          <w:p w:rsidR="00F65661" w:rsidRDefault="00F65661" w:rsidP="00B469FE">
            <w:pPr>
              <w:ind w:left="40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NOK</w:t>
            </w:r>
          </w:p>
        </w:tc>
        <w:tc>
          <w:tcPr>
            <w:tcW w:w="3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 w:rsidP="00534A2B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 w:rsidP="00534A2B">
            <w:pPr>
              <w:spacing w:line="200" w:lineRule="exact"/>
            </w:pPr>
          </w:p>
          <w:p w:rsidR="00F65661" w:rsidRDefault="00F65661" w:rsidP="00534A2B">
            <w:pPr>
              <w:ind w:left="1332" w:right="1328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AA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REGE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L</w:t>
            </w:r>
          </w:p>
        </w:tc>
      </w:tr>
      <w:tr w:rsidR="00D972C8" w:rsidTr="00B830A2">
        <w:trPr>
          <w:trHeight w:hRule="exact" w:val="264"/>
        </w:trPr>
        <w:tc>
          <w:tcPr>
            <w:tcW w:w="14531" w:type="dxa"/>
            <w:gridSpan w:val="9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CC"/>
          </w:tcPr>
          <w:p w:rsidR="00D972C8" w:rsidRDefault="00D972C8" w:rsidP="00534A2B">
            <w:pPr>
              <w:spacing w:before="3"/>
              <w:ind w:left="28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  <w:spacing w:val="-1"/>
              </w:rPr>
              <w:t>13</w:t>
            </w:r>
            <w:r>
              <w:rPr>
                <w:rFonts w:ascii="Arial" w:eastAsia="Arial" w:hAnsi="Arial" w:cs="Arial"/>
                <w:b/>
              </w:rPr>
              <w:t>.</w:t>
            </w:r>
            <w:r>
              <w:rPr>
                <w:rFonts w:ascii="Arial" w:eastAsia="Arial" w:hAnsi="Arial" w:cs="Arial"/>
                <w:b/>
                <w:spacing w:val="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/>
                <w:spacing w:val="-1"/>
                <w:w w:val="102"/>
              </w:rPr>
              <w:t>Bes</w:t>
            </w:r>
            <w:r>
              <w:rPr>
                <w:rFonts w:ascii="Arial" w:eastAsia="Arial" w:hAnsi="Arial" w:cs="Arial"/>
                <w:b/>
                <w:spacing w:val="1"/>
                <w:w w:val="102"/>
              </w:rPr>
              <w:t>m</w:t>
            </w:r>
            <w:r>
              <w:rPr>
                <w:rFonts w:ascii="Arial" w:eastAsia="Arial" w:hAnsi="Arial" w:cs="Arial"/>
                <w:b/>
                <w:spacing w:val="-1"/>
                <w:w w:val="102"/>
              </w:rPr>
              <w:t>ett</w:t>
            </w:r>
            <w:r>
              <w:rPr>
                <w:rFonts w:ascii="Arial" w:eastAsia="Arial" w:hAnsi="Arial" w:cs="Arial"/>
                <w:b/>
                <w:spacing w:val="1"/>
                <w:w w:val="102"/>
              </w:rPr>
              <w:t>i</w:t>
            </w:r>
            <w:r>
              <w:rPr>
                <w:rFonts w:ascii="Arial" w:eastAsia="Arial" w:hAnsi="Arial" w:cs="Arial"/>
                <w:b/>
                <w:w w:val="102"/>
              </w:rPr>
              <w:t>ng</w:t>
            </w:r>
            <w:r>
              <w:rPr>
                <w:rFonts w:ascii="Arial" w:eastAsia="Arial" w:hAnsi="Arial" w:cs="Arial"/>
                <w:b/>
                <w:spacing w:val="-1"/>
                <w:w w:val="102"/>
              </w:rPr>
              <w:t>s</w:t>
            </w:r>
            <w:r>
              <w:rPr>
                <w:rFonts w:ascii="Arial" w:eastAsia="Arial" w:hAnsi="Arial" w:cs="Arial"/>
                <w:b/>
                <w:w w:val="102"/>
              </w:rPr>
              <w:t>r</w:t>
            </w:r>
            <w:r>
              <w:rPr>
                <w:rFonts w:ascii="Arial" w:eastAsia="Arial" w:hAnsi="Arial" w:cs="Arial"/>
                <w:b/>
                <w:spacing w:val="1"/>
                <w:w w:val="102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w w:val="102"/>
              </w:rPr>
              <w:t>s</w:t>
            </w:r>
            <w:r>
              <w:rPr>
                <w:rFonts w:ascii="Arial" w:eastAsia="Arial" w:hAnsi="Arial" w:cs="Arial"/>
                <w:b/>
                <w:spacing w:val="1"/>
                <w:w w:val="102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w w:val="102"/>
              </w:rPr>
              <w:t>c</w:t>
            </w:r>
            <w:r>
              <w:rPr>
                <w:rFonts w:ascii="Arial" w:eastAsia="Arial" w:hAnsi="Arial" w:cs="Arial"/>
                <w:b/>
                <w:w w:val="102"/>
              </w:rPr>
              <w:t>o</w:t>
            </w:r>
            <w:r>
              <w:rPr>
                <w:rFonts w:ascii="Arial" w:eastAsia="Arial" w:hAnsi="Arial" w:cs="Arial"/>
                <w:b/>
                <w:spacing w:val="-1"/>
                <w:w w:val="102"/>
              </w:rPr>
              <w:t>'</w:t>
            </w:r>
            <w:r>
              <w:rPr>
                <w:rFonts w:ascii="Arial" w:eastAsia="Arial" w:hAnsi="Arial" w:cs="Arial"/>
                <w:b/>
                <w:w w:val="102"/>
              </w:rPr>
              <w:t>s</w:t>
            </w:r>
            <w:proofErr w:type="spellEnd"/>
          </w:p>
        </w:tc>
      </w:tr>
      <w:tr w:rsidR="00D972C8" w:rsidTr="00B830A2">
        <w:trPr>
          <w:trHeight w:hRule="exact" w:val="641"/>
        </w:trPr>
        <w:tc>
          <w:tcPr>
            <w:tcW w:w="6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Default="00D972C8" w:rsidP="00534A2B">
            <w:pPr>
              <w:spacing w:line="180" w:lineRule="exact"/>
              <w:ind w:left="174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13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1</w:t>
            </w:r>
          </w:p>
        </w:tc>
        <w:tc>
          <w:tcPr>
            <w:tcW w:w="4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Pr="00803111" w:rsidRDefault="00D972C8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Behande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odu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il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doo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</w:p>
          <w:p w:rsidR="00D972C8" w:rsidRPr="00803111" w:rsidRDefault="00D972C8" w:rsidP="00534A2B">
            <w:pPr>
              <w:spacing w:before="18" w:line="262" w:lineRule="auto"/>
              <w:ind w:left="23" w:right="309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h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(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bv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gaa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ampen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t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omend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odu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proofErr w:type="gramStart"/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…</w:t>
            </w:r>
            <w:proofErr w:type="gramEnd"/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)</w:t>
            </w:r>
          </w:p>
        </w:tc>
        <w:tc>
          <w:tcPr>
            <w:tcW w:w="22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Default="00D972C8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proofErr w:type="spellStart"/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v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rv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u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ili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>g</w:t>
            </w:r>
            <w:proofErr w:type="spellEnd"/>
            <w:r>
              <w:rPr>
                <w:rFonts w:ascii="Arial" w:eastAsia="Arial" w:hAnsi="Arial" w:cs="Arial"/>
                <w:i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o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>f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be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i/>
                <w:spacing w:val="-5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tti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>g</w:t>
            </w:r>
            <w:proofErr w:type="spellEnd"/>
          </w:p>
        </w:tc>
        <w:tc>
          <w:tcPr>
            <w:tcW w:w="16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D972C8" w:rsidRDefault="00D972C8" w:rsidP="00534A2B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2</w:t>
            </w: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Default="00B830A2" w:rsidP="00B830A2">
            <w:pPr>
              <w:jc w:val="center"/>
            </w:pPr>
            <w:r>
              <w:t>X</w:t>
            </w: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Default="00D972C8" w:rsidP="00B830A2">
            <w:pPr>
              <w:jc w:val="center"/>
            </w:pP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Default="00D972C8" w:rsidP="00B830A2">
            <w:pPr>
              <w:jc w:val="center"/>
            </w:pPr>
          </w:p>
        </w:tc>
        <w:tc>
          <w:tcPr>
            <w:tcW w:w="3823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Default="00D972C8" w:rsidP="00534A2B"/>
        </w:tc>
      </w:tr>
      <w:tr w:rsidR="00D972C8" w:rsidTr="00B830A2">
        <w:trPr>
          <w:trHeight w:hRule="exact" w:val="641"/>
        </w:trPr>
        <w:tc>
          <w:tcPr>
            <w:tcW w:w="6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Default="00D972C8" w:rsidP="00534A2B">
            <w:pPr>
              <w:spacing w:line="180" w:lineRule="exact"/>
              <w:ind w:left="174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13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2</w:t>
            </w:r>
          </w:p>
        </w:tc>
        <w:tc>
          <w:tcPr>
            <w:tcW w:w="4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Pr="00803111" w:rsidRDefault="00D972C8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Con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il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e</w:t>
            </w:r>
          </w:p>
          <w:p w:rsidR="00D972C8" w:rsidRDefault="00D972C8" w:rsidP="00534A2B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proofErr w:type="spellStart"/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st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ll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ti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sz w:val="17"/>
                <w:szCs w:val="17"/>
              </w:rPr>
              <w:t>s</w:t>
            </w:r>
            <w:proofErr w:type="spellEnd"/>
          </w:p>
        </w:tc>
        <w:tc>
          <w:tcPr>
            <w:tcW w:w="22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Pr="00803111" w:rsidRDefault="00D972C8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ë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tti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doo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r</w:t>
            </w:r>
          </w:p>
          <w:p w:rsidR="00D972C8" w:rsidRPr="00803111" w:rsidRDefault="00D972C8" w:rsidP="00534A2B">
            <w:pPr>
              <w:spacing w:before="18" w:line="262" w:lineRule="auto"/>
              <w:ind w:left="23" w:right="57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oge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lijk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s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il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3"/>
                <w:sz w:val="17"/>
                <w:szCs w:val="17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r</w:t>
            </w:r>
          </w:p>
        </w:tc>
        <w:tc>
          <w:tcPr>
            <w:tcW w:w="16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D972C8" w:rsidRDefault="00D972C8" w:rsidP="00534A2B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color w:val="9C0005"/>
                <w:sz w:val="17"/>
                <w:szCs w:val="17"/>
              </w:rPr>
              <w:t>3</w:t>
            </w: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Default="00B830A2" w:rsidP="00B830A2">
            <w:pPr>
              <w:jc w:val="center"/>
            </w:pPr>
            <w:r>
              <w:t>X</w:t>
            </w: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Default="00D972C8" w:rsidP="00B830A2">
            <w:pPr>
              <w:jc w:val="center"/>
            </w:pP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Default="00D972C8" w:rsidP="00B830A2">
            <w:pPr>
              <w:jc w:val="center"/>
            </w:pPr>
          </w:p>
        </w:tc>
        <w:tc>
          <w:tcPr>
            <w:tcW w:w="3823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Default="00D972C8" w:rsidP="00534A2B"/>
        </w:tc>
      </w:tr>
      <w:tr w:rsidR="00D972C8" w:rsidTr="00B830A2">
        <w:trPr>
          <w:trHeight w:hRule="exact" w:val="214"/>
        </w:trPr>
        <w:tc>
          <w:tcPr>
            <w:tcW w:w="6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Default="00D972C8" w:rsidP="00534A2B">
            <w:pPr>
              <w:spacing w:line="180" w:lineRule="exact"/>
              <w:ind w:left="174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13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A20563">
              <w:rPr>
                <w:rFonts w:ascii="Arial" w:eastAsia="Arial" w:hAnsi="Arial" w:cs="Arial"/>
                <w:sz w:val="17"/>
                <w:szCs w:val="17"/>
              </w:rPr>
              <w:t>3</w:t>
            </w:r>
          </w:p>
        </w:tc>
        <w:tc>
          <w:tcPr>
            <w:tcW w:w="4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Default="00D972C8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proofErr w:type="spellStart"/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Ande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</w:t>
            </w:r>
            <w:proofErr w:type="spellEnd"/>
            <w:r>
              <w:rPr>
                <w:rFonts w:ascii="Arial" w:eastAsia="Arial" w:hAnsi="Arial" w:cs="Arial"/>
                <w:sz w:val="17"/>
                <w:szCs w:val="17"/>
              </w:rPr>
              <w:t>…</w:t>
            </w:r>
          </w:p>
        </w:tc>
        <w:tc>
          <w:tcPr>
            <w:tcW w:w="22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Default="00D972C8" w:rsidP="00534A2B"/>
        </w:tc>
        <w:tc>
          <w:tcPr>
            <w:tcW w:w="16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Default="00D972C8" w:rsidP="00534A2B"/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Default="00D972C8" w:rsidP="00B830A2">
            <w:pPr>
              <w:jc w:val="center"/>
            </w:pP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Default="00D972C8" w:rsidP="00B830A2">
            <w:pPr>
              <w:jc w:val="center"/>
            </w:pP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Default="00D972C8" w:rsidP="00B830A2">
            <w:pPr>
              <w:jc w:val="center"/>
            </w:pPr>
          </w:p>
        </w:tc>
        <w:tc>
          <w:tcPr>
            <w:tcW w:w="3823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Default="00D972C8" w:rsidP="00534A2B"/>
        </w:tc>
      </w:tr>
      <w:tr w:rsidR="00D972C8" w:rsidRPr="00D972C8" w:rsidTr="00B830A2">
        <w:trPr>
          <w:trHeight w:hRule="exact" w:val="264"/>
        </w:trPr>
        <w:tc>
          <w:tcPr>
            <w:tcW w:w="14531" w:type="dxa"/>
            <w:gridSpan w:val="9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CC"/>
          </w:tcPr>
          <w:p w:rsidR="00D972C8" w:rsidRPr="00D972C8" w:rsidRDefault="00D972C8" w:rsidP="00D972C8">
            <w:r w:rsidRPr="00D972C8">
              <w:rPr>
                <w:b/>
              </w:rPr>
              <w:t xml:space="preserve">14. </w:t>
            </w:r>
            <w:proofErr w:type="spellStart"/>
            <w:r w:rsidRPr="00D972C8">
              <w:rPr>
                <w:b/>
              </w:rPr>
              <w:t>Risico's</w:t>
            </w:r>
            <w:proofErr w:type="spellEnd"/>
            <w:r w:rsidRPr="00D972C8">
              <w:rPr>
                <w:b/>
              </w:rPr>
              <w:t xml:space="preserve"> van </w:t>
            </w:r>
            <w:proofErr w:type="spellStart"/>
            <w:r w:rsidRPr="00D972C8">
              <w:rPr>
                <w:b/>
              </w:rPr>
              <w:t>bewegingen</w:t>
            </w:r>
            <w:proofErr w:type="spellEnd"/>
          </w:p>
        </w:tc>
      </w:tr>
      <w:tr w:rsidR="00D972C8" w:rsidRPr="00D972C8" w:rsidTr="00B830A2">
        <w:trPr>
          <w:trHeight w:hRule="exact" w:val="1282"/>
        </w:trPr>
        <w:tc>
          <w:tcPr>
            <w:tcW w:w="6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Pr="00D972C8" w:rsidRDefault="00D972C8" w:rsidP="00D972C8">
            <w:r>
              <w:t xml:space="preserve">  </w:t>
            </w:r>
            <w:r w:rsidRPr="00D972C8">
              <w:t>14.1</w:t>
            </w:r>
          </w:p>
        </w:tc>
        <w:tc>
          <w:tcPr>
            <w:tcW w:w="4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Pr="00D972C8" w:rsidRDefault="00D972C8" w:rsidP="00D972C8">
            <w:pPr>
              <w:rPr>
                <w:lang w:val="nl-BE"/>
              </w:rPr>
            </w:pPr>
            <w:r w:rsidRPr="00D972C8">
              <w:rPr>
                <w:lang w:val="nl-BE"/>
              </w:rPr>
              <w:t>De elektrische installaties of delen ervan, zijn niet bestand</w:t>
            </w:r>
          </w:p>
          <w:p w:rsidR="00D972C8" w:rsidRPr="00D972C8" w:rsidRDefault="00D972C8" w:rsidP="00D972C8">
            <w:pPr>
              <w:rPr>
                <w:lang w:val="nl-BE"/>
              </w:rPr>
            </w:pPr>
            <w:r w:rsidRPr="00D972C8">
              <w:rPr>
                <w:lang w:val="nl-BE"/>
              </w:rPr>
              <w:t>tegen bewegingen waaraan constructies onderhevig kunnen zijn. (</w:t>
            </w:r>
            <w:proofErr w:type="spellStart"/>
            <w:r w:rsidRPr="00D972C8">
              <w:rPr>
                <w:lang w:val="nl-BE"/>
              </w:rPr>
              <w:t>vb</w:t>
            </w:r>
            <w:proofErr w:type="spellEnd"/>
            <w:r w:rsidRPr="00D972C8">
              <w:rPr>
                <w:lang w:val="nl-BE"/>
              </w:rPr>
              <w:t xml:space="preserve"> elektrische installaties op mobiele installaties)</w:t>
            </w:r>
          </w:p>
        </w:tc>
        <w:tc>
          <w:tcPr>
            <w:tcW w:w="22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Pr="00D972C8" w:rsidRDefault="00D972C8" w:rsidP="00D972C8">
            <w:pPr>
              <w:rPr>
                <w:lang w:val="nl-BE"/>
              </w:rPr>
            </w:pPr>
            <w:r w:rsidRPr="00D972C8">
              <w:rPr>
                <w:i/>
                <w:lang w:val="nl-BE"/>
              </w:rPr>
              <w:t>vervorming en beschadiging</w:t>
            </w:r>
          </w:p>
          <w:p w:rsidR="00D972C8" w:rsidRPr="00D972C8" w:rsidRDefault="00D972C8" w:rsidP="00D972C8">
            <w:pPr>
              <w:rPr>
                <w:lang w:val="nl-BE"/>
              </w:rPr>
            </w:pPr>
            <w:r w:rsidRPr="00D972C8">
              <w:rPr>
                <w:i/>
                <w:lang w:val="nl-BE"/>
              </w:rPr>
              <w:t>elektrische installatie, blootstelling elektrisch contact</w:t>
            </w:r>
          </w:p>
        </w:tc>
        <w:tc>
          <w:tcPr>
            <w:tcW w:w="16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D972C8" w:rsidRPr="00D972C8" w:rsidRDefault="00D972C8" w:rsidP="00A20563">
            <w:pPr>
              <w:jc w:val="center"/>
            </w:pPr>
            <w:r w:rsidRPr="00D972C8">
              <w:rPr>
                <w:i/>
              </w:rPr>
              <w:t>2</w:t>
            </w: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Pr="00D972C8" w:rsidRDefault="00B830A2" w:rsidP="00B830A2">
            <w:pPr>
              <w:jc w:val="center"/>
            </w:pPr>
            <w:r>
              <w:t>X</w:t>
            </w: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Pr="00D972C8" w:rsidRDefault="00D972C8" w:rsidP="00B830A2">
            <w:pPr>
              <w:jc w:val="center"/>
            </w:pP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Pr="00D972C8" w:rsidRDefault="00D972C8" w:rsidP="00B830A2">
            <w:pPr>
              <w:jc w:val="center"/>
            </w:pPr>
          </w:p>
        </w:tc>
        <w:tc>
          <w:tcPr>
            <w:tcW w:w="3823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Pr="00D972C8" w:rsidRDefault="00D972C8" w:rsidP="00D972C8"/>
        </w:tc>
      </w:tr>
      <w:tr w:rsidR="00D972C8" w:rsidRPr="00D972C8" w:rsidTr="00B830A2">
        <w:trPr>
          <w:trHeight w:hRule="exact" w:val="214"/>
        </w:trPr>
        <w:tc>
          <w:tcPr>
            <w:tcW w:w="6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Pr="00D972C8" w:rsidRDefault="00A20563" w:rsidP="00D972C8">
            <w:r>
              <w:t xml:space="preserve">  </w:t>
            </w:r>
            <w:r w:rsidR="00D972C8" w:rsidRPr="00D972C8">
              <w:t>14.2</w:t>
            </w:r>
          </w:p>
        </w:tc>
        <w:tc>
          <w:tcPr>
            <w:tcW w:w="4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Pr="00D972C8" w:rsidRDefault="00D972C8" w:rsidP="00D972C8">
            <w:proofErr w:type="spellStart"/>
            <w:r w:rsidRPr="00D972C8">
              <w:t>Andere</w:t>
            </w:r>
            <w:proofErr w:type="spellEnd"/>
            <w:r w:rsidRPr="00D972C8">
              <w:t>…</w:t>
            </w:r>
          </w:p>
        </w:tc>
        <w:tc>
          <w:tcPr>
            <w:tcW w:w="22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Pr="00D972C8" w:rsidRDefault="00D972C8" w:rsidP="00D972C8"/>
        </w:tc>
        <w:tc>
          <w:tcPr>
            <w:tcW w:w="16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Pr="00D972C8" w:rsidRDefault="00D972C8" w:rsidP="00D972C8"/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Pr="00D972C8" w:rsidRDefault="00D972C8" w:rsidP="00B830A2">
            <w:pPr>
              <w:jc w:val="center"/>
            </w:pP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Pr="00D972C8" w:rsidRDefault="00D972C8" w:rsidP="00B830A2">
            <w:pPr>
              <w:jc w:val="center"/>
            </w:pP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Pr="00D972C8" w:rsidRDefault="00D972C8" w:rsidP="00B830A2">
            <w:pPr>
              <w:jc w:val="center"/>
            </w:pPr>
          </w:p>
        </w:tc>
        <w:tc>
          <w:tcPr>
            <w:tcW w:w="3823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Pr="00D972C8" w:rsidRDefault="00D972C8" w:rsidP="00D972C8"/>
        </w:tc>
      </w:tr>
    </w:tbl>
    <w:p w:rsidR="00B830A2" w:rsidRDefault="00B830A2" w:rsidP="00B830A2">
      <w:pPr>
        <w:spacing w:line="200" w:lineRule="exact"/>
        <w:ind w:left="141"/>
        <w:rPr>
          <w:rFonts w:ascii="Arial" w:eastAsia="Arial" w:hAnsi="Arial" w:cs="Arial"/>
          <w:spacing w:val="1"/>
          <w:position w:val="-1"/>
          <w:sz w:val="17"/>
          <w:szCs w:val="17"/>
          <w:lang w:val="nl-BE"/>
        </w:rPr>
      </w:pPr>
    </w:p>
    <w:p w:rsidR="00B830A2" w:rsidRDefault="00B830A2" w:rsidP="00B830A2">
      <w:pPr>
        <w:spacing w:line="200" w:lineRule="exact"/>
        <w:ind w:left="141"/>
        <w:rPr>
          <w:rFonts w:ascii="Arial" w:eastAsia="Arial" w:hAnsi="Arial" w:cs="Arial"/>
          <w:spacing w:val="1"/>
          <w:position w:val="-1"/>
          <w:sz w:val="17"/>
          <w:szCs w:val="17"/>
          <w:lang w:val="nl-BE"/>
        </w:rPr>
      </w:pPr>
    </w:p>
    <w:p w:rsidR="00B830A2" w:rsidRDefault="00B830A2" w:rsidP="00B830A2">
      <w:pPr>
        <w:spacing w:line="200" w:lineRule="exact"/>
        <w:ind w:left="141"/>
        <w:rPr>
          <w:rFonts w:ascii="Arial" w:eastAsia="Arial" w:hAnsi="Arial" w:cs="Arial"/>
          <w:spacing w:val="1"/>
          <w:position w:val="-1"/>
          <w:sz w:val="17"/>
          <w:szCs w:val="17"/>
          <w:lang w:val="nl-BE"/>
        </w:rPr>
      </w:pPr>
    </w:p>
    <w:p w:rsidR="00B830A2" w:rsidRPr="00803111" w:rsidRDefault="00B830A2" w:rsidP="00B830A2">
      <w:pPr>
        <w:spacing w:line="200" w:lineRule="exact"/>
        <w:ind w:left="141"/>
        <w:rPr>
          <w:rFonts w:ascii="Arial" w:eastAsia="Arial" w:hAnsi="Arial" w:cs="Arial"/>
          <w:sz w:val="17"/>
          <w:szCs w:val="17"/>
          <w:lang w:val="nl-BE"/>
        </w:rPr>
      </w:pPr>
      <w:r w:rsidRPr="00803111">
        <w:rPr>
          <w:rFonts w:ascii="Arial" w:eastAsia="Arial" w:hAnsi="Arial" w:cs="Arial"/>
          <w:spacing w:val="1"/>
          <w:position w:val="-1"/>
          <w:sz w:val="17"/>
          <w:szCs w:val="17"/>
          <w:lang w:val="nl-BE"/>
        </w:rPr>
        <w:t>(*</w:t>
      </w:r>
      <w:r w:rsidRPr="00803111">
        <w:rPr>
          <w:rFonts w:ascii="Arial" w:eastAsia="Arial" w:hAnsi="Arial" w:cs="Arial"/>
          <w:position w:val="-1"/>
          <w:sz w:val="17"/>
          <w:szCs w:val="17"/>
          <w:lang w:val="nl-BE"/>
        </w:rPr>
        <w:t xml:space="preserve">) </w:t>
      </w:r>
      <w:r w:rsidRPr="00803111">
        <w:rPr>
          <w:rFonts w:ascii="Arial" w:eastAsia="Arial" w:hAnsi="Arial" w:cs="Arial"/>
          <w:b/>
          <w:spacing w:val="-45"/>
          <w:position w:val="-1"/>
          <w:sz w:val="18"/>
          <w:szCs w:val="18"/>
          <w:lang w:val="nl-BE"/>
        </w:rPr>
        <w:t xml:space="preserve"> </w:t>
      </w:r>
      <w:r w:rsidRPr="00803111">
        <w:rPr>
          <w:rFonts w:ascii="Arial" w:eastAsia="Arial" w:hAnsi="Arial" w:cs="Arial"/>
          <w:b/>
          <w:position w:val="-1"/>
          <w:sz w:val="18"/>
          <w:szCs w:val="18"/>
          <w:u w:val="thick" w:color="000000"/>
          <w:lang w:val="nl-BE"/>
        </w:rPr>
        <w:t>V</w:t>
      </w:r>
      <w:r w:rsidRPr="00803111">
        <w:rPr>
          <w:rFonts w:ascii="Arial" w:eastAsia="Arial" w:hAnsi="Arial" w:cs="Arial"/>
          <w:b/>
          <w:spacing w:val="-1"/>
          <w:position w:val="-1"/>
          <w:sz w:val="18"/>
          <w:szCs w:val="18"/>
          <w:u w:val="thick" w:color="000000"/>
          <w:lang w:val="nl-BE"/>
        </w:rPr>
        <w:t>er</w:t>
      </w:r>
      <w:r w:rsidRPr="00803111">
        <w:rPr>
          <w:rFonts w:ascii="Arial" w:eastAsia="Arial" w:hAnsi="Arial" w:cs="Arial"/>
          <w:b/>
          <w:spacing w:val="1"/>
          <w:position w:val="-1"/>
          <w:sz w:val="18"/>
          <w:szCs w:val="18"/>
          <w:u w:val="thick" w:color="000000"/>
          <w:lang w:val="nl-BE"/>
        </w:rPr>
        <w:t>b</w:t>
      </w:r>
      <w:r w:rsidRPr="00803111">
        <w:rPr>
          <w:rFonts w:ascii="Arial" w:eastAsia="Arial" w:hAnsi="Arial" w:cs="Arial"/>
          <w:b/>
          <w:spacing w:val="-1"/>
          <w:position w:val="-1"/>
          <w:sz w:val="18"/>
          <w:szCs w:val="18"/>
          <w:u w:val="thick" w:color="000000"/>
          <w:lang w:val="nl-BE"/>
        </w:rPr>
        <w:t>a</w:t>
      </w:r>
      <w:r w:rsidRPr="00803111">
        <w:rPr>
          <w:rFonts w:ascii="Arial" w:eastAsia="Arial" w:hAnsi="Arial" w:cs="Arial"/>
          <w:b/>
          <w:spacing w:val="1"/>
          <w:position w:val="-1"/>
          <w:sz w:val="18"/>
          <w:szCs w:val="18"/>
          <w:u w:val="thick" w:color="000000"/>
          <w:lang w:val="nl-BE"/>
        </w:rPr>
        <w:t>n</w:t>
      </w:r>
      <w:r w:rsidRPr="00803111">
        <w:rPr>
          <w:rFonts w:ascii="Arial" w:eastAsia="Arial" w:hAnsi="Arial" w:cs="Arial"/>
          <w:b/>
          <w:position w:val="-1"/>
          <w:sz w:val="18"/>
          <w:szCs w:val="18"/>
          <w:u w:val="thick" w:color="000000"/>
          <w:lang w:val="nl-BE"/>
        </w:rPr>
        <w:t>d</w:t>
      </w:r>
      <w:r w:rsidRPr="00803111">
        <w:rPr>
          <w:rFonts w:ascii="Arial" w:eastAsia="Arial" w:hAnsi="Arial" w:cs="Arial"/>
          <w:b/>
          <w:spacing w:val="32"/>
          <w:position w:val="-1"/>
          <w:sz w:val="18"/>
          <w:szCs w:val="18"/>
          <w:u w:val="thick" w:color="000000"/>
          <w:lang w:val="nl-BE"/>
        </w:rPr>
        <w:t xml:space="preserve"> </w:t>
      </w:r>
      <w:r w:rsidRPr="00803111">
        <w:rPr>
          <w:rFonts w:ascii="Arial" w:eastAsia="Arial" w:hAnsi="Arial" w:cs="Arial"/>
          <w:b/>
          <w:spacing w:val="-1"/>
          <w:position w:val="-1"/>
          <w:sz w:val="18"/>
          <w:szCs w:val="18"/>
          <w:u w:val="thick" w:color="000000"/>
          <w:lang w:val="nl-BE"/>
        </w:rPr>
        <w:t>me</w:t>
      </w:r>
      <w:r w:rsidRPr="00803111">
        <w:rPr>
          <w:rFonts w:ascii="Arial" w:eastAsia="Arial" w:hAnsi="Arial" w:cs="Arial"/>
          <w:b/>
          <w:position w:val="-1"/>
          <w:sz w:val="18"/>
          <w:szCs w:val="18"/>
          <w:u w:val="thick" w:color="000000"/>
          <w:lang w:val="nl-BE"/>
        </w:rPr>
        <w:t>t</w:t>
      </w:r>
      <w:r w:rsidRPr="00803111">
        <w:rPr>
          <w:rFonts w:ascii="Arial" w:eastAsia="Arial" w:hAnsi="Arial" w:cs="Arial"/>
          <w:b/>
          <w:spacing w:val="16"/>
          <w:position w:val="-1"/>
          <w:sz w:val="18"/>
          <w:szCs w:val="18"/>
          <w:u w:val="thick" w:color="000000"/>
          <w:lang w:val="nl-BE"/>
        </w:rPr>
        <w:t xml:space="preserve"> </w:t>
      </w:r>
      <w:proofErr w:type="gramStart"/>
      <w:r w:rsidRPr="00803111">
        <w:rPr>
          <w:rFonts w:ascii="Arial" w:eastAsia="Arial" w:hAnsi="Arial" w:cs="Arial"/>
          <w:b/>
          <w:spacing w:val="-1"/>
          <w:position w:val="-1"/>
          <w:sz w:val="18"/>
          <w:szCs w:val="18"/>
          <w:u w:val="thick" w:color="000000"/>
          <w:lang w:val="nl-BE"/>
        </w:rPr>
        <w:t>ke</w:t>
      </w:r>
      <w:r w:rsidRPr="00803111">
        <w:rPr>
          <w:rFonts w:ascii="Arial" w:eastAsia="Arial" w:hAnsi="Arial" w:cs="Arial"/>
          <w:b/>
          <w:spacing w:val="1"/>
          <w:position w:val="-1"/>
          <w:sz w:val="18"/>
          <w:szCs w:val="18"/>
          <w:u w:val="thick" w:color="000000"/>
          <w:lang w:val="nl-BE"/>
        </w:rPr>
        <w:t>u</w:t>
      </w:r>
      <w:r w:rsidRPr="00803111">
        <w:rPr>
          <w:rFonts w:ascii="Arial" w:eastAsia="Arial" w:hAnsi="Arial" w:cs="Arial"/>
          <w:b/>
          <w:spacing w:val="-1"/>
          <w:position w:val="-1"/>
          <w:sz w:val="18"/>
          <w:szCs w:val="18"/>
          <w:u w:val="thick" w:color="000000"/>
          <w:lang w:val="nl-BE"/>
        </w:rPr>
        <w:t>r</w:t>
      </w:r>
      <w:r w:rsidRPr="00803111">
        <w:rPr>
          <w:rFonts w:ascii="Arial" w:eastAsia="Arial" w:hAnsi="Arial" w:cs="Arial"/>
          <w:b/>
          <w:spacing w:val="1"/>
          <w:position w:val="-1"/>
          <w:sz w:val="18"/>
          <w:szCs w:val="18"/>
          <w:u w:val="thick" w:color="000000"/>
          <w:lang w:val="nl-BE"/>
        </w:rPr>
        <w:t>ing</w:t>
      </w:r>
      <w:r w:rsidRPr="00803111">
        <w:rPr>
          <w:rFonts w:ascii="Arial" w:eastAsia="Arial" w:hAnsi="Arial" w:cs="Arial"/>
          <w:b/>
          <w:spacing w:val="-1"/>
          <w:position w:val="-1"/>
          <w:sz w:val="18"/>
          <w:szCs w:val="18"/>
          <w:u w:val="thick" w:color="000000"/>
          <w:lang w:val="nl-BE"/>
        </w:rPr>
        <w:t>s</w:t>
      </w:r>
      <w:r w:rsidRPr="00803111">
        <w:rPr>
          <w:rFonts w:ascii="Arial" w:eastAsia="Arial" w:hAnsi="Arial" w:cs="Arial"/>
          <w:b/>
          <w:spacing w:val="-6"/>
          <w:position w:val="-1"/>
          <w:sz w:val="18"/>
          <w:szCs w:val="18"/>
          <w:u w:val="thick" w:color="000000"/>
          <w:lang w:val="nl-BE"/>
        </w:rPr>
        <w:t>v</w:t>
      </w:r>
      <w:r w:rsidRPr="00803111">
        <w:rPr>
          <w:rFonts w:ascii="Arial" w:eastAsia="Arial" w:hAnsi="Arial" w:cs="Arial"/>
          <w:b/>
          <w:spacing w:val="-1"/>
          <w:position w:val="-1"/>
          <w:sz w:val="18"/>
          <w:szCs w:val="18"/>
          <w:u w:val="thick" w:color="000000"/>
          <w:lang w:val="nl-BE"/>
        </w:rPr>
        <w:t>ers</w:t>
      </w:r>
      <w:r w:rsidRPr="00803111">
        <w:rPr>
          <w:rFonts w:ascii="Arial" w:eastAsia="Arial" w:hAnsi="Arial" w:cs="Arial"/>
          <w:b/>
          <w:spacing w:val="1"/>
          <w:position w:val="-1"/>
          <w:sz w:val="18"/>
          <w:szCs w:val="18"/>
          <w:u w:val="thick" w:color="000000"/>
          <w:lang w:val="nl-BE"/>
        </w:rPr>
        <w:t>l</w:t>
      </w:r>
      <w:r w:rsidRPr="00803111">
        <w:rPr>
          <w:rFonts w:ascii="Arial" w:eastAsia="Arial" w:hAnsi="Arial" w:cs="Arial"/>
          <w:b/>
          <w:spacing w:val="-1"/>
          <w:position w:val="-1"/>
          <w:sz w:val="18"/>
          <w:szCs w:val="18"/>
          <w:u w:val="thick" w:color="000000"/>
          <w:lang w:val="nl-BE"/>
        </w:rPr>
        <w:t>a</w:t>
      </w:r>
      <w:r w:rsidRPr="00803111">
        <w:rPr>
          <w:rFonts w:ascii="Arial" w:eastAsia="Arial" w:hAnsi="Arial" w:cs="Arial"/>
          <w:b/>
          <w:spacing w:val="1"/>
          <w:position w:val="-1"/>
          <w:sz w:val="18"/>
          <w:szCs w:val="18"/>
          <w:u w:val="thick" w:color="000000"/>
          <w:lang w:val="nl-BE"/>
        </w:rPr>
        <w:t>g</w:t>
      </w:r>
      <w:r w:rsidRPr="00803111">
        <w:rPr>
          <w:rFonts w:ascii="Arial" w:eastAsia="Arial" w:hAnsi="Arial" w:cs="Arial"/>
          <w:position w:val="-1"/>
          <w:sz w:val="17"/>
          <w:szCs w:val="17"/>
          <w:lang w:val="nl-BE"/>
        </w:rPr>
        <w:t xml:space="preserve">: </w:t>
      </w:r>
      <w:r w:rsidRPr="00803111">
        <w:rPr>
          <w:rFonts w:ascii="Arial" w:eastAsia="Arial" w:hAnsi="Arial" w:cs="Arial"/>
          <w:spacing w:val="9"/>
          <w:position w:val="-1"/>
          <w:sz w:val="17"/>
          <w:szCs w:val="17"/>
          <w:lang w:val="nl-BE"/>
        </w:rPr>
        <w:t xml:space="preserve"> </w:t>
      </w:r>
      <w:proofErr w:type="gramEnd"/>
      <w:r w:rsidRPr="00803111">
        <w:rPr>
          <w:rFonts w:ascii="Arial" w:eastAsia="Arial" w:hAnsi="Arial" w:cs="Arial"/>
          <w:spacing w:val="1"/>
          <w:position w:val="-1"/>
          <w:sz w:val="17"/>
          <w:szCs w:val="17"/>
          <w:lang w:val="nl-BE"/>
        </w:rPr>
        <w:t>I</w:t>
      </w:r>
      <w:r w:rsidRPr="00803111">
        <w:rPr>
          <w:rFonts w:ascii="Arial" w:eastAsia="Arial" w:hAnsi="Arial" w:cs="Arial"/>
          <w:position w:val="-1"/>
          <w:sz w:val="17"/>
          <w:szCs w:val="17"/>
          <w:lang w:val="nl-BE"/>
        </w:rPr>
        <w:t xml:space="preserve">n </w:t>
      </w:r>
      <w:r w:rsidRPr="00803111">
        <w:rPr>
          <w:rFonts w:ascii="Arial" w:eastAsia="Arial" w:hAnsi="Arial" w:cs="Arial"/>
          <w:spacing w:val="-1"/>
          <w:position w:val="-1"/>
          <w:sz w:val="17"/>
          <w:szCs w:val="17"/>
          <w:lang w:val="nl-BE"/>
        </w:rPr>
        <w:t>d</w:t>
      </w:r>
      <w:r w:rsidRPr="00803111">
        <w:rPr>
          <w:rFonts w:ascii="Arial" w:eastAsia="Arial" w:hAnsi="Arial" w:cs="Arial"/>
          <w:position w:val="-1"/>
          <w:sz w:val="17"/>
          <w:szCs w:val="17"/>
          <w:lang w:val="nl-BE"/>
        </w:rPr>
        <w:t xml:space="preserve">e </w:t>
      </w:r>
      <w:r w:rsidRPr="00803111">
        <w:rPr>
          <w:rFonts w:ascii="Arial" w:eastAsia="Arial" w:hAnsi="Arial" w:cs="Arial"/>
          <w:spacing w:val="1"/>
          <w:position w:val="-1"/>
          <w:sz w:val="17"/>
          <w:szCs w:val="17"/>
          <w:lang w:val="nl-BE"/>
        </w:rPr>
        <w:t>li</w:t>
      </w:r>
      <w:r w:rsidRPr="00803111">
        <w:rPr>
          <w:rFonts w:ascii="Arial" w:eastAsia="Arial" w:hAnsi="Arial" w:cs="Arial"/>
          <w:spacing w:val="-2"/>
          <w:position w:val="-1"/>
          <w:sz w:val="17"/>
          <w:szCs w:val="17"/>
          <w:lang w:val="nl-BE"/>
        </w:rPr>
        <w:t>j</w:t>
      </w:r>
      <w:r w:rsidRPr="00803111">
        <w:rPr>
          <w:rFonts w:ascii="Arial" w:eastAsia="Arial" w:hAnsi="Arial" w:cs="Arial"/>
          <w:spacing w:val="1"/>
          <w:position w:val="-1"/>
          <w:sz w:val="17"/>
          <w:szCs w:val="17"/>
          <w:lang w:val="nl-BE"/>
        </w:rPr>
        <w:t>s</w:t>
      </w:r>
      <w:r w:rsidRPr="00803111">
        <w:rPr>
          <w:rFonts w:ascii="Arial" w:eastAsia="Arial" w:hAnsi="Arial" w:cs="Arial"/>
          <w:position w:val="-1"/>
          <w:sz w:val="17"/>
          <w:szCs w:val="17"/>
          <w:lang w:val="nl-BE"/>
        </w:rPr>
        <w:t>t</w:t>
      </w:r>
      <w:r w:rsidRPr="00803111">
        <w:rPr>
          <w:rFonts w:ascii="Arial" w:eastAsia="Arial" w:hAnsi="Arial" w:cs="Arial"/>
          <w:spacing w:val="1"/>
          <w:position w:val="-1"/>
          <w:sz w:val="17"/>
          <w:szCs w:val="17"/>
          <w:lang w:val="nl-BE"/>
        </w:rPr>
        <w:t xml:space="preserve"> k</w:t>
      </w:r>
      <w:r w:rsidRPr="00803111">
        <w:rPr>
          <w:rFonts w:ascii="Arial" w:eastAsia="Arial" w:hAnsi="Arial" w:cs="Arial"/>
          <w:spacing w:val="-1"/>
          <w:position w:val="-1"/>
          <w:sz w:val="17"/>
          <w:szCs w:val="17"/>
          <w:lang w:val="nl-BE"/>
        </w:rPr>
        <w:t>ome</w:t>
      </w:r>
      <w:r w:rsidRPr="00803111">
        <w:rPr>
          <w:rFonts w:ascii="Arial" w:eastAsia="Arial" w:hAnsi="Arial" w:cs="Arial"/>
          <w:position w:val="-1"/>
          <w:sz w:val="17"/>
          <w:szCs w:val="17"/>
          <w:lang w:val="nl-BE"/>
        </w:rPr>
        <w:t xml:space="preserve">n 3 </w:t>
      </w:r>
      <w:r w:rsidRPr="00803111">
        <w:rPr>
          <w:rFonts w:ascii="Arial" w:eastAsia="Arial" w:hAnsi="Arial" w:cs="Arial"/>
          <w:spacing w:val="1"/>
          <w:position w:val="-1"/>
          <w:sz w:val="17"/>
          <w:szCs w:val="17"/>
          <w:lang w:val="nl-BE"/>
        </w:rPr>
        <w:t>s</w:t>
      </w:r>
      <w:r w:rsidRPr="00803111">
        <w:rPr>
          <w:rFonts w:ascii="Arial" w:eastAsia="Arial" w:hAnsi="Arial" w:cs="Arial"/>
          <w:spacing w:val="-1"/>
          <w:position w:val="-1"/>
          <w:sz w:val="17"/>
          <w:szCs w:val="17"/>
          <w:lang w:val="nl-BE"/>
        </w:rPr>
        <w:t>oo</w:t>
      </w:r>
      <w:r w:rsidRPr="00803111">
        <w:rPr>
          <w:rFonts w:ascii="Arial" w:eastAsia="Arial" w:hAnsi="Arial" w:cs="Arial"/>
          <w:spacing w:val="1"/>
          <w:position w:val="-1"/>
          <w:sz w:val="17"/>
          <w:szCs w:val="17"/>
          <w:lang w:val="nl-BE"/>
        </w:rPr>
        <w:t>rt</w:t>
      </w:r>
      <w:r w:rsidRPr="00803111">
        <w:rPr>
          <w:rFonts w:ascii="Arial" w:eastAsia="Arial" w:hAnsi="Arial" w:cs="Arial"/>
          <w:spacing w:val="-1"/>
          <w:position w:val="-1"/>
          <w:sz w:val="17"/>
          <w:szCs w:val="17"/>
          <w:lang w:val="nl-BE"/>
        </w:rPr>
        <w:t>e</w:t>
      </w:r>
      <w:r w:rsidRPr="00803111">
        <w:rPr>
          <w:rFonts w:ascii="Arial" w:eastAsia="Arial" w:hAnsi="Arial" w:cs="Arial"/>
          <w:position w:val="-1"/>
          <w:sz w:val="17"/>
          <w:szCs w:val="17"/>
          <w:lang w:val="nl-BE"/>
        </w:rPr>
        <w:t xml:space="preserve">n </w:t>
      </w:r>
      <w:r w:rsidRPr="00803111">
        <w:rPr>
          <w:rFonts w:ascii="Arial" w:eastAsia="Arial" w:hAnsi="Arial" w:cs="Arial"/>
          <w:spacing w:val="-1"/>
          <w:position w:val="-1"/>
          <w:sz w:val="17"/>
          <w:szCs w:val="17"/>
          <w:lang w:val="nl-BE"/>
        </w:rPr>
        <w:t>va</w:t>
      </w:r>
      <w:r w:rsidRPr="00803111">
        <w:rPr>
          <w:rFonts w:ascii="Arial" w:eastAsia="Arial" w:hAnsi="Arial" w:cs="Arial"/>
          <w:spacing w:val="1"/>
          <w:position w:val="-1"/>
          <w:sz w:val="17"/>
          <w:szCs w:val="17"/>
          <w:lang w:val="nl-BE"/>
        </w:rPr>
        <w:t>stst</w:t>
      </w:r>
      <w:r w:rsidRPr="00803111">
        <w:rPr>
          <w:rFonts w:ascii="Arial" w:eastAsia="Arial" w:hAnsi="Arial" w:cs="Arial"/>
          <w:spacing w:val="-1"/>
          <w:position w:val="-1"/>
          <w:sz w:val="17"/>
          <w:szCs w:val="17"/>
          <w:lang w:val="nl-BE"/>
        </w:rPr>
        <w:t>e</w:t>
      </w:r>
      <w:r w:rsidRPr="00803111">
        <w:rPr>
          <w:rFonts w:ascii="Arial" w:eastAsia="Arial" w:hAnsi="Arial" w:cs="Arial"/>
          <w:spacing w:val="1"/>
          <w:position w:val="-1"/>
          <w:sz w:val="17"/>
          <w:szCs w:val="17"/>
          <w:lang w:val="nl-BE"/>
        </w:rPr>
        <w:t>lli</w:t>
      </w:r>
      <w:r w:rsidRPr="00803111">
        <w:rPr>
          <w:rFonts w:ascii="Arial" w:eastAsia="Arial" w:hAnsi="Arial" w:cs="Arial"/>
          <w:spacing w:val="-1"/>
          <w:position w:val="-1"/>
          <w:sz w:val="17"/>
          <w:szCs w:val="17"/>
          <w:lang w:val="nl-BE"/>
        </w:rPr>
        <w:t>nge</w:t>
      </w:r>
      <w:r w:rsidRPr="00803111">
        <w:rPr>
          <w:rFonts w:ascii="Arial" w:eastAsia="Arial" w:hAnsi="Arial" w:cs="Arial"/>
          <w:position w:val="-1"/>
          <w:sz w:val="17"/>
          <w:szCs w:val="17"/>
          <w:lang w:val="nl-BE"/>
        </w:rPr>
        <w:t xml:space="preserve">n </w:t>
      </w:r>
      <w:r w:rsidRPr="00803111">
        <w:rPr>
          <w:rFonts w:ascii="Arial" w:eastAsia="Arial" w:hAnsi="Arial" w:cs="Arial"/>
          <w:spacing w:val="-1"/>
          <w:position w:val="-1"/>
          <w:sz w:val="17"/>
          <w:szCs w:val="17"/>
          <w:lang w:val="nl-BE"/>
        </w:rPr>
        <w:t>voo</w:t>
      </w:r>
      <w:r w:rsidRPr="00803111">
        <w:rPr>
          <w:rFonts w:ascii="Arial" w:eastAsia="Arial" w:hAnsi="Arial" w:cs="Arial"/>
          <w:spacing w:val="1"/>
          <w:position w:val="-1"/>
          <w:sz w:val="17"/>
          <w:szCs w:val="17"/>
          <w:lang w:val="nl-BE"/>
        </w:rPr>
        <w:t>r</w:t>
      </w:r>
      <w:r w:rsidRPr="00803111">
        <w:rPr>
          <w:rFonts w:ascii="Arial" w:eastAsia="Arial" w:hAnsi="Arial" w:cs="Arial"/>
          <w:position w:val="-1"/>
          <w:sz w:val="17"/>
          <w:szCs w:val="17"/>
          <w:lang w:val="nl-BE"/>
        </w:rPr>
        <w:t>:</w:t>
      </w:r>
    </w:p>
    <w:p w:rsidR="00B830A2" w:rsidRPr="00803111" w:rsidRDefault="00B830A2" w:rsidP="00B830A2">
      <w:pPr>
        <w:spacing w:before="7" w:line="280" w:lineRule="exact"/>
        <w:rPr>
          <w:sz w:val="28"/>
          <w:szCs w:val="28"/>
          <w:lang w:val="nl-BE"/>
        </w:rPr>
      </w:pPr>
    </w:p>
    <w:p w:rsidR="00B830A2" w:rsidRPr="00803111" w:rsidRDefault="00B830A2" w:rsidP="00B830A2">
      <w:pPr>
        <w:spacing w:before="36"/>
        <w:ind w:left="390"/>
        <w:rPr>
          <w:rFonts w:ascii="Arial" w:eastAsia="Arial" w:hAnsi="Arial" w:cs="Arial"/>
          <w:sz w:val="17"/>
          <w:szCs w:val="17"/>
          <w:lang w:val="nl-BE"/>
        </w:rPr>
      </w:pPr>
      <w:r>
        <w:rPr>
          <w:noProof/>
          <w:lang w:val="nl-BE" w:eastAsia="nl-BE"/>
        </w:rPr>
        <mc:AlternateContent>
          <mc:Choice Requires="wpg">
            <w:drawing>
              <wp:anchor distT="0" distB="0" distL="114300" distR="114300" simplePos="0" relativeHeight="251659264" behindDoc="1" locked="0" layoutInCell="1" allowOverlap="1">
                <wp:simplePos x="0" y="0"/>
                <wp:positionH relativeFrom="page">
                  <wp:posOffset>647065</wp:posOffset>
                </wp:positionH>
                <wp:positionV relativeFrom="paragraph">
                  <wp:posOffset>-73660</wp:posOffset>
                </wp:positionV>
                <wp:extent cx="450215" cy="333375"/>
                <wp:effectExtent l="8890" t="6985" r="7620" b="2540"/>
                <wp:wrapNone/>
                <wp:docPr id="67" name="Group 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50215" cy="333375"/>
                          <a:chOff x="1019" y="-116"/>
                          <a:chExt cx="709" cy="525"/>
                        </a:xfrm>
                      </wpg:grpSpPr>
                      <wps:wsp>
                        <wps:cNvPr id="68" name="Freeform 75"/>
                        <wps:cNvSpPr>
                          <a:spLocks/>
                        </wps:cNvSpPr>
                        <wps:spPr bwMode="auto">
                          <a:xfrm>
                            <a:off x="1037" y="-99"/>
                            <a:ext cx="674" cy="492"/>
                          </a:xfrm>
                          <a:custGeom>
                            <a:avLst/>
                            <a:gdLst>
                              <a:gd name="T0" fmla="+- 0 1037 1037"/>
                              <a:gd name="T1" fmla="*/ T0 w 674"/>
                              <a:gd name="T2" fmla="+- 0 -99 -99"/>
                              <a:gd name="T3" fmla="*/ -99 h 492"/>
                              <a:gd name="T4" fmla="+- 0 1037 1037"/>
                              <a:gd name="T5" fmla="*/ T4 w 674"/>
                              <a:gd name="T6" fmla="+- 0 393 -99"/>
                              <a:gd name="T7" fmla="*/ 393 h 492"/>
                              <a:gd name="T8" fmla="+- 0 1711 1037"/>
                              <a:gd name="T9" fmla="*/ T8 w 674"/>
                              <a:gd name="T10" fmla="+- 0 393 -99"/>
                              <a:gd name="T11" fmla="*/ 393 h 492"/>
                              <a:gd name="T12" fmla="+- 0 1711 1037"/>
                              <a:gd name="T13" fmla="*/ T12 w 674"/>
                              <a:gd name="T14" fmla="+- 0 -99 -99"/>
                              <a:gd name="T15" fmla="*/ -99 h 492"/>
                              <a:gd name="T16" fmla="+- 0 1037 1037"/>
                              <a:gd name="T17" fmla="*/ T16 w 674"/>
                              <a:gd name="T18" fmla="+- 0 -99 -99"/>
                              <a:gd name="T19" fmla="*/ -99 h 492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674" h="492">
                                <a:moveTo>
                                  <a:pt x="0" y="0"/>
                                </a:moveTo>
                                <a:lnTo>
                                  <a:pt x="0" y="492"/>
                                </a:lnTo>
                                <a:lnTo>
                                  <a:pt x="674" y="492"/>
                                </a:lnTo>
                                <a:lnTo>
                                  <a:pt x="674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99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9" name="Freeform 76"/>
                        <wps:cNvSpPr>
                          <a:spLocks/>
                        </wps:cNvSpPr>
                        <wps:spPr bwMode="auto">
                          <a:xfrm>
                            <a:off x="1028" y="-107"/>
                            <a:ext cx="0" cy="506"/>
                          </a:xfrm>
                          <a:custGeom>
                            <a:avLst/>
                            <a:gdLst>
                              <a:gd name="T0" fmla="+- 0 -107 -107"/>
                              <a:gd name="T1" fmla="*/ -107 h 506"/>
                              <a:gd name="T2" fmla="+- 0 400 -107"/>
                              <a:gd name="T3" fmla="*/ 400 h 506"/>
                            </a:gdLst>
                            <a:ahLst/>
                            <a:cxnLst>
                              <a:cxn ang="0">
                                <a:pos x="0" y="T1"/>
                              </a:cxn>
                              <a:cxn ang="0">
                                <a:pos x="0" y="T3"/>
                              </a:cxn>
                            </a:cxnLst>
                            <a:rect l="0" t="0" r="r" b="b"/>
                            <a:pathLst>
                              <a:path h="506">
                                <a:moveTo>
                                  <a:pt x="0" y="0"/>
                                </a:moveTo>
                                <a:lnTo>
                                  <a:pt x="0" y="507"/>
                                </a:lnTo>
                              </a:path>
                            </a:pathLst>
                          </a:custGeom>
                          <a:noFill/>
                          <a:ln w="1193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0" name="Freeform 77"/>
                        <wps:cNvSpPr>
                          <a:spLocks/>
                        </wps:cNvSpPr>
                        <wps:spPr bwMode="auto">
                          <a:xfrm>
                            <a:off x="1710" y="-90"/>
                            <a:ext cx="0" cy="490"/>
                          </a:xfrm>
                          <a:custGeom>
                            <a:avLst/>
                            <a:gdLst>
                              <a:gd name="T0" fmla="+- 0 -90 -90"/>
                              <a:gd name="T1" fmla="*/ -90 h 490"/>
                              <a:gd name="T2" fmla="+- 0 400 -90"/>
                              <a:gd name="T3" fmla="*/ 400 h 490"/>
                            </a:gdLst>
                            <a:ahLst/>
                            <a:cxnLst>
                              <a:cxn ang="0">
                                <a:pos x="0" y="T1"/>
                              </a:cxn>
                              <a:cxn ang="0">
                                <a:pos x="0" y="T3"/>
                              </a:cxn>
                            </a:cxnLst>
                            <a:rect l="0" t="0" r="r" b="b"/>
                            <a:pathLst>
                              <a:path h="490">
                                <a:moveTo>
                                  <a:pt x="0" y="0"/>
                                </a:moveTo>
                                <a:lnTo>
                                  <a:pt x="0" y="490"/>
                                </a:lnTo>
                              </a:path>
                            </a:pathLst>
                          </a:custGeom>
                          <a:noFill/>
                          <a:ln w="1193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1" name="Freeform 78"/>
                        <wps:cNvSpPr>
                          <a:spLocks/>
                        </wps:cNvSpPr>
                        <wps:spPr bwMode="auto">
                          <a:xfrm>
                            <a:off x="1037" y="-98"/>
                            <a:ext cx="682" cy="0"/>
                          </a:xfrm>
                          <a:custGeom>
                            <a:avLst/>
                            <a:gdLst>
                              <a:gd name="T0" fmla="+- 0 1718 1037"/>
                              <a:gd name="T1" fmla="*/ T0 w 682"/>
                              <a:gd name="T2" fmla="+- 0 1037 1037"/>
                              <a:gd name="T3" fmla="*/ T2 w 682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682">
                                <a:moveTo>
                                  <a:pt x="681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193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2" name="Freeform 79"/>
                        <wps:cNvSpPr>
                          <a:spLocks/>
                        </wps:cNvSpPr>
                        <wps:spPr bwMode="auto">
                          <a:xfrm>
                            <a:off x="1037" y="391"/>
                            <a:ext cx="682" cy="0"/>
                          </a:xfrm>
                          <a:custGeom>
                            <a:avLst/>
                            <a:gdLst>
                              <a:gd name="T0" fmla="+- 0 1718 1037"/>
                              <a:gd name="T1" fmla="*/ T0 w 682"/>
                              <a:gd name="T2" fmla="+- 0 1037 1037"/>
                              <a:gd name="T3" fmla="*/ T2 w 682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682">
                                <a:moveTo>
                                  <a:pt x="681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193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67" o:spid="_x0000_s1026" style="position:absolute;margin-left:50.95pt;margin-top:-5.8pt;width:35.45pt;height:26.25pt;z-index:-251657216;mso-position-horizontal-relative:page" coordorigin="1019,-116" coordsize="709,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">
                <v:shape id="Freeform 75" o:spid="_x0000_s1027" style="position:absolute;left:1037;top:-99;width:674;height:492;visibility:visible;mso-wrap-style:square;v-text-anchor:top" coordsize="674,49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H1ti8MA&#10;AADbAAAADwAAAGRycy9kb3ducmV2LnhtbERPz2vCMBS+D/Y/hDfwUmbqYDo6o4gy0B3WWr3s9mje&#10;2rLmpSRR2/9+OQw8fny/l+vBdOJKzreWFcymKQjiyuqWawXn08fzGwgfkDV2lknBSB7Wq8eHJWba&#10;3vhI1zLUIoawz1BBE0KfSemrhgz6qe2JI/djncEQoauldniL4aaTL2k6lwZbjg0N9rRtqPotL0ZB&#10;8fU9ykteJLvDPlnkicbEvX4qNXkaNu8gAg3hLv5377WCeRwbv8QfIFd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sH1ti8MAAADbAAAADwAAAAAAAAAAAAAAAACYAgAAZHJzL2Rv&#10;d25yZXYueG1sUEsFBgAAAAAEAAQA9QAAAIgDAAAAAA==&#10;" path="m,l,492r674,l674,,,xe" fillcolor="#ff9" stroked="f">
                  <v:path arrowok="t" o:connecttype="custom" o:connectlocs="0,-99;0,393;674,393;674,-99;0,-99" o:connectangles="0,0,0,0,0"/>
                </v:shape>
                <v:shape id="Freeform 76" o:spid="_x0000_s1028" style="position:absolute;left:1028;top:-107;width:0;height:506;visibility:visible;mso-wrap-style:square;v-text-anchor:top" coordsize="0,50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v51t8MA&#10;AADbAAAADwAAAGRycy9kb3ducmV2LnhtbESPwWrDMBBE74X+g9hCbrWcHJzUjWJMoZBjnObQ3hZr&#10;a5laKyMptvP3VSHQ4zAzb5h9tdhBTORD71jBOstBELdO99wpuHy8P+9AhIiscXBMCm4UoDo8Puyx&#10;1G7mhqZz7ESCcChRgYlxLKUMrSGLIXMjcfK+nbcYk/Sd1B7nBLeD3OR5IS32nBYMjvRmqP05X62C&#10;az3spvB10r7ZrCfzWVya7ZwrtXpa6lcQkZb4H763j1pB8QJ/X9IPkIdf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Cv51t8MAAADbAAAADwAAAAAAAAAAAAAAAACYAgAAZHJzL2Rv&#10;d25yZXYueG1sUEsFBgAAAAAEAAQA9QAAAIgDAAAAAA==&#10;" path="m,l,507e" filled="f" strokeweight=".94pt">
                  <v:path arrowok="t" o:connecttype="custom" o:connectlocs="0,-107;0,400" o:connectangles="0,0"/>
                </v:shape>
                <v:shape id="Freeform 77" o:spid="_x0000_s1029" style="position:absolute;left:1710;top:-90;width:0;height:490;visibility:visible;mso-wrap-style:square;v-text-anchor:top" coordsize="0,4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8BmN8IA&#10;AADbAAAADwAAAGRycy9kb3ducmV2LnhtbERPyW7CMBC9I/UfrEHiVhwWURQwqGIRHKhatvsQD0na&#10;eBxiA+Hv8aESx6e3j6e1KcSNKpdbVtBpRyCIE6tzThUc9sv3IQjnkTUWlknBgxxMJ2+NMcba3nlL&#10;t51PRQhhF6OCzPsyltIlGRl0bVsSB+5sK4M+wCqVusJ7CDeF7EbRQBrMOTRkWNIso+RvdzUK1vPf&#10;5eqc9zfJ16FXfp+Oi0v3Z6FUq1l/jkB4qv1L/O9eawUfYX34En6AnDw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zwGY3wgAAANsAAAAPAAAAAAAAAAAAAAAAAJgCAABkcnMvZG93&#10;bnJldi54bWxQSwUGAAAAAAQABAD1AAAAhwMAAAAA&#10;" path="m,l,490e" filled="f" strokeweight=".94pt">
                  <v:path arrowok="t" o:connecttype="custom" o:connectlocs="0,-90;0,400" o:connectangles="0,0"/>
                </v:shape>
                <v:shape id="Freeform 78" o:spid="_x0000_s1030" style="position:absolute;left:1037;top:-98;width:682;height:0;visibility:visible;mso-wrap-style:square;v-text-anchor:top" coordsize="682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tJDPMMA&#10;AADbAAAADwAAAGRycy9kb3ducmV2LnhtbESPW4vCMBSE3wX/QzjCvsiauogtXaMsCws+CV5AfDs0&#10;pxdsTkqS1fbfG0HwcZiZb5jVpjetuJHzjWUF81kCgriwuuFKwen495mB8AFZY2uZFAzkYbMej1aY&#10;a3vnPd0OoRIRwj5HBXUIXS6lL2oy6Ge2I45eaZ3BEKWrpHZ4j3DTyq8kWUqDDceFGjv6ram4Hv6N&#10;gsvlLLuBymyx207T4XR1QzimSn1M+p9vEIH68A6/2lutIJ3D80v8AXL9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HtJDPMMAAADbAAAADwAAAAAAAAAAAAAAAACYAgAAZHJzL2Rv&#10;d25yZXYueG1sUEsFBgAAAAAEAAQA9QAAAIgDAAAAAA==&#10;" path="m681,l,e" filled="f" strokeweight=".94pt">
                  <v:path arrowok="t" o:connecttype="custom" o:connectlocs="681,0;0,0" o:connectangles="0,0"/>
                </v:shape>
                <v:shape id="Freeform 79" o:spid="_x0000_s1031" style="position:absolute;left:1037;top:391;width:682;height:0;visibility:visible;mso-wrap-style:square;v-text-anchor:top" coordsize="682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gDdS8MA&#10;AADbAAAADwAAAGRycy9kb3ducmV2LnhtbESPT4vCMBTE78J+h/AWvIhNtyxWqlGWBcGT4B8Qb4/m&#10;2Rabl5Jktf32RljwOMzMb5jlujetuJPzjWUFX0kKgri0uuFKwem4mc5B+ICssbVMCgbysF59jJZY&#10;aPvgPd0PoRIRwr5ABXUIXSGlL2sy6BPbEUfvap3BEKWrpHb4iHDTyixNZ9Jgw3Ghxo5+aypvhz+j&#10;4HI5y26g6/x7t53kw+nmhnDMlRp/9j8LEIH68A7/t7daQZ7B60v8AXL1B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7gDdS8MAAADbAAAADwAAAAAAAAAAAAAAAACYAgAAZHJzL2Rv&#10;d25yZXYueG1sUEsFBgAAAAAEAAQA9QAAAIgDAAAAAA==&#10;" path="m681,l,e" filled="f" strokeweight=".94pt">
                  <v:path arrowok="t" o:connecttype="custom" o:connectlocs="681,0;0,0" o:connectangles="0,0"/>
                </v:shape>
                <w10:wrap anchorx="page"/>
              </v:group>
            </w:pict>
          </mc:Fallback>
        </mc:AlternateContent>
      </w:r>
      <w:r w:rsidRPr="00803111">
        <w:rPr>
          <w:rFonts w:ascii="Arial" w:eastAsia="Arial" w:hAnsi="Arial" w:cs="Arial"/>
          <w:i/>
          <w:sz w:val="17"/>
          <w:szCs w:val="17"/>
          <w:lang w:val="nl-BE"/>
        </w:rPr>
        <w:t xml:space="preserve">1       </w:t>
      </w:r>
      <w:r w:rsidRPr="00803111">
        <w:rPr>
          <w:rFonts w:ascii="Arial" w:eastAsia="Arial" w:hAnsi="Arial" w:cs="Arial"/>
          <w:spacing w:val="-40"/>
          <w:position w:val="1"/>
          <w:sz w:val="17"/>
          <w:szCs w:val="17"/>
          <w:lang w:val="nl-BE"/>
        </w:rPr>
        <w:t xml:space="preserve"> 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u w:val="single" w:color="000000"/>
          <w:lang w:val="nl-BE"/>
        </w:rPr>
        <w:t>Ca</w:t>
      </w:r>
      <w:r w:rsidRPr="00803111">
        <w:rPr>
          <w:rFonts w:ascii="Arial" w:eastAsia="Arial" w:hAnsi="Arial" w:cs="Arial"/>
          <w:spacing w:val="1"/>
          <w:position w:val="1"/>
          <w:sz w:val="17"/>
          <w:szCs w:val="17"/>
          <w:u w:val="single" w:color="000000"/>
          <w:lang w:val="nl-BE"/>
        </w:rPr>
        <w:t>t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u w:val="single" w:color="000000"/>
          <w:lang w:val="nl-BE"/>
        </w:rPr>
        <w:t>ego</w:t>
      </w:r>
      <w:r w:rsidRPr="00803111">
        <w:rPr>
          <w:rFonts w:ascii="Arial" w:eastAsia="Arial" w:hAnsi="Arial" w:cs="Arial"/>
          <w:spacing w:val="1"/>
          <w:position w:val="1"/>
          <w:sz w:val="17"/>
          <w:szCs w:val="17"/>
          <w:u w:val="single" w:color="000000"/>
          <w:lang w:val="nl-BE"/>
        </w:rPr>
        <w:t>ri</w:t>
      </w:r>
      <w:r w:rsidRPr="00803111">
        <w:rPr>
          <w:rFonts w:ascii="Arial" w:eastAsia="Arial" w:hAnsi="Arial" w:cs="Arial"/>
          <w:position w:val="1"/>
          <w:sz w:val="17"/>
          <w:szCs w:val="17"/>
          <w:u w:val="single" w:color="000000"/>
          <w:lang w:val="nl-BE"/>
        </w:rPr>
        <w:t>e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u w:val="single" w:color="000000"/>
          <w:lang w:val="nl-BE"/>
        </w:rPr>
        <w:t xml:space="preserve"> </w:t>
      </w:r>
      <w:proofErr w:type="gramStart"/>
      <w:r w:rsidRPr="00803111">
        <w:rPr>
          <w:rFonts w:ascii="Arial" w:eastAsia="Arial" w:hAnsi="Arial" w:cs="Arial"/>
          <w:spacing w:val="-1"/>
          <w:position w:val="1"/>
          <w:sz w:val="17"/>
          <w:szCs w:val="17"/>
          <w:u w:val="single" w:color="000000"/>
          <w:lang w:val="nl-BE"/>
        </w:rPr>
        <w:t>1</w:t>
      </w:r>
      <w:r w:rsidRPr="00803111">
        <w:rPr>
          <w:rFonts w:ascii="Arial" w:eastAsia="Arial" w:hAnsi="Arial" w:cs="Arial"/>
          <w:position w:val="1"/>
          <w:sz w:val="17"/>
          <w:szCs w:val="17"/>
          <w:u w:val="single" w:color="000000"/>
          <w:lang w:val="nl-BE"/>
        </w:rPr>
        <w:t xml:space="preserve">: </w:t>
      </w:r>
      <w:r w:rsidRPr="00803111">
        <w:rPr>
          <w:rFonts w:ascii="Arial" w:eastAsia="Arial" w:hAnsi="Arial" w:cs="Arial"/>
          <w:spacing w:val="-46"/>
          <w:position w:val="1"/>
          <w:sz w:val="17"/>
          <w:szCs w:val="17"/>
          <w:lang w:val="nl-BE"/>
        </w:rPr>
        <w:t xml:space="preserve"> </w:t>
      </w:r>
      <w:proofErr w:type="gramEnd"/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Pun</w:t>
      </w:r>
      <w:r w:rsidRPr="00803111">
        <w:rPr>
          <w:rFonts w:ascii="Arial" w:eastAsia="Arial" w:hAnsi="Arial" w:cs="Arial"/>
          <w:spacing w:val="1"/>
          <w:position w:val="1"/>
          <w:sz w:val="17"/>
          <w:szCs w:val="17"/>
          <w:lang w:val="nl-BE"/>
        </w:rPr>
        <w:t>t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e</w:t>
      </w:r>
      <w:r w:rsidRPr="00803111">
        <w:rPr>
          <w:rFonts w:ascii="Arial" w:eastAsia="Arial" w:hAnsi="Arial" w:cs="Arial"/>
          <w:position w:val="1"/>
          <w:sz w:val="17"/>
          <w:szCs w:val="17"/>
          <w:lang w:val="nl-BE"/>
        </w:rPr>
        <w:t xml:space="preserve">n 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d</w:t>
      </w:r>
      <w:r w:rsidRPr="00803111">
        <w:rPr>
          <w:rFonts w:ascii="Arial" w:eastAsia="Arial" w:hAnsi="Arial" w:cs="Arial"/>
          <w:spacing w:val="1"/>
          <w:position w:val="1"/>
          <w:sz w:val="17"/>
          <w:szCs w:val="17"/>
          <w:lang w:val="nl-BE"/>
        </w:rPr>
        <w:t>i</w:t>
      </w:r>
      <w:r w:rsidRPr="00803111">
        <w:rPr>
          <w:rFonts w:ascii="Arial" w:eastAsia="Arial" w:hAnsi="Arial" w:cs="Arial"/>
          <w:position w:val="1"/>
          <w:sz w:val="17"/>
          <w:szCs w:val="17"/>
          <w:lang w:val="nl-BE"/>
        </w:rPr>
        <w:t xml:space="preserve">e 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doo</w:t>
      </w:r>
      <w:r w:rsidRPr="00803111">
        <w:rPr>
          <w:rFonts w:ascii="Arial" w:eastAsia="Arial" w:hAnsi="Arial" w:cs="Arial"/>
          <w:position w:val="1"/>
          <w:sz w:val="17"/>
          <w:szCs w:val="17"/>
          <w:lang w:val="nl-BE"/>
        </w:rPr>
        <w:t>r</w:t>
      </w:r>
      <w:r w:rsidRPr="00803111">
        <w:rPr>
          <w:rFonts w:ascii="Arial" w:eastAsia="Arial" w:hAnsi="Arial" w:cs="Arial"/>
          <w:spacing w:val="2"/>
          <w:position w:val="1"/>
          <w:sz w:val="17"/>
          <w:szCs w:val="17"/>
          <w:lang w:val="nl-BE"/>
        </w:rPr>
        <w:t xml:space="preserve"> 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he</w:t>
      </w:r>
      <w:r w:rsidRPr="00803111">
        <w:rPr>
          <w:rFonts w:ascii="Arial" w:eastAsia="Arial" w:hAnsi="Arial" w:cs="Arial"/>
          <w:position w:val="1"/>
          <w:sz w:val="17"/>
          <w:szCs w:val="17"/>
          <w:lang w:val="nl-BE"/>
        </w:rPr>
        <w:t>t</w:t>
      </w:r>
      <w:r w:rsidRPr="00803111">
        <w:rPr>
          <w:rFonts w:ascii="Arial" w:eastAsia="Arial" w:hAnsi="Arial" w:cs="Arial"/>
          <w:spacing w:val="1"/>
          <w:position w:val="1"/>
          <w:sz w:val="17"/>
          <w:szCs w:val="17"/>
          <w:lang w:val="nl-BE"/>
        </w:rPr>
        <w:t xml:space="preserve"> 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e</w:t>
      </w:r>
      <w:r w:rsidRPr="00803111">
        <w:rPr>
          <w:rFonts w:ascii="Arial" w:eastAsia="Arial" w:hAnsi="Arial" w:cs="Arial"/>
          <w:spacing w:val="1"/>
          <w:position w:val="1"/>
          <w:sz w:val="17"/>
          <w:szCs w:val="17"/>
          <w:lang w:val="nl-BE"/>
        </w:rPr>
        <w:t>rk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end</w:t>
      </w:r>
      <w:r w:rsidRPr="00803111">
        <w:rPr>
          <w:rFonts w:ascii="Arial" w:eastAsia="Arial" w:hAnsi="Arial" w:cs="Arial"/>
          <w:position w:val="1"/>
          <w:sz w:val="17"/>
          <w:szCs w:val="17"/>
          <w:lang w:val="nl-BE"/>
        </w:rPr>
        <w:t xml:space="preserve">e 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o</w:t>
      </w:r>
      <w:r w:rsidRPr="00803111">
        <w:rPr>
          <w:rFonts w:ascii="Arial" w:eastAsia="Arial" w:hAnsi="Arial" w:cs="Arial"/>
          <w:spacing w:val="1"/>
          <w:position w:val="1"/>
          <w:sz w:val="17"/>
          <w:szCs w:val="17"/>
          <w:lang w:val="nl-BE"/>
        </w:rPr>
        <w:t>r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gan</w:t>
      </w:r>
      <w:r w:rsidRPr="00803111">
        <w:rPr>
          <w:rFonts w:ascii="Arial" w:eastAsia="Arial" w:hAnsi="Arial" w:cs="Arial"/>
          <w:spacing w:val="1"/>
          <w:position w:val="1"/>
          <w:sz w:val="17"/>
          <w:szCs w:val="17"/>
          <w:lang w:val="nl-BE"/>
        </w:rPr>
        <w:t>is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m</w:t>
      </w:r>
      <w:r w:rsidRPr="00803111">
        <w:rPr>
          <w:rFonts w:ascii="Arial" w:eastAsia="Arial" w:hAnsi="Arial" w:cs="Arial"/>
          <w:position w:val="1"/>
          <w:sz w:val="17"/>
          <w:szCs w:val="17"/>
          <w:lang w:val="nl-BE"/>
        </w:rPr>
        <w:t xml:space="preserve">e 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be</w:t>
      </w:r>
      <w:r w:rsidRPr="00803111">
        <w:rPr>
          <w:rFonts w:ascii="Arial" w:eastAsia="Arial" w:hAnsi="Arial" w:cs="Arial"/>
          <w:spacing w:val="1"/>
          <w:position w:val="1"/>
          <w:sz w:val="17"/>
          <w:szCs w:val="17"/>
          <w:lang w:val="nl-BE"/>
        </w:rPr>
        <w:t>k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e</w:t>
      </w:r>
      <w:r w:rsidRPr="00803111">
        <w:rPr>
          <w:rFonts w:ascii="Arial" w:eastAsia="Arial" w:hAnsi="Arial" w:cs="Arial"/>
          <w:spacing w:val="1"/>
          <w:position w:val="1"/>
          <w:sz w:val="17"/>
          <w:szCs w:val="17"/>
          <w:lang w:val="nl-BE"/>
        </w:rPr>
        <w:t>k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e</w:t>
      </w:r>
      <w:r w:rsidRPr="00803111">
        <w:rPr>
          <w:rFonts w:ascii="Arial" w:eastAsia="Arial" w:hAnsi="Arial" w:cs="Arial"/>
          <w:position w:val="1"/>
          <w:sz w:val="17"/>
          <w:szCs w:val="17"/>
          <w:lang w:val="nl-BE"/>
        </w:rPr>
        <w:t xml:space="preserve">n 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wo</w:t>
      </w:r>
      <w:r w:rsidRPr="00803111">
        <w:rPr>
          <w:rFonts w:ascii="Arial" w:eastAsia="Arial" w:hAnsi="Arial" w:cs="Arial"/>
          <w:spacing w:val="1"/>
          <w:position w:val="1"/>
          <w:sz w:val="17"/>
          <w:szCs w:val="17"/>
          <w:lang w:val="nl-BE"/>
        </w:rPr>
        <w:t>r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de</w:t>
      </w:r>
      <w:r w:rsidRPr="00803111">
        <w:rPr>
          <w:rFonts w:ascii="Arial" w:eastAsia="Arial" w:hAnsi="Arial" w:cs="Arial"/>
          <w:position w:val="1"/>
          <w:sz w:val="17"/>
          <w:szCs w:val="17"/>
          <w:lang w:val="nl-BE"/>
        </w:rPr>
        <w:t xml:space="preserve">n 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e</w:t>
      </w:r>
      <w:r w:rsidRPr="00803111">
        <w:rPr>
          <w:rFonts w:ascii="Arial" w:eastAsia="Arial" w:hAnsi="Arial" w:cs="Arial"/>
          <w:position w:val="1"/>
          <w:sz w:val="17"/>
          <w:szCs w:val="17"/>
          <w:lang w:val="nl-BE"/>
        </w:rPr>
        <w:t xml:space="preserve">n 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d</w:t>
      </w:r>
      <w:r w:rsidRPr="00803111">
        <w:rPr>
          <w:rFonts w:ascii="Arial" w:eastAsia="Arial" w:hAnsi="Arial" w:cs="Arial"/>
          <w:position w:val="1"/>
          <w:sz w:val="17"/>
          <w:szCs w:val="17"/>
          <w:lang w:val="nl-BE"/>
        </w:rPr>
        <w:t xml:space="preserve">e 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va</w:t>
      </w:r>
      <w:r w:rsidRPr="00803111">
        <w:rPr>
          <w:rFonts w:ascii="Arial" w:eastAsia="Arial" w:hAnsi="Arial" w:cs="Arial"/>
          <w:spacing w:val="1"/>
          <w:position w:val="1"/>
          <w:sz w:val="17"/>
          <w:szCs w:val="17"/>
          <w:lang w:val="nl-BE"/>
        </w:rPr>
        <w:t>stst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e</w:t>
      </w:r>
      <w:r w:rsidRPr="00803111">
        <w:rPr>
          <w:rFonts w:ascii="Arial" w:eastAsia="Arial" w:hAnsi="Arial" w:cs="Arial"/>
          <w:spacing w:val="1"/>
          <w:position w:val="1"/>
          <w:sz w:val="17"/>
          <w:szCs w:val="17"/>
          <w:lang w:val="nl-BE"/>
        </w:rPr>
        <w:t>lli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n</w:t>
      </w:r>
      <w:r w:rsidRPr="00803111">
        <w:rPr>
          <w:rFonts w:ascii="Arial" w:eastAsia="Arial" w:hAnsi="Arial" w:cs="Arial"/>
          <w:position w:val="1"/>
          <w:sz w:val="17"/>
          <w:szCs w:val="17"/>
          <w:lang w:val="nl-BE"/>
        </w:rPr>
        <w:t xml:space="preserve">g 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za</w:t>
      </w:r>
      <w:r w:rsidRPr="00803111">
        <w:rPr>
          <w:rFonts w:ascii="Arial" w:eastAsia="Arial" w:hAnsi="Arial" w:cs="Arial"/>
          <w:spacing w:val="1"/>
          <w:position w:val="1"/>
          <w:sz w:val="17"/>
          <w:szCs w:val="17"/>
          <w:lang w:val="nl-BE"/>
        </w:rPr>
        <w:t>l</w:t>
      </w:r>
      <w:r w:rsidRPr="00803111">
        <w:rPr>
          <w:rFonts w:ascii="Arial" w:eastAsia="Arial" w:hAnsi="Arial" w:cs="Arial"/>
          <w:position w:val="1"/>
          <w:sz w:val="17"/>
          <w:szCs w:val="17"/>
          <w:lang w:val="nl-BE"/>
        </w:rPr>
        <w:t>,</w:t>
      </w:r>
      <w:r w:rsidRPr="00803111">
        <w:rPr>
          <w:rFonts w:ascii="Arial" w:eastAsia="Arial" w:hAnsi="Arial" w:cs="Arial"/>
          <w:spacing w:val="1"/>
          <w:position w:val="1"/>
          <w:sz w:val="17"/>
          <w:szCs w:val="17"/>
          <w:lang w:val="nl-BE"/>
        </w:rPr>
        <w:t xml:space="preserve"> i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nd</w:t>
      </w:r>
      <w:r w:rsidRPr="00803111">
        <w:rPr>
          <w:rFonts w:ascii="Arial" w:eastAsia="Arial" w:hAnsi="Arial" w:cs="Arial"/>
          <w:spacing w:val="1"/>
          <w:position w:val="1"/>
          <w:sz w:val="17"/>
          <w:szCs w:val="17"/>
          <w:lang w:val="nl-BE"/>
        </w:rPr>
        <w:t>i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e</w:t>
      </w:r>
      <w:r w:rsidRPr="00803111">
        <w:rPr>
          <w:rFonts w:ascii="Arial" w:eastAsia="Arial" w:hAnsi="Arial" w:cs="Arial"/>
          <w:position w:val="1"/>
          <w:sz w:val="17"/>
          <w:szCs w:val="17"/>
          <w:lang w:val="nl-BE"/>
        </w:rPr>
        <w:t xml:space="preserve">n 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va</w:t>
      </w:r>
      <w:r w:rsidRPr="00803111">
        <w:rPr>
          <w:rFonts w:ascii="Arial" w:eastAsia="Arial" w:hAnsi="Arial" w:cs="Arial"/>
          <w:position w:val="1"/>
          <w:sz w:val="17"/>
          <w:szCs w:val="17"/>
          <w:lang w:val="nl-BE"/>
        </w:rPr>
        <w:t xml:space="preserve">n </w:t>
      </w:r>
      <w:r w:rsidRPr="00803111">
        <w:rPr>
          <w:rFonts w:ascii="Arial" w:eastAsia="Arial" w:hAnsi="Arial" w:cs="Arial"/>
          <w:spacing w:val="1"/>
          <w:position w:val="1"/>
          <w:sz w:val="17"/>
          <w:szCs w:val="17"/>
          <w:lang w:val="nl-BE"/>
        </w:rPr>
        <w:t>t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oepa</w:t>
      </w:r>
      <w:r w:rsidRPr="00803111">
        <w:rPr>
          <w:rFonts w:ascii="Arial" w:eastAsia="Arial" w:hAnsi="Arial" w:cs="Arial"/>
          <w:spacing w:val="1"/>
          <w:position w:val="1"/>
          <w:sz w:val="17"/>
          <w:szCs w:val="17"/>
          <w:lang w:val="nl-BE"/>
        </w:rPr>
        <w:t>ssi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ng</w:t>
      </w:r>
      <w:r w:rsidRPr="00803111">
        <w:rPr>
          <w:rFonts w:ascii="Arial" w:eastAsia="Arial" w:hAnsi="Arial" w:cs="Arial"/>
          <w:position w:val="1"/>
          <w:sz w:val="17"/>
          <w:szCs w:val="17"/>
          <w:lang w:val="nl-BE"/>
        </w:rPr>
        <w:t>,</w:t>
      </w:r>
      <w:r w:rsidRPr="00803111">
        <w:rPr>
          <w:rFonts w:ascii="Arial" w:eastAsia="Arial" w:hAnsi="Arial" w:cs="Arial"/>
          <w:spacing w:val="1"/>
          <w:position w:val="1"/>
          <w:sz w:val="17"/>
          <w:szCs w:val="17"/>
          <w:lang w:val="nl-BE"/>
        </w:rPr>
        <w:t xml:space="preserve"> 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geno</w:t>
      </w:r>
      <w:r w:rsidRPr="00803111">
        <w:rPr>
          <w:rFonts w:ascii="Arial" w:eastAsia="Arial" w:hAnsi="Arial" w:cs="Arial"/>
          <w:spacing w:val="1"/>
          <w:position w:val="1"/>
          <w:sz w:val="17"/>
          <w:szCs w:val="17"/>
          <w:lang w:val="nl-BE"/>
        </w:rPr>
        <w:t>t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ee</w:t>
      </w:r>
      <w:r w:rsidRPr="00803111">
        <w:rPr>
          <w:rFonts w:ascii="Arial" w:eastAsia="Arial" w:hAnsi="Arial" w:cs="Arial"/>
          <w:spacing w:val="1"/>
          <w:position w:val="1"/>
          <w:sz w:val="17"/>
          <w:szCs w:val="17"/>
          <w:lang w:val="nl-BE"/>
        </w:rPr>
        <w:t>r</w:t>
      </w:r>
      <w:r w:rsidRPr="00803111">
        <w:rPr>
          <w:rFonts w:ascii="Arial" w:eastAsia="Arial" w:hAnsi="Arial" w:cs="Arial"/>
          <w:position w:val="1"/>
          <w:sz w:val="17"/>
          <w:szCs w:val="17"/>
          <w:lang w:val="nl-BE"/>
        </w:rPr>
        <w:t xml:space="preserve">d 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wo</w:t>
      </w:r>
      <w:r w:rsidRPr="00803111">
        <w:rPr>
          <w:rFonts w:ascii="Arial" w:eastAsia="Arial" w:hAnsi="Arial" w:cs="Arial"/>
          <w:spacing w:val="1"/>
          <w:position w:val="1"/>
          <w:sz w:val="17"/>
          <w:szCs w:val="17"/>
          <w:lang w:val="nl-BE"/>
        </w:rPr>
        <w:t>r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de</w:t>
      </w:r>
      <w:r w:rsidRPr="00803111">
        <w:rPr>
          <w:rFonts w:ascii="Arial" w:eastAsia="Arial" w:hAnsi="Arial" w:cs="Arial"/>
          <w:position w:val="1"/>
          <w:sz w:val="17"/>
          <w:szCs w:val="17"/>
          <w:lang w:val="nl-BE"/>
        </w:rPr>
        <w:t xml:space="preserve">n 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o</w:t>
      </w:r>
      <w:r w:rsidRPr="00803111">
        <w:rPr>
          <w:rFonts w:ascii="Arial" w:eastAsia="Arial" w:hAnsi="Arial" w:cs="Arial"/>
          <w:position w:val="1"/>
          <w:sz w:val="17"/>
          <w:szCs w:val="17"/>
          <w:lang w:val="nl-BE"/>
        </w:rPr>
        <w:t xml:space="preserve">p 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he</w:t>
      </w:r>
      <w:r w:rsidRPr="00803111">
        <w:rPr>
          <w:rFonts w:ascii="Arial" w:eastAsia="Arial" w:hAnsi="Arial" w:cs="Arial"/>
          <w:position w:val="1"/>
          <w:sz w:val="17"/>
          <w:szCs w:val="17"/>
          <w:lang w:val="nl-BE"/>
        </w:rPr>
        <w:t>t</w:t>
      </w:r>
      <w:r w:rsidRPr="00803111">
        <w:rPr>
          <w:rFonts w:ascii="Arial" w:eastAsia="Arial" w:hAnsi="Arial" w:cs="Arial"/>
          <w:spacing w:val="1"/>
          <w:position w:val="1"/>
          <w:sz w:val="17"/>
          <w:szCs w:val="17"/>
          <w:lang w:val="nl-BE"/>
        </w:rPr>
        <w:t xml:space="preserve"> k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eu</w:t>
      </w:r>
      <w:r w:rsidRPr="00803111">
        <w:rPr>
          <w:rFonts w:ascii="Arial" w:eastAsia="Arial" w:hAnsi="Arial" w:cs="Arial"/>
          <w:spacing w:val="1"/>
          <w:position w:val="1"/>
          <w:sz w:val="17"/>
          <w:szCs w:val="17"/>
          <w:lang w:val="nl-BE"/>
        </w:rPr>
        <w:t>ri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ng</w:t>
      </w:r>
      <w:r w:rsidRPr="00803111">
        <w:rPr>
          <w:rFonts w:ascii="Arial" w:eastAsia="Arial" w:hAnsi="Arial" w:cs="Arial"/>
          <w:spacing w:val="1"/>
          <w:position w:val="1"/>
          <w:sz w:val="17"/>
          <w:szCs w:val="17"/>
          <w:lang w:val="nl-BE"/>
        </w:rPr>
        <w:t>s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ve</w:t>
      </w:r>
      <w:r w:rsidRPr="00803111">
        <w:rPr>
          <w:rFonts w:ascii="Arial" w:eastAsia="Arial" w:hAnsi="Arial" w:cs="Arial"/>
          <w:spacing w:val="1"/>
          <w:position w:val="1"/>
          <w:sz w:val="17"/>
          <w:szCs w:val="17"/>
          <w:lang w:val="nl-BE"/>
        </w:rPr>
        <w:t>rsl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a</w:t>
      </w:r>
      <w:r w:rsidRPr="00803111">
        <w:rPr>
          <w:rFonts w:ascii="Arial" w:eastAsia="Arial" w:hAnsi="Arial" w:cs="Arial"/>
          <w:position w:val="1"/>
          <w:sz w:val="17"/>
          <w:szCs w:val="17"/>
          <w:lang w:val="nl-BE"/>
        </w:rPr>
        <w:t>g</w:t>
      </w:r>
    </w:p>
    <w:p w:rsidR="00B830A2" w:rsidRPr="00803111" w:rsidRDefault="00B830A2" w:rsidP="00B830A2">
      <w:pPr>
        <w:spacing w:line="200" w:lineRule="exact"/>
        <w:rPr>
          <w:lang w:val="nl-BE"/>
        </w:rPr>
      </w:pPr>
    </w:p>
    <w:p w:rsidR="00B830A2" w:rsidRPr="00803111" w:rsidRDefault="00B830A2" w:rsidP="00B830A2">
      <w:pPr>
        <w:spacing w:before="9" w:line="220" w:lineRule="exact"/>
        <w:rPr>
          <w:sz w:val="22"/>
          <w:szCs w:val="22"/>
          <w:lang w:val="nl-BE"/>
        </w:rPr>
      </w:pPr>
    </w:p>
    <w:p w:rsidR="00B830A2" w:rsidRPr="00803111" w:rsidRDefault="00B830A2" w:rsidP="00B830A2">
      <w:pPr>
        <w:spacing w:line="160" w:lineRule="exact"/>
        <w:ind w:left="822"/>
        <w:rPr>
          <w:rFonts w:ascii="Arial" w:eastAsia="Arial" w:hAnsi="Arial" w:cs="Arial"/>
          <w:sz w:val="17"/>
          <w:szCs w:val="17"/>
          <w:lang w:val="nl-BE"/>
        </w:rPr>
      </w:pP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u w:val="single" w:color="000000"/>
          <w:lang w:val="nl-BE"/>
        </w:rPr>
        <w:t>Ca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u w:val="single" w:color="000000"/>
          <w:lang w:val="nl-BE"/>
        </w:rPr>
        <w:t>t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u w:val="single" w:color="000000"/>
          <w:lang w:val="nl-BE"/>
        </w:rPr>
        <w:t>ego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u w:val="single" w:color="000000"/>
          <w:lang w:val="nl-BE"/>
        </w:rPr>
        <w:t>ri</w:t>
      </w:r>
      <w:r w:rsidRPr="00803111">
        <w:rPr>
          <w:rFonts w:ascii="Arial" w:eastAsia="Arial" w:hAnsi="Arial" w:cs="Arial"/>
          <w:position w:val="-3"/>
          <w:sz w:val="17"/>
          <w:szCs w:val="17"/>
          <w:u w:val="single" w:color="000000"/>
          <w:lang w:val="nl-BE"/>
        </w:rPr>
        <w:t>e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u w:val="single" w:color="000000"/>
          <w:lang w:val="nl-BE"/>
        </w:rPr>
        <w:t xml:space="preserve"> </w:t>
      </w:r>
      <w:proofErr w:type="gramStart"/>
      <w:r w:rsidRPr="00803111">
        <w:rPr>
          <w:rFonts w:ascii="Arial" w:eastAsia="Arial" w:hAnsi="Arial" w:cs="Arial"/>
          <w:spacing w:val="-1"/>
          <w:position w:val="-3"/>
          <w:sz w:val="17"/>
          <w:szCs w:val="17"/>
          <w:u w:val="single" w:color="000000"/>
          <w:lang w:val="nl-BE"/>
        </w:rPr>
        <w:t>2</w:t>
      </w:r>
      <w:r w:rsidRPr="00803111">
        <w:rPr>
          <w:rFonts w:ascii="Arial" w:eastAsia="Arial" w:hAnsi="Arial" w:cs="Arial"/>
          <w:position w:val="-3"/>
          <w:sz w:val="17"/>
          <w:szCs w:val="17"/>
          <w:u w:val="single" w:color="000000"/>
          <w:lang w:val="nl-BE"/>
        </w:rPr>
        <w:t xml:space="preserve">: </w:t>
      </w:r>
      <w:r w:rsidRPr="00803111">
        <w:rPr>
          <w:rFonts w:ascii="Arial" w:eastAsia="Arial" w:hAnsi="Arial" w:cs="Arial"/>
          <w:spacing w:val="-46"/>
          <w:position w:val="-3"/>
          <w:sz w:val="17"/>
          <w:szCs w:val="17"/>
          <w:lang w:val="nl-BE"/>
        </w:rPr>
        <w:t xml:space="preserve"> </w:t>
      </w:r>
      <w:proofErr w:type="gramEnd"/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Pun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t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e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 xml:space="preserve">n 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d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i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 xml:space="preserve">e 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zoa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l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>s</w:t>
      </w:r>
      <w:r w:rsidRPr="00803111">
        <w:rPr>
          <w:rFonts w:ascii="Arial" w:eastAsia="Arial" w:hAnsi="Arial" w:cs="Arial"/>
          <w:spacing w:val="2"/>
          <w:position w:val="-3"/>
          <w:sz w:val="17"/>
          <w:szCs w:val="17"/>
          <w:lang w:val="nl-BE"/>
        </w:rPr>
        <w:t xml:space="preserve"> 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z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 xml:space="preserve">e </w:t>
      </w:r>
      <w:r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g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e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f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o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r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mu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l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ee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r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 xml:space="preserve">d 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z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i</w:t>
      </w:r>
      <w:r w:rsidRPr="00803111">
        <w:rPr>
          <w:rFonts w:ascii="Arial" w:eastAsia="Arial" w:hAnsi="Arial" w:cs="Arial"/>
          <w:spacing w:val="-2"/>
          <w:position w:val="-3"/>
          <w:sz w:val="17"/>
          <w:szCs w:val="17"/>
          <w:lang w:val="nl-BE"/>
        </w:rPr>
        <w:t>j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 xml:space="preserve">n 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i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 xml:space="preserve">n 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d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 xml:space="preserve">e 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li</w:t>
      </w:r>
      <w:r w:rsidRPr="00803111">
        <w:rPr>
          <w:rFonts w:ascii="Arial" w:eastAsia="Arial" w:hAnsi="Arial" w:cs="Arial"/>
          <w:spacing w:val="-2"/>
          <w:position w:val="-3"/>
          <w:sz w:val="17"/>
          <w:szCs w:val="17"/>
          <w:lang w:val="nl-BE"/>
        </w:rPr>
        <w:t>j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st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>,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 xml:space="preserve"> 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n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i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e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>t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 xml:space="preserve"> 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a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lti</w:t>
      </w:r>
      <w:r w:rsidRPr="00803111">
        <w:rPr>
          <w:rFonts w:ascii="Arial" w:eastAsia="Arial" w:hAnsi="Arial" w:cs="Arial"/>
          <w:spacing w:val="-2"/>
          <w:position w:val="-3"/>
          <w:sz w:val="17"/>
          <w:szCs w:val="17"/>
          <w:lang w:val="nl-BE"/>
        </w:rPr>
        <w:t>j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 xml:space="preserve">d 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zu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ll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e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 xml:space="preserve">n 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geno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t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ee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r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 xml:space="preserve">d 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wo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r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de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 xml:space="preserve">n 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doo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>r</w:t>
      </w:r>
      <w:r w:rsidRPr="00803111">
        <w:rPr>
          <w:rFonts w:ascii="Arial" w:eastAsia="Arial" w:hAnsi="Arial" w:cs="Arial"/>
          <w:spacing w:val="2"/>
          <w:position w:val="-3"/>
          <w:sz w:val="17"/>
          <w:szCs w:val="17"/>
          <w:lang w:val="nl-BE"/>
        </w:rPr>
        <w:t xml:space="preserve"> 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he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>t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 xml:space="preserve"> 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e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rk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end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 xml:space="preserve">e 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o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r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gan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is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me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>.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 xml:space="preserve"> 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D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i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>t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 xml:space="preserve"> i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>s</w:t>
      </w:r>
      <w:r w:rsidRPr="00803111">
        <w:rPr>
          <w:rFonts w:ascii="Arial" w:eastAsia="Arial" w:hAnsi="Arial" w:cs="Arial"/>
          <w:spacing w:val="2"/>
          <w:position w:val="-3"/>
          <w:sz w:val="17"/>
          <w:szCs w:val="17"/>
          <w:lang w:val="nl-BE"/>
        </w:rPr>
        <w:t xml:space="preserve"> 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a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f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han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k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e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li</w:t>
      </w:r>
      <w:r w:rsidRPr="00803111">
        <w:rPr>
          <w:rFonts w:ascii="Arial" w:eastAsia="Arial" w:hAnsi="Arial" w:cs="Arial"/>
          <w:spacing w:val="-2"/>
          <w:position w:val="-3"/>
          <w:sz w:val="17"/>
          <w:szCs w:val="17"/>
          <w:lang w:val="nl-BE"/>
        </w:rPr>
        <w:t>j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>k</w:t>
      </w:r>
      <w:r w:rsidRPr="00803111">
        <w:rPr>
          <w:rFonts w:ascii="Arial" w:eastAsia="Arial" w:hAnsi="Arial" w:cs="Arial"/>
          <w:spacing w:val="2"/>
          <w:position w:val="-3"/>
          <w:sz w:val="17"/>
          <w:szCs w:val="17"/>
          <w:lang w:val="nl-BE"/>
        </w:rPr>
        <w:t xml:space="preserve"> 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va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 xml:space="preserve">n 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d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 xml:space="preserve">e 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aa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r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 xml:space="preserve">d 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e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 xml:space="preserve">n 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d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 xml:space="preserve">e 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c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on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fi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gu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r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a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ti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 xml:space="preserve">e 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va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 xml:space="preserve">n 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d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>e</w:t>
      </w:r>
    </w:p>
    <w:p w:rsidR="00B830A2" w:rsidRPr="00803111" w:rsidRDefault="00B830A2" w:rsidP="00B830A2">
      <w:pPr>
        <w:spacing w:line="220" w:lineRule="exact"/>
        <w:ind w:left="390"/>
        <w:rPr>
          <w:rFonts w:ascii="Arial" w:eastAsia="Arial" w:hAnsi="Arial" w:cs="Arial"/>
          <w:sz w:val="17"/>
          <w:szCs w:val="17"/>
          <w:lang w:val="nl-BE"/>
        </w:rPr>
      </w:pPr>
      <w:r>
        <w:rPr>
          <w:noProof/>
          <w:lang w:val="nl-BE" w:eastAsia="nl-BE"/>
        </w:rPr>
        <mc:AlternateContent>
          <mc:Choice Requires="wpg">
            <w:drawing>
              <wp:anchor distT="0" distB="0" distL="114300" distR="114300" simplePos="0" relativeHeight="251660288" behindDoc="1" locked="0" layoutInCell="1" allowOverlap="1">
                <wp:simplePos x="0" y="0"/>
                <wp:positionH relativeFrom="page">
                  <wp:posOffset>647065</wp:posOffset>
                </wp:positionH>
                <wp:positionV relativeFrom="paragraph">
                  <wp:posOffset>-135255</wp:posOffset>
                </wp:positionV>
                <wp:extent cx="450215" cy="333375"/>
                <wp:effectExtent l="8890" t="5715" r="7620" b="3810"/>
                <wp:wrapNone/>
                <wp:docPr id="61" name="Group 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50215" cy="333375"/>
                          <a:chOff x="1019" y="-213"/>
                          <a:chExt cx="709" cy="525"/>
                        </a:xfrm>
                      </wpg:grpSpPr>
                      <wps:wsp>
                        <wps:cNvPr id="62" name="Freeform 81"/>
                        <wps:cNvSpPr>
                          <a:spLocks/>
                        </wps:cNvSpPr>
                        <wps:spPr bwMode="auto">
                          <a:xfrm>
                            <a:off x="1037" y="-196"/>
                            <a:ext cx="674" cy="492"/>
                          </a:xfrm>
                          <a:custGeom>
                            <a:avLst/>
                            <a:gdLst>
                              <a:gd name="T0" fmla="+- 0 1037 1037"/>
                              <a:gd name="T1" fmla="*/ T0 w 674"/>
                              <a:gd name="T2" fmla="+- 0 -196 -196"/>
                              <a:gd name="T3" fmla="*/ -196 h 492"/>
                              <a:gd name="T4" fmla="+- 0 1037 1037"/>
                              <a:gd name="T5" fmla="*/ T4 w 674"/>
                              <a:gd name="T6" fmla="+- 0 296 -196"/>
                              <a:gd name="T7" fmla="*/ 296 h 492"/>
                              <a:gd name="T8" fmla="+- 0 1711 1037"/>
                              <a:gd name="T9" fmla="*/ T8 w 674"/>
                              <a:gd name="T10" fmla="+- 0 296 -196"/>
                              <a:gd name="T11" fmla="*/ 296 h 492"/>
                              <a:gd name="T12" fmla="+- 0 1711 1037"/>
                              <a:gd name="T13" fmla="*/ T12 w 674"/>
                              <a:gd name="T14" fmla="+- 0 -196 -196"/>
                              <a:gd name="T15" fmla="*/ -196 h 492"/>
                              <a:gd name="T16" fmla="+- 0 1037 1037"/>
                              <a:gd name="T17" fmla="*/ T16 w 674"/>
                              <a:gd name="T18" fmla="+- 0 -196 -196"/>
                              <a:gd name="T19" fmla="*/ -196 h 492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674" h="492">
                                <a:moveTo>
                                  <a:pt x="0" y="0"/>
                                </a:moveTo>
                                <a:lnTo>
                                  <a:pt x="0" y="492"/>
                                </a:lnTo>
                                <a:lnTo>
                                  <a:pt x="674" y="492"/>
                                </a:lnTo>
                                <a:lnTo>
                                  <a:pt x="674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5D9F1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3" name="Freeform 82"/>
                        <wps:cNvSpPr>
                          <a:spLocks/>
                        </wps:cNvSpPr>
                        <wps:spPr bwMode="auto">
                          <a:xfrm>
                            <a:off x="1028" y="-203"/>
                            <a:ext cx="0" cy="506"/>
                          </a:xfrm>
                          <a:custGeom>
                            <a:avLst/>
                            <a:gdLst>
                              <a:gd name="T0" fmla="+- 0 -203 -203"/>
                              <a:gd name="T1" fmla="*/ -203 h 506"/>
                              <a:gd name="T2" fmla="+- 0 303 -203"/>
                              <a:gd name="T3" fmla="*/ 303 h 506"/>
                            </a:gdLst>
                            <a:ahLst/>
                            <a:cxnLst>
                              <a:cxn ang="0">
                                <a:pos x="0" y="T1"/>
                              </a:cxn>
                              <a:cxn ang="0">
                                <a:pos x="0" y="T3"/>
                              </a:cxn>
                            </a:cxnLst>
                            <a:rect l="0" t="0" r="r" b="b"/>
                            <a:pathLst>
                              <a:path h="506">
                                <a:moveTo>
                                  <a:pt x="0" y="0"/>
                                </a:moveTo>
                                <a:lnTo>
                                  <a:pt x="0" y="506"/>
                                </a:lnTo>
                              </a:path>
                            </a:pathLst>
                          </a:custGeom>
                          <a:noFill/>
                          <a:ln w="1193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4" name="Freeform 83"/>
                        <wps:cNvSpPr>
                          <a:spLocks/>
                        </wps:cNvSpPr>
                        <wps:spPr bwMode="auto">
                          <a:xfrm>
                            <a:off x="1710" y="-187"/>
                            <a:ext cx="0" cy="490"/>
                          </a:xfrm>
                          <a:custGeom>
                            <a:avLst/>
                            <a:gdLst>
                              <a:gd name="T0" fmla="+- 0 -187 -187"/>
                              <a:gd name="T1" fmla="*/ -187 h 490"/>
                              <a:gd name="T2" fmla="+- 0 303 -187"/>
                              <a:gd name="T3" fmla="*/ 303 h 490"/>
                            </a:gdLst>
                            <a:ahLst/>
                            <a:cxnLst>
                              <a:cxn ang="0">
                                <a:pos x="0" y="T1"/>
                              </a:cxn>
                              <a:cxn ang="0">
                                <a:pos x="0" y="T3"/>
                              </a:cxn>
                            </a:cxnLst>
                            <a:rect l="0" t="0" r="r" b="b"/>
                            <a:pathLst>
                              <a:path h="490">
                                <a:moveTo>
                                  <a:pt x="0" y="0"/>
                                </a:moveTo>
                                <a:lnTo>
                                  <a:pt x="0" y="490"/>
                                </a:lnTo>
                              </a:path>
                            </a:pathLst>
                          </a:custGeom>
                          <a:noFill/>
                          <a:ln w="1193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5" name="Freeform 84"/>
                        <wps:cNvSpPr>
                          <a:spLocks/>
                        </wps:cNvSpPr>
                        <wps:spPr bwMode="auto">
                          <a:xfrm>
                            <a:off x="1037" y="-195"/>
                            <a:ext cx="682" cy="0"/>
                          </a:xfrm>
                          <a:custGeom>
                            <a:avLst/>
                            <a:gdLst>
                              <a:gd name="T0" fmla="+- 0 1718 1037"/>
                              <a:gd name="T1" fmla="*/ T0 w 682"/>
                              <a:gd name="T2" fmla="+- 0 1037 1037"/>
                              <a:gd name="T3" fmla="*/ T2 w 682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682">
                                <a:moveTo>
                                  <a:pt x="681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193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6" name="Freeform 85"/>
                        <wps:cNvSpPr>
                          <a:spLocks/>
                        </wps:cNvSpPr>
                        <wps:spPr bwMode="auto">
                          <a:xfrm>
                            <a:off x="1037" y="295"/>
                            <a:ext cx="682" cy="0"/>
                          </a:xfrm>
                          <a:custGeom>
                            <a:avLst/>
                            <a:gdLst>
                              <a:gd name="T0" fmla="+- 0 1718 1037"/>
                              <a:gd name="T1" fmla="*/ T0 w 682"/>
                              <a:gd name="T2" fmla="+- 0 1037 1037"/>
                              <a:gd name="T3" fmla="*/ T2 w 682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682">
                                <a:moveTo>
                                  <a:pt x="681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193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61" o:spid="_x0000_s1026" style="position:absolute;margin-left:50.95pt;margin-top:-10.65pt;width:35.45pt;height:26.25pt;z-index:-251656192;mso-position-horizontal-relative:page" coordorigin="1019,-213" coordsize="709,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">
                <v:shape id="Freeform 81" o:spid="_x0000_s1027" style="position:absolute;left:1037;top:-196;width:674;height:492;visibility:visible;mso-wrap-style:square;v-text-anchor:top" coordsize="674,49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5q7CMUA&#10;AADbAAAADwAAAGRycy9kb3ducmV2LnhtbESP0WrCQBRE34X+w3ILfZG6UdCWNBsphRQRwTbNB1yy&#10;1yQ0ezfsrjH+vSsU+jjMzBkm206mFyM531lWsFwkIIhrqztuFFQ/xfMrCB+QNfaWScGVPGzzh1mG&#10;qbYX/qaxDI2IEPYpKmhDGFIpfd2SQb+wA3H0TtYZDFG6RmqHlwg3vVwlyUYa7DgutDjQR0v1b3k2&#10;Cl7c+rj/HNfVvB6KpjD29FUdjko9PU7vbyACTeE//NfeaQWbFdy/xB8g8xs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/mrsIxQAAANsAAAAPAAAAAAAAAAAAAAAAAJgCAABkcnMv&#10;ZG93bnJldi54bWxQSwUGAAAAAAQABAD1AAAAigMAAAAA&#10;" path="m,l,492r674,l674,,,xe" fillcolor="#c5d9f1" stroked="f">
                  <v:path arrowok="t" o:connecttype="custom" o:connectlocs="0,-196;0,296;674,296;674,-196;0,-196" o:connectangles="0,0,0,0,0"/>
                </v:shape>
                <v:shape id="Freeform 82" o:spid="_x0000_s1028" style="position:absolute;left:1028;top:-203;width:0;height:506;visibility:visible;mso-wrap-style:square;v-text-anchor:top" coordsize="0,50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xZCXcIA&#10;AADbAAAADwAAAGRycy9kb3ducmV2LnhtbESPQYvCMBSE7wv+h/CEva2pLlSpRhFB8GjVw+7t0Tyb&#10;YvNSktjWf79ZWNjjMDPfMJvdaFvRkw+NYwXzWQaCuHK64VrB7Xr8WIEIEVlj65gUvCjAbjt522Ch&#10;3cAl9ZdYiwThUKACE2NXSBkqQxbDzHXEybs7bzEm6WupPQ4Jblu5yLJcWmw4LRjs6GCoelyeVsFz&#10;36768H3WvlzMe/OV38rlkCn1Ph33axCRxvgf/muftIL8E36/pB8gtz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rFkJdwgAAANsAAAAPAAAAAAAAAAAAAAAAAJgCAABkcnMvZG93&#10;bnJldi54bWxQSwUGAAAAAAQABAD1AAAAhwMAAAAA&#10;" path="m,l,506e" filled="f" strokeweight=".94pt">
                  <v:path arrowok="t" o:connecttype="custom" o:connectlocs="0,-203;0,303" o:connectangles="0,0"/>
                </v:shape>
                <v:shape id="Freeform 83" o:spid="_x0000_s1029" style="position:absolute;left:1710;top:-187;width:0;height:490;visibility:visible;mso-wrap-style:square;v-text-anchor:top" coordsize="0,4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SL26cUA&#10;AADbAAAADwAAAGRycy9kb3ducmV2LnhtbESPQWvCQBSE74L/YXlCb7rRikiajYhV6sHS1tr7M/tM&#10;otm3aXbV+O+7QsHjMDPfMMmsNZW4UONKywqGgwgEcWZ1ybmC3feqPwXhPLLGyjIpuJGDWdrtJBhr&#10;e+Uvumx9LgKEXYwKCu/rWEqXFWTQDWxNHLyDbQz6IJtc6gavAW4qOYqiiTRYclgosKZFQdlpezYK&#10;1q/H1duhHG+y991z/bH/Wf6OPpdKPfXa+QsIT61/hP/ba61gMob7l/ADZPoH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JIvbpxQAAANsAAAAPAAAAAAAAAAAAAAAAAJgCAABkcnMv&#10;ZG93bnJldi54bWxQSwUGAAAAAAQABAD1AAAAigMAAAAA&#10;" path="m,l,490e" filled="f" strokeweight=".94pt">
                  <v:path arrowok="t" o:connecttype="custom" o:connectlocs="0,-187;0,303" o:connectangles="0,0"/>
                </v:shape>
                <v:shape id="Freeform 84" o:spid="_x0000_s1030" style="position:absolute;left:1037;top:-195;width:682;height:0;visibility:visible;mso-wrap-style:square;v-text-anchor:top" coordsize="682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DDT4sIA&#10;AADbAAAADwAAAGRycy9kb3ducmV2LnhtbESPS6vCMBSE94L/IRzhbkRTL76oRhFBcHXBB4i7Q3Ns&#10;i81JSaK2//5GEFwOM/MNs1w3phJPcr60rGA0TEAQZ1aXnCs4n3aDOQgfkDVWlklBSx7Wq25niam2&#10;Lz7Q8xhyESHsU1RQhFCnUvqsIIN+aGvi6N2sMxiidLnUDl8Rbir5myRTabDkuFBgTduCsvvxYRRc&#10;rxdZt3Sbj//2/Vl7vrs2nGZK/fSazQJEoCZ8w5/2XiuYTuD9Jf4AufoH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kMNPiwgAAANsAAAAPAAAAAAAAAAAAAAAAAJgCAABkcnMvZG93&#10;bnJldi54bWxQSwUGAAAAAAQABAD1AAAAhwMAAAAA&#10;" path="m681,l,e" filled="f" strokeweight=".94pt">
                  <v:path arrowok="t" o:connecttype="custom" o:connectlocs="681,0;0,0" o:connectangles="0,0"/>
                </v:shape>
                <v:shape id="Freeform 85" o:spid="_x0000_s1031" style="position:absolute;left:1037;top:295;width:682;height:0;visibility:visible;mso-wrap-style:square;v-text-anchor:top" coordsize="682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OJNlcMA&#10;AADbAAAADwAAAGRycy9kb3ducmV2LnhtbESPW4vCMBSE3wX/QziCL7Kmu0iVrlGWhQWfBC8gvh2a&#10;Y1tsTkqS7eXfG0HwcZiZb5j1tje1aMn5yrKCz3kCgji3uuJCwfn097EC4QOyxtoyKRjIw3YzHq0x&#10;07bjA7XHUIgIYZ+hgjKEJpPS5yUZ9HPbEEfvZp3BEKUrpHbYRbip5VeSpNJgxXGhxIZ+S8rvx3+j&#10;4Hq9yGag22qx382Ww/nuhnBaKjWd9D/fIAL14R1+tXdaQZrC80v8AXLz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FOJNlcMAAADbAAAADwAAAAAAAAAAAAAAAACYAgAAZHJzL2Rv&#10;d25yZXYueG1sUEsFBgAAAAAEAAQA9QAAAIgDAAAAAA==&#10;" path="m681,l,e" filled="f" strokeweight=".94pt">
                  <v:path arrowok="t" o:connecttype="custom" o:connectlocs="681,0;0,0" o:connectangles="0,0"/>
                </v:shape>
                <w10:wrap anchorx="page"/>
              </v:group>
            </w:pict>
          </mc:Fallback>
        </mc:AlternateContent>
      </w:r>
      <w:proofErr w:type="gramStart"/>
      <w:r w:rsidRPr="00803111">
        <w:rPr>
          <w:rFonts w:ascii="Arial" w:eastAsia="Arial" w:hAnsi="Arial" w:cs="Arial"/>
          <w:i/>
          <w:position w:val="8"/>
          <w:sz w:val="17"/>
          <w:szCs w:val="17"/>
          <w:lang w:val="nl-BE"/>
        </w:rPr>
        <w:t xml:space="preserve">2      </w:t>
      </w:r>
      <w:r w:rsidRPr="00803111">
        <w:rPr>
          <w:rFonts w:ascii="Arial" w:eastAsia="Arial" w:hAnsi="Arial" w:cs="Arial"/>
          <w:i/>
          <w:spacing w:val="7"/>
          <w:position w:val="8"/>
          <w:sz w:val="17"/>
          <w:szCs w:val="17"/>
          <w:lang w:val="nl-BE"/>
        </w:rPr>
        <w:t xml:space="preserve"> </w:t>
      </w:r>
      <w:proofErr w:type="gramEnd"/>
      <w:r w:rsidRPr="00803111">
        <w:rPr>
          <w:rFonts w:ascii="Arial" w:eastAsia="Arial" w:hAnsi="Arial" w:cs="Arial"/>
          <w:spacing w:val="1"/>
          <w:position w:val="-2"/>
          <w:sz w:val="17"/>
          <w:szCs w:val="17"/>
          <w:lang w:val="nl-BE"/>
        </w:rPr>
        <w:t>i</w:t>
      </w:r>
      <w:r w:rsidRPr="00803111">
        <w:rPr>
          <w:rFonts w:ascii="Arial" w:eastAsia="Arial" w:hAnsi="Arial" w:cs="Arial"/>
          <w:spacing w:val="-1"/>
          <w:position w:val="-2"/>
          <w:sz w:val="17"/>
          <w:szCs w:val="17"/>
          <w:lang w:val="nl-BE"/>
        </w:rPr>
        <w:t>n</w:t>
      </w:r>
      <w:r w:rsidRPr="00803111">
        <w:rPr>
          <w:rFonts w:ascii="Arial" w:eastAsia="Arial" w:hAnsi="Arial" w:cs="Arial"/>
          <w:spacing w:val="1"/>
          <w:position w:val="-2"/>
          <w:sz w:val="17"/>
          <w:szCs w:val="17"/>
          <w:lang w:val="nl-BE"/>
        </w:rPr>
        <w:t>st</w:t>
      </w:r>
      <w:r w:rsidRPr="00803111">
        <w:rPr>
          <w:rFonts w:ascii="Arial" w:eastAsia="Arial" w:hAnsi="Arial" w:cs="Arial"/>
          <w:spacing w:val="-1"/>
          <w:position w:val="-2"/>
          <w:sz w:val="17"/>
          <w:szCs w:val="17"/>
          <w:lang w:val="nl-BE"/>
        </w:rPr>
        <w:t>a</w:t>
      </w:r>
      <w:r w:rsidRPr="00803111">
        <w:rPr>
          <w:rFonts w:ascii="Arial" w:eastAsia="Arial" w:hAnsi="Arial" w:cs="Arial"/>
          <w:spacing w:val="1"/>
          <w:position w:val="-2"/>
          <w:sz w:val="17"/>
          <w:szCs w:val="17"/>
          <w:lang w:val="nl-BE"/>
        </w:rPr>
        <w:t>ll</w:t>
      </w:r>
      <w:r w:rsidRPr="00803111">
        <w:rPr>
          <w:rFonts w:ascii="Arial" w:eastAsia="Arial" w:hAnsi="Arial" w:cs="Arial"/>
          <w:spacing w:val="-1"/>
          <w:position w:val="-2"/>
          <w:sz w:val="17"/>
          <w:szCs w:val="17"/>
          <w:lang w:val="nl-BE"/>
        </w:rPr>
        <w:t>a</w:t>
      </w:r>
      <w:r w:rsidRPr="00803111">
        <w:rPr>
          <w:rFonts w:ascii="Arial" w:eastAsia="Arial" w:hAnsi="Arial" w:cs="Arial"/>
          <w:spacing w:val="1"/>
          <w:position w:val="-2"/>
          <w:sz w:val="17"/>
          <w:szCs w:val="17"/>
          <w:lang w:val="nl-BE"/>
        </w:rPr>
        <w:t>ti</w:t>
      </w:r>
      <w:r w:rsidRPr="00803111">
        <w:rPr>
          <w:rFonts w:ascii="Arial" w:eastAsia="Arial" w:hAnsi="Arial" w:cs="Arial"/>
          <w:spacing w:val="-1"/>
          <w:position w:val="-2"/>
          <w:sz w:val="17"/>
          <w:szCs w:val="17"/>
          <w:lang w:val="nl-BE"/>
        </w:rPr>
        <w:t>e</w:t>
      </w:r>
      <w:r w:rsidRPr="00803111">
        <w:rPr>
          <w:rFonts w:ascii="Arial" w:eastAsia="Arial" w:hAnsi="Arial" w:cs="Arial"/>
          <w:position w:val="-2"/>
          <w:sz w:val="17"/>
          <w:szCs w:val="17"/>
          <w:lang w:val="nl-BE"/>
        </w:rPr>
        <w:t>.</w:t>
      </w:r>
      <w:r w:rsidRPr="00803111">
        <w:rPr>
          <w:rFonts w:ascii="Arial" w:eastAsia="Arial" w:hAnsi="Arial" w:cs="Arial"/>
          <w:spacing w:val="1"/>
          <w:position w:val="-2"/>
          <w:sz w:val="17"/>
          <w:szCs w:val="17"/>
          <w:lang w:val="nl-BE"/>
        </w:rPr>
        <w:t xml:space="preserve"> </w:t>
      </w:r>
      <w:r w:rsidRPr="00803111">
        <w:rPr>
          <w:rFonts w:ascii="Arial" w:eastAsia="Arial" w:hAnsi="Arial" w:cs="Arial"/>
          <w:spacing w:val="-1"/>
          <w:position w:val="-2"/>
          <w:sz w:val="17"/>
          <w:szCs w:val="17"/>
          <w:lang w:val="nl-BE"/>
        </w:rPr>
        <w:t>Ee</w:t>
      </w:r>
      <w:r w:rsidRPr="00803111">
        <w:rPr>
          <w:rFonts w:ascii="Arial" w:eastAsia="Arial" w:hAnsi="Arial" w:cs="Arial"/>
          <w:position w:val="-2"/>
          <w:sz w:val="17"/>
          <w:szCs w:val="17"/>
          <w:lang w:val="nl-BE"/>
        </w:rPr>
        <w:t xml:space="preserve">n </w:t>
      </w:r>
      <w:r w:rsidRPr="00803111">
        <w:rPr>
          <w:rFonts w:ascii="Arial" w:eastAsia="Arial" w:hAnsi="Arial" w:cs="Arial"/>
          <w:spacing w:val="-1"/>
          <w:position w:val="-2"/>
          <w:sz w:val="17"/>
          <w:szCs w:val="17"/>
          <w:lang w:val="nl-BE"/>
        </w:rPr>
        <w:t>eva</w:t>
      </w:r>
      <w:r w:rsidRPr="00803111">
        <w:rPr>
          <w:rFonts w:ascii="Arial" w:eastAsia="Arial" w:hAnsi="Arial" w:cs="Arial"/>
          <w:spacing w:val="1"/>
          <w:position w:val="-2"/>
          <w:sz w:val="17"/>
          <w:szCs w:val="17"/>
          <w:lang w:val="nl-BE"/>
        </w:rPr>
        <w:t>l</w:t>
      </w:r>
      <w:r w:rsidRPr="00803111">
        <w:rPr>
          <w:rFonts w:ascii="Arial" w:eastAsia="Arial" w:hAnsi="Arial" w:cs="Arial"/>
          <w:spacing w:val="-1"/>
          <w:position w:val="-2"/>
          <w:sz w:val="17"/>
          <w:szCs w:val="17"/>
          <w:lang w:val="nl-BE"/>
        </w:rPr>
        <w:t>ua</w:t>
      </w:r>
      <w:r w:rsidRPr="00803111">
        <w:rPr>
          <w:rFonts w:ascii="Arial" w:eastAsia="Arial" w:hAnsi="Arial" w:cs="Arial"/>
          <w:spacing w:val="1"/>
          <w:position w:val="-2"/>
          <w:sz w:val="17"/>
          <w:szCs w:val="17"/>
          <w:lang w:val="nl-BE"/>
        </w:rPr>
        <w:t>ti</w:t>
      </w:r>
      <w:r w:rsidRPr="00803111">
        <w:rPr>
          <w:rFonts w:ascii="Arial" w:eastAsia="Arial" w:hAnsi="Arial" w:cs="Arial"/>
          <w:position w:val="-2"/>
          <w:sz w:val="17"/>
          <w:szCs w:val="17"/>
          <w:lang w:val="nl-BE"/>
        </w:rPr>
        <w:t xml:space="preserve">e </w:t>
      </w:r>
      <w:r w:rsidRPr="00803111">
        <w:rPr>
          <w:rFonts w:ascii="Arial" w:eastAsia="Arial" w:hAnsi="Arial" w:cs="Arial"/>
          <w:spacing w:val="1"/>
          <w:position w:val="-2"/>
          <w:sz w:val="17"/>
          <w:szCs w:val="17"/>
          <w:lang w:val="nl-BE"/>
        </w:rPr>
        <w:t>i</w:t>
      </w:r>
      <w:r w:rsidRPr="00803111">
        <w:rPr>
          <w:rFonts w:ascii="Arial" w:eastAsia="Arial" w:hAnsi="Arial" w:cs="Arial"/>
          <w:position w:val="-2"/>
          <w:sz w:val="17"/>
          <w:szCs w:val="17"/>
          <w:lang w:val="nl-BE"/>
        </w:rPr>
        <w:t>s</w:t>
      </w:r>
      <w:r w:rsidRPr="00803111">
        <w:rPr>
          <w:rFonts w:ascii="Arial" w:eastAsia="Arial" w:hAnsi="Arial" w:cs="Arial"/>
          <w:spacing w:val="2"/>
          <w:position w:val="-2"/>
          <w:sz w:val="17"/>
          <w:szCs w:val="17"/>
          <w:lang w:val="nl-BE"/>
        </w:rPr>
        <w:t xml:space="preserve"> </w:t>
      </w:r>
      <w:r w:rsidRPr="00803111">
        <w:rPr>
          <w:rFonts w:ascii="Arial" w:eastAsia="Arial" w:hAnsi="Arial" w:cs="Arial"/>
          <w:spacing w:val="-1"/>
          <w:position w:val="-2"/>
          <w:sz w:val="17"/>
          <w:szCs w:val="17"/>
          <w:lang w:val="nl-BE"/>
        </w:rPr>
        <w:t>noodza</w:t>
      </w:r>
      <w:r w:rsidRPr="00803111">
        <w:rPr>
          <w:rFonts w:ascii="Arial" w:eastAsia="Arial" w:hAnsi="Arial" w:cs="Arial"/>
          <w:spacing w:val="1"/>
          <w:position w:val="-2"/>
          <w:sz w:val="17"/>
          <w:szCs w:val="17"/>
          <w:lang w:val="nl-BE"/>
        </w:rPr>
        <w:t>k</w:t>
      </w:r>
      <w:r w:rsidRPr="00803111">
        <w:rPr>
          <w:rFonts w:ascii="Arial" w:eastAsia="Arial" w:hAnsi="Arial" w:cs="Arial"/>
          <w:spacing w:val="-1"/>
          <w:position w:val="-2"/>
          <w:sz w:val="17"/>
          <w:szCs w:val="17"/>
          <w:lang w:val="nl-BE"/>
        </w:rPr>
        <w:t>e</w:t>
      </w:r>
      <w:r w:rsidRPr="00803111">
        <w:rPr>
          <w:rFonts w:ascii="Arial" w:eastAsia="Arial" w:hAnsi="Arial" w:cs="Arial"/>
          <w:spacing w:val="1"/>
          <w:position w:val="-2"/>
          <w:sz w:val="17"/>
          <w:szCs w:val="17"/>
          <w:lang w:val="nl-BE"/>
        </w:rPr>
        <w:t>li</w:t>
      </w:r>
      <w:r w:rsidRPr="00803111">
        <w:rPr>
          <w:rFonts w:ascii="Arial" w:eastAsia="Arial" w:hAnsi="Arial" w:cs="Arial"/>
          <w:spacing w:val="-2"/>
          <w:position w:val="-2"/>
          <w:sz w:val="17"/>
          <w:szCs w:val="17"/>
          <w:lang w:val="nl-BE"/>
        </w:rPr>
        <w:t>j</w:t>
      </w:r>
      <w:r w:rsidRPr="00803111">
        <w:rPr>
          <w:rFonts w:ascii="Arial" w:eastAsia="Arial" w:hAnsi="Arial" w:cs="Arial"/>
          <w:spacing w:val="1"/>
          <w:position w:val="-2"/>
          <w:sz w:val="17"/>
          <w:szCs w:val="17"/>
          <w:lang w:val="nl-BE"/>
        </w:rPr>
        <w:t>k</w:t>
      </w:r>
      <w:r w:rsidRPr="00803111">
        <w:rPr>
          <w:rFonts w:ascii="Arial" w:eastAsia="Arial" w:hAnsi="Arial" w:cs="Arial"/>
          <w:position w:val="-2"/>
          <w:sz w:val="17"/>
          <w:szCs w:val="17"/>
          <w:lang w:val="nl-BE"/>
        </w:rPr>
        <w:t>.</w:t>
      </w:r>
    </w:p>
    <w:p w:rsidR="00B830A2" w:rsidRPr="00803111" w:rsidRDefault="00B830A2" w:rsidP="00B830A2">
      <w:pPr>
        <w:spacing w:before="8" w:line="140" w:lineRule="exact"/>
        <w:rPr>
          <w:sz w:val="14"/>
          <w:szCs w:val="14"/>
          <w:lang w:val="nl-BE"/>
        </w:rPr>
      </w:pPr>
    </w:p>
    <w:p w:rsidR="00B830A2" w:rsidRPr="00803111" w:rsidRDefault="00B830A2" w:rsidP="00B830A2">
      <w:pPr>
        <w:spacing w:line="200" w:lineRule="exact"/>
        <w:rPr>
          <w:lang w:val="nl-BE"/>
        </w:rPr>
      </w:pPr>
    </w:p>
    <w:p w:rsidR="00B830A2" w:rsidRPr="00803111" w:rsidRDefault="00B830A2" w:rsidP="00B830A2">
      <w:pPr>
        <w:spacing w:before="38"/>
        <w:ind w:left="390"/>
        <w:rPr>
          <w:rFonts w:ascii="Arial" w:eastAsia="Arial" w:hAnsi="Arial" w:cs="Arial"/>
          <w:sz w:val="17"/>
          <w:szCs w:val="17"/>
          <w:lang w:val="nl-BE"/>
        </w:rPr>
      </w:pPr>
      <w:r>
        <w:rPr>
          <w:noProof/>
          <w:lang w:val="nl-BE" w:eastAsia="nl-BE"/>
        </w:rPr>
        <mc:AlternateContent>
          <mc:Choice Requires="wpg">
            <w:drawing>
              <wp:anchor distT="0" distB="0" distL="114300" distR="114300" simplePos="0" relativeHeight="251661312" behindDoc="1" locked="0" layoutInCell="1" allowOverlap="1">
                <wp:simplePos x="0" y="0"/>
                <wp:positionH relativeFrom="page">
                  <wp:posOffset>647065</wp:posOffset>
                </wp:positionH>
                <wp:positionV relativeFrom="paragraph">
                  <wp:posOffset>-78740</wp:posOffset>
                </wp:positionV>
                <wp:extent cx="450215" cy="333375"/>
                <wp:effectExtent l="8890" t="3810" r="7620" b="5715"/>
                <wp:wrapNone/>
                <wp:docPr id="55" name="Group 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50215" cy="333375"/>
                          <a:chOff x="1019" y="-124"/>
                          <a:chExt cx="709" cy="525"/>
                        </a:xfrm>
                      </wpg:grpSpPr>
                      <wps:wsp>
                        <wps:cNvPr id="56" name="Freeform 87"/>
                        <wps:cNvSpPr>
                          <a:spLocks/>
                        </wps:cNvSpPr>
                        <wps:spPr bwMode="auto">
                          <a:xfrm>
                            <a:off x="1037" y="-107"/>
                            <a:ext cx="674" cy="492"/>
                          </a:xfrm>
                          <a:custGeom>
                            <a:avLst/>
                            <a:gdLst>
                              <a:gd name="T0" fmla="+- 0 1037 1037"/>
                              <a:gd name="T1" fmla="*/ T0 w 674"/>
                              <a:gd name="T2" fmla="+- 0 -107 -107"/>
                              <a:gd name="T3" fmla="*/ -107 h 492"/>
                              <a:gd name="T4" fmla="+- 0 1037 1037"/>
                              <a:gd name="T5" fmla="*/ T4 w 674"/>
                              <a:gd name="T6" fmla="+- 0 385 -107"/>
                              <a:gd name="T7" fmla="*/ 385 h 492"/>
                              <a:gd name="T8" fmla="+- 0 1711 1037"/>
                              <a:gd name="T9" fmla="*/ T8 w 674"/>
                              <a:gd name="T10" fmla="+- 0 385 -107"/>
                              <a:gd name="T11" fmla="*/ 385 h 492"/>
                              <a:gd name="T12" fmla="+- 0 1711 1037"/>
                              <a:gd name="T13" fmla="*/ T12 w 674"/>
                              <a:gd name="T14" fmla="+- 0 -107 -107"/>
                              <a:gd name="T15" fmla="*/ -107 h 492"/>
                              <a:gd name="T16" fmla="+- 0 1037 1037"/>
                              <a:gd name="T17" fmla="*/ T16 w 674"/>
                              <a:gd name="T18" fmla="+- 0 -107 -107"/>
                              <a:gd name="T19" fmla="*/ -107 h 492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674" h="492">
                                <a:moveTo>
                                  <a:pt x="0" y="0"/>
                                </a:moveTo>
                                <a:lnTo>
                                  <a:pt x="0" y="492"/>
                                </a:lnTo>
                                <a:lnTo>
                                  <a:pt x="674" y="492"/>
                                </a:lnTo>
                                <a:lnTo>
                                  <a:pt x="674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DE9D9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7" name="Freeform 88"/>
                        <wps:cNvSpPr>
                          <a:spLocks/>
                        </wps:cNvSpPr>
                        <wps:spPr bwMode="auto">
                          <a:xfrm>
                            <a:off x="1028" y="-115"/>
                            <a:ext cx="0" cy="506"/>
                          </a:xfrm>
                          <a:custGeom>
                            <a:avLst/>
                            <a:gdLst>
                              <a:gd name="T0" fmla="+- 0 -115 -115"/>
                              <a:gd name="T1" fmla="*/ -115 h 506"/>
                              <a:gd name="T2" fmla="+- 0 392 -115"/>
                              <a:gd name="T3" fmla="*/ 392 h 506"/>
                            </a:gdLst>
                            <a:ahLst/>
                            <a:cxnLst>
                              <a:cxn ang="0">
                                <a:pos x="0" y="T1"/>
                              </a:cxn>
                              <a:cxn ang="0">
                                <a:pos x="0" y="T3"/>
                              </a:cxn>
                            </a:cxnLst>
                            <a:rect l="0" t="0" r="r" b="b"/>
                            <a:pathLst>
                              <a:path h="506">
                                <a:moveTo>
                                  <a:pt x="0" y="0"/>
                                </a:moveTo>
                                <a:lnTo>
                                  <a:pt x="0" y="507"/>
                                </a:lnTo>
                              </a:path>
                            </a:pathLst>
                          </a:custGeom>
                          <a:noFill/>
                          <a:ln w="1193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8" name="Freeform 89"/>
                        <wps:cNvSpPr>
                          <a:spLocks/>
                        </wps:cNvSpPr>
                        <wps:spPr bwMode="auto">
                          <a:xfrm>
                            <a:off x="1710" y="-98"/>
                            <a:ext cx="0" cy="490"/>
                          </a:xfrm>
                          <a:custGeom>
                            <a:avLst/>
                            <a:gdLst>
                              <a:gd name="T0" fmla="+- 0 -98 -98"/>
                              <a:gd name="T1" fmla="*/ -98 h 490"/>
                              <a:gd name="T2" fmla="+- 0 392 -98"/>
                              <a:gd name="T3" fmla="*/ 392 h 490"/>
                            </a:gdLst>
                            <a:ahLst/>
                            <a:cxnLst>
                              <a:cxn ang="0">
                                <a:pos x="0" y="T1"/>
                              </a:cxn>
                              <a:cxn ang="0">
                                <a:pos x="0" y="T3"/>
                              </a:cxn>
                            </a:cxnLst>
                            <a:rect l="0" t="0" r="r" b="b"/>
                            <a:pathLst>
                              <a:path h="490">
                                <a:moveTo>
                                  <a:pt x="0" y="0"/>
                                </a:moveTo>
                                <a:lnTo>
                                  <a:pt x="0" y="490"/>
                                </a:lnTo>
                              </a:path>
                            </a:pathLst>
                          </a:custGeom>
                          <a:noFill/>
                          <a:ln w="1193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9" name="Freeform 90"/>
                        <wps:cNvSpPr>
                          <a:spLocks/>
                        </wps:cNvSpPr>
                        <wps:spPr bwMode="auto">
                          <a:xfrm>
                            <a:off x="1037" y="-106"/>
                            <a:ext cx="682" cy="0"/>
                          </a:xfrm>
                          <a:custGeom>
                            <a:avLst/>
                            <a:gdLst>
                              <a:gd name="T0" fmla="+- 0 1718 1037"/>
                              <a:gd name="T1" fmla="*/ T0 w 682"/>
                              <a:gd name="T2" fmla="+- 0 1037 1037"/>
                              <a:gd name="T3" fmla="*/ T2 w 682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682">
                                <a:moveTo>
                                  <a:pt x="681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193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0" name="Freeform 91"/>
                        <wps:cNvSpPr>
                          <a:spLocks/>
                        </wps:cNvSpPr>
                        <wps:spPr bwMode="auto">
                          <a:xfrm>
                            <a:off x="1037" y="383"/>
                            <a:ext cx="682" cy="0"/>
                          </a:xfrm>
                          <a:custGeom>
                            <a:avLst/>
                            <a:gdLst>
                              <a:gd name="T0" fmla="+- 0 1718 1037"/>
                              <a:gd name="T1" fmla="*/ T0 w 682"/>
                              <a:gd name="T2" fmla="+- 0 1037 1037"/>
                              <a:gd name="T3" fmla="*/ T2 w 682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682">
                                <a:moveTo>
                                  <a:pt x="681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193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55" o:spid="_x0000_s1026" style="position:absolute;margin-left:50.95pt;margin-top:-6.2pt;width:35.45pt;height:26.25pt;z-index:-251655168;mso-position-horizontal-relative:page" coordorigin="1019,-124" coordsize="709,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">
                <v:shape id="Freeform 87" o:spid="_x0000_s1027" style="position:absolute;left:1037;top:-107;width:674;height:492;visibility:visible;mso-wrap-style:square;v-text-anchor:top" coordsize="674,49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sWuMcMA&#10;AADbAAAADwAAAGRycy9kb3ducmV2LnhtbESPUWvCQBCE3wv9D8cW+lYvliol9RSrCCIINu0PWHLb&#10;JG1uN9ydJv57TxB8HGbmG2a2GFyrTuRDI2xgPMpAEZdiG64M/HxvXt5BhYhssRUmA2cKsJg/Psww&#10;t9LzF52KWKkE4ZCjgTrGLtc6lDU5DCPpiJP3K95hTNJX2nrsE9y1+jXLptphw2mhxo5WNZX/xdEZ&#10;OKyWYSLhc7fZ7t/Wh79exmcvxjw/DcsPUJGGeA/f2ltrYDKF65f0A/T8A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ysWuMcMAAADbAAAADwAAAAAAAAAAAAAAAACYAgAAZHJzL2Rv&#10;d25yZXYueG1sUEsFBgAAAAAEAAQA9QAAAIgDAAAAAA==&#10;" path="m,l,492r674,l674,,,xe" fillcolor="#fde9d9" stroked="f">
                  <v:path arrowok="t" o:connecttype="custom" o:connectlocs="0,-107;0,385;674,385;674,-107;0,-107" o:connectangles="0,0,0,0,0"/>
                </v:shape>
                <v:shape id="Freeform 88" o:spid="_x0000_s1028" style="position:absolute;left:1028;top:-115;width:0;height:506;visibility:visible;mso-wrap-style:square;v-text-anchor:top" coordsize="0,50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kGO48IA&#10;AADbAAAADwAAAGRycy9kb3ducmV2LnhtbESPT4vCMBTE78J+h/AW9qapgn+oRhFB8GjVg94ezdum&#10;bPNSktjWb79ZWPA4zMxvmM1usI3oyIfasYLpJANBXDpdc6Xgdj2OVyBCRNbYOCYFLwqw236MNphr&#10;13NB3SVWIkE45KjAxNjmUobSkMUwcS1x8r6dtxiT9JXUHvsEt42cZdlCWqw5LRhs6WCo/Lk8rYLn&#10;vll14XHWvphNO3Nf3Iplnyn19Tns1yAiDfEd/m+ftIL5Ev6+pB8gt7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aQY7jwgAAANsAAAAPAAAAAAAAAAAAAAAAAJgCAABkcnMvZG93&#10;bnJldi54bWxQSwUGAAAAAAQABAD1AAAAhwMAAAAA&#10;" path="m,l,507e" filled="f" strokeweight=".94pt">
                  <v:path arrowok="t" o:connecttype="custom" o:connectlocs="0,-115;0,392" o:connectangles="0,0"/>
                </v:shape>
                <v:shape id="Freeform 89" o:spid="_x0000_s1029" style="position:absolute;left:1710;top:-98;width:0;height:490;visibility:visible;mso-wrap-style:square;v-text-anchor:top" coordsize="0,4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gM2UcIA&#10;AADbAAAADwAAAGRycy9kb3ducmV2LnhtbERPyW7CMBC9I/UfrEHiVhy2CgUMqlgEB6qW7T7EQ5I2&#10;HofYQPh7fKjE8ent42ltCnGjyuWWFXTaEQjixOqcUwWH/fJ9CMJ5ZI2FZVLwIAfTyVtjjLG2d97S&#10;bedTEULYxagg876MpXRJRgZd25bEgTvbyqAPsEqlrvAewk0hu1H0IQ3mHBoyLGmWUfK3uxoF6/nv&#10;cnXO+5vk69Arv0/HxaX7s1Cq1aw/RyA81f4l/nevtYJBGBu+hB8gJ0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GAzZRwgAAANsAAAAPAAAAAAAAAAAAAAAAAJgCAABkcnMvZG93&#10;bnJldi54bWxQSwUGAAAAAAQABAD1AAAAhwMAAAAA&#10;" path="m,l,490e" filled="f" strokeweight=".94pt">
                  <v:path arrowok="t" o:connecttype="custom" o:connectlocs="0,-98;0,392" o:connectangles="0,0"/>
                </v:shape>
                <v:shape id="Freeform 90" o:spid="_x0000_s1030" style="position:absolute;left:1037;top:-106;width:682;height:0;visibility:visible;mso-wrap-style:square;v-text-anchor:top" coordsize="682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xETWsUA&#10;AADbAAAADwAAAGRycy9kb3ducmV2LnhtbESPT2vCQBTE7wW/w/KEXopuLLZqdA2lUMipUBWKt0f2&#10;mQSzb8PuNn++vVsQPA4z8xtmlw2mER05X1tWsJgnIIgLq2suFZyOX7M1CB+QNTaWScFIHrL95GmH&#10;qbY9/1B3CKWIEPYpKqhCaFMpfVGRQT+3LXH0LtYZDFG6UmqHfYSbRr4mybs0WHNcqLClz4qK6+HP&#10;KDiff2U70mW9/M5fVuPp6sZwXCn1PB0+tiACDeERvrdzreBtA/9f4g+Q+xs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rERNaxQAAANsAAAAPAAAAAAAAAAAAAAAAAJgCAABkcnMv&#10;ZG93bnJldi54bWxQSwUGAAAAAAQABAD1AAAAigMAAAAA&#10;" path="m681,l,e" filled="f" strokeweight=".94pt">
                  <v:path arrowok="t" o:connecttype="custom" o:connectlocs="681,0;0,0" o:connectangles="0,0"/>
                </v:shape>
                <v:shape id="Freeform 91" o:spid="_x0000_s1031" style="position:absolute;left:1037;top:383;width:682;height:0;visibility:visible;mso-wrap-style:square;v-text-anchor:top" coordsize="682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" path="m681,l,e" filled="f" strokeweight=".94pt">
                  <v:path arrowok="t" o:connecttype="custom" o:connectlocs="681,0;0,0" o:connectangles="0,0"/>
                </v:shape>
                <w10:wrap anchorx="page"/>
              </v:group>
            </w:pict>
          </mc:Fallback>
        </mc:AlternateContent>
      </w:r>
      <w:r w:rsidRPr="00803111">
        <w:rPr>
          <w:rFonts w:ascii="Arial" w:eastAsia="Arial" w:hAnsi="Arial" w:cs="Arial"/>
          <w:i/>
          <w:color w:val="9C0005"/>
          <w:sz w:val="17"/>
          <w:szCs w:val="17"/>
          <w:lang w:val="nl-BE"/>
        </w:rPr>
        <w:t xml:space="preserve">3       </w:t>
      </w:r>
      <w:r w:rsidRPr="00803111">
        <w:rPr>
          <w:rFonts w:ascii="Arial" w:eastAsia="Arial" w:hAnsi="Arial" w:cs="Arial"/>
          <w:color w:val="000000"/>
          <w:spacing w:val="-40"/>
          <w:sz w:val="17"/>
          <w:szCs w:val="17"/>
          <w:lang w:val="nl-BE"/>
        </w:rPr>
        <w:t xml:space="preserve"> </w:t>
      </w:r>
      <w:r w:rsidRPr="00803111">
        <w:rPr>
          <w:rFonts w:ascii="Arial" w:eastAsia="Arial" w:hAnsi="Arial" w:cs="Arial"/>
          <w:color w:val="000000"/>
          <w:spacing w:val="-1"/>
          <w:sz w:val="17"/>
          <w:szCs w:val="17"/>
          <w:u w:val="single" w:color="000000"/>
          <w:lang w:val="nl-BE"/>
        </w:rPr>
        <w:t>Ca</w:t>
      </w:r>
      <w:r w:rsidRPr="00803111">
        <w:rPr>
          <w:rFonts w:ascii="Arial" w:eastAsia="Arial" w:hAnsi="Arial" w:cs="Arial"/>
          <w:color w:val="000000"/>
          <w:spacing w:val="1"/>
          <w:sz w:val="17"/>
          <w:szCs w:val="17"/>
          <w:u w:val="single" w:color="000000"/>
          <w:lang w:val="nl-BE"/>
        </w:rPr>
        <w:t>t</w:t>
      </w:r>
      <w:r w:rsidRPr="00803111">
        <w:rPr>
          <w:rFonts w:ascii="Arial" w:eastAsia="Arial" w:hAnsi="Arial" w:cs="Arial"/>
          <w:color w:val="000000"/>
          <w:spacing w:val="-1"/>
          <w:sz w:val="17"/>
          <w:szCs w:val="17"/>
          <w:u w:val="single" w:color="000000"/>
          <w:lang w:val="nl-BE"/>
        </w:rPr>
        <w:t>ego</w:t>
      </w:r>
      <w:r w:rsidRPr="00803111">
        <w:rPr>
          <w:rFonts w:ascii="Arial" w:eastAsia="Arial" w:hAnsi="Arial" w:cs="Arial"/>
          <w:color w:val="000000"/>
          <w:spacing w:val="1"/>
          <w:sz w:val="17"/>
          <w:szCs w:val="17"/>
          <w:u w:val="single" w:color="000000"/>
          <w:lang w:val="nl-BE"/>
        </w:rPr>
        <w:t>ri</w:t>
      </w:r>
      <w:r w:rsidRPr="00803111">
        <w:rPr>
          <w:rFonts w:ascii="Arial" w:eastAsia="Arial" w:hAnsi="Arial" w:cs="Arial"/>
          <w:color w:val="000000"/>
          <w:sz w:val="17"/>
          <w:szCs w:val="17"/>
          <w:u w:val="single" w:color="000000"/>
          <w:lang w:val="nl-BE"/>
        </w:rPr>
        <w:t>e</w:t>
      </w:r>
      <w:r w:rsidRPr="00803111">
        <w:rPr>
          <w:rFonts w:ascii="Arial" w:eastAsia="Arial" w:hAnsi="Arial" w:cs="Arial"/>
          <w:color w:val="000000"/>
          <w:spacing w:val="-1"/>
          <w:sz w:val="17"/>
          <w:szCs w:val="17"/>
          <w:u w:val="single" w:color="000000"/>
          <w:lang w:val="nl-BE"/>
        </w:rPr>
        <w:t xml:space="preserve"> </w:t>
      </w:r>
      <w:proofErr w:type="gramStart"/>
      <w:r w:rsidRPr="00803111">
        <w:rPr>
          <w:rFonts w:ascii="Arial" w:eastAsia="Arial" w:hAnsi="Arial" w:cs="Arial"/>
          <w:color w:val="000000"/>
          <w:spacing w:val="-1"/>
          <w:sz w:val="17"/>
          <w:szCs w:val="17"/>
          <w:u w:val="single" w:color="000000"/>
          <w:lang w:val="nl-BE"/>
        </w:rPr>
        <w:t>3</w:t>
      </w:r>
      <w:r w:rsidRPr="00803111">
        <w:rPr>
          <w:rFonts w:ascii="Arial" w:eastAsia="Arial" w:hAnsi="Arial" w:cs="Arial"/>
          <w:color w:val="000000"/>
          <w:sz w:val="17"/>
          <w:szCs w:val="17"/>
          <w:u w:val="single" w:color="000000"/>
          <w:lang w:val="nl-BE"/>
        </w:rPr>
        <w:t xml:space="preserve">: </w:t>
      </w:r>
      <w:r w:rsidRPr="00803111">
        <w:rPr>
          <w:rFonts w:ascii="Arial" w:eastAsia="Arial" w:hAnsi="Arial" w:cs="Arial"/>
          <w:color w:val="000000"/>
          <w:spacing w:val="-46"/>
          <w:sz w:val="17"/>
          <w:szCs w:val="17"/>
          <w:lang w:val="nl-BE"/>
        </w:rPr>
        <w:t xml:space="preserve"> </w:t>
      </w:r>
      <w:proofErr w:type="gramEnd"/>
      <w:r w:rsidRPr="00803111">
        <w:rPr>
          <w:rFonts w:ascii="Arial" w:eastAsia="Arial" w:hAnsi="Arial" w:cs="Arial"/>
          <w:color w:val="000000"/>
          <w:spacing w:val="-1"/>
          <w:sz w:val="17"/>
          <w:szCs w:val="17"/>
          <w:lang w:val="nl-BE"/>
        </w:rPr>
        <w:t>Pun</w:t>
      </w:r>
      <w:r w:rsidRPr="00803111">
        <w:rPr>
          <w:rFonts w:ascii="Arial" w:eastAsia="Arial" w:hAnsi="Arial" w:cs="Arial"/>
          <w:color w:val="000000"/>
          <w:spacing w:val="1"/>
          <w:sz w:val="17"/>
          <w:szCs w:val="17"/>
          <w:lang w:val="nl-BE"/>
        </w:rPr>
        <w:t>t</w:t>
      </w:r>
      <w:r w:rsidRPr="00803111">
        <w:rPr>
          <w:rFonts w:ascii="Arial" w:eastAsia="Arial" w:hAnsi="Arial" w:cs="Arial"/>
          <w:color w:val="000000"/>
          <w:spacing w:val="-1"/>
          <w:sz w:val="17"/>
          <w:szCs w:val="17"/>
          <w:lang w:val="nl-BE"/>
        </w:rPr>
        <w:t>e</w:t>
      </w:r>
      <w:r w:rsidRPr="00803111">
        <w:rPr>
          <w:rFonts w:ascii="Arial" w:eastAsia="Arial" w:hAnsi="Arial" w:cs="Arial"/>
          <w:color w:val="000000"/>
          <w:sz w:val="17"/>
          <w:szCs w:val="17"/>
          <w:lang w:val="nl-BE"/>
        </w:rPr>
        <w:t xml:space="preserve">n </w:t>
      </w:r>
      <w:r w:rsidRPr="00803111">
        <w:rPr>
          <w:rFonts w:ascii="Arial" w:eastAsia="Arial" w:hAnsi="Arial" w:cs="Arial"/>
          <w:color w:val="000000"/>
          <w:spacing w:val="-1"/>
          <w:sz w:val="17"/>
          <w:szCs w:val="17"/>
          <w:lang w:val="nl-BE"/>
        </w:rPr>
        <w:t>d</w:t>
      </w:r>
      <w:r w:rsidRPr="00803111">
        <w:rPr>
          <w:rFonts w:ascii="Arial" w:eastAsia="Arial" w:hAnsi="Arial" w:cs="Arial"/>
          <w:color w:val="000000"/>
          <w:spacing w:val="1"/>
          <w:sz w:val="17"/>
          <w:szCs w:val="17"/>
          <w:lang w:val="nl-BE"/>
        </w:rPr>
        <w:t>i</w:t>
      </w:r>
      <w:r w:rsidRPr="00803111">
        <w:rPr>
          <w:rFonts w:ascii="Arial" w:eastAsia="Arial" w:hAnsi="Arial" w:cs="Arial"/>
          <w:color w:val="000000"/>
          <w:sz w:val="17"/>
          <w:szCs w:val="17"/>
          <w:lang w:val="nl-BE"/>
        </w:rPr>
        <w:t xml:space="preserve">e </w:t>
      </w:r>
      <w:r w:rsidRPr="00803111">
        <w:rPr>
          <w:rFonts w:ascii="Arial" w:eastAsia="Arial" w:hAnsi="Arial" w:cs="Arial"/>
          <w:color w:val="000000"/>
          <w:spacing w:val="-1"/>
          <w:sz w:val="17"/>
          <w:szCs w:val="17"/>
          <w:lang w:val="nl-BE"/>
        </w:rPr>
        <w:t>n</w:t>
      </w:r>
      <w:r w:rsidRPr="00803111">
        <w:rPr>
          <w:rFonts w:ascii="Arial" w:eastAsia="Arial" w:hAnsi="Arial" w:cs="Arial"/>
          <w:color w:val="000000"/>
          <w:spacing w:val="1"/>
          <w:sz w:val="17"/>
          <w:szCs w:val="17"/>
          <w:lang w:val="nl-BE"/>
        </w:rPr>
        <w:t>i</w:t>
      </w:r>
      <w:r w:rsidRPr="00803111">
        <w:rPr>
          <w:rFonts w:ascii="Arial" w:eastAsia="Arial" w:hAnsi="Arial" w:cs="Arial"/>
          <w:color w:val="000000"/>
          <w:spacing w:val="-1"/>
          <w:sz w:val="17"/>
          <w:szCs w:val="17"/>
          <w:lang w:val="nl-BE"/>
        </w:rPr>
        <w:t>e</w:t>
      </w:r>
      <w:r w:rsidRPr="00803111">
        <w:rPr>
          <w:rFonts w:ascii="Arial" w:eastAsia="Arial" w:hAnsi="Arial" w:cs="Arial"/>
          <w:color w:val="000000"/>
          <w:sz w:val="17"/>
          <w:szCs w:val="17"/>
          <w:lang w:val="nl-BE"/>
        </w:rPr>
        <w:t>t</w:t>
      </w:r>
      <w:r w:rsidRPr="00803111">
        <w:rPr>
          <w:rFonts w:ascii="Arial" w:eastAsia="Arial" w:hAnsi="Arial" w:cs="Arial"/>
          <w:color w:val="000000"/>
          <w:spacing w:val="1"/>
          <w:sz w:val="17"/>
          <w:szCs w:val="17"/>
          <w:lang w:val="nl-BE"/>
        </w:rPr>
        <w:t xml:space="preserve"> </w:t>
      </w:r>
      <w:r w:rsidRPr="00803111">
        <w:rPr>
          <w:rFonts w:ascii="Arial" w:eastAsia="Arial" w:hAnsi="Arial" w:cs="Arial"/>
          <w:color w:val="000000"/>
          <w:spacing w:val="-1"/>
          <w:sz w:val="17"/>
          <w:szCs w:val="17"/>
          <w:lang w:val="nl-BE"/>
        </w:rPr>
        <w:t>doo</w:t>
      </w:r>
      <w:r w:rsidRPr="00803111">
        <w:rPr>
          <w:rFonts w:ascii="Arial" w:eastAsia="Arial" w:hAnsi="Arial" w:cs="Arial"/>
          <w:color w:val="000000"/>
          <w:sz w:val="17"/>
          <w:szCs w:val="17"/>
          <w:lang w:val="nl-BE"/>
        </w:rPr>
        <w:t>r</w:t>
      </w:r>
      <w:r w:rsidRPr="00803111">
        <w:rPr>
          <w:rFonts w:ascii="Arial" w:eastAsia="Arial" w:hAnsi="Arial" w:cs="Arial"/>
          <w:color w:val="000000"/>
          <w:spacing w:val="2"/>
          <w:sz w:val="17"/>
          <w:szCs w:val="17"/>
          <w:lang w:val="nl-BE"/>
        </w:rPr>
        <w:t xml:space="preserve"> </w:t>
      </w:r>
      <w:r w:rsidRPr="00803111">
        <w:rPr>
          <w:rFonts w:ascii="Arial" w:eastAsia="Arial" w:hAnsi="Arial" w:cs="Arial"/>
          <w:color w:val="000000"/>
          <w:spacing w:val="-1"/>
          <w:sz w:val="17"/>
          <w:szCs w:val="17"/>
          <w:lang w:val="nl-BE"/>
        </w:rPr>
        <w:t>he</w:t>
      </w:r>
      <w:r w:rsidRPr="00803111">
        <w:rPr>
          <w:rFonts w:ascii="Arial" w:eastAsia="Arial" w:hAnsi="Arial" w:cs="Arial"/>
          <w:color w:val="000000"/>
          <w:sz w:val="17"/>
          <w:szCs w:val="17"/>
          <w:lang w:val="nl-BE"/>
        </w:rPr>
        <w:t>t</w:t>
      </w:r>
      <w:r w:rsidRPr="00803111">
        <w:rPr>
          <w:rFonts w:ascii="Arial" w:eastAsia="Arial" w:hAnsi="Arial" w:cs="Arial"/>
          <w:color w:val="000000"/>
          <w:spacing w:val="1"/>
          <w:sz w:val="17"/>
          <w:szCs w:val="17"/>
          <w:lang w:val="nl-BE"/>
        </w:rPr>
        <w:t xml:space="preserve"> </w:t>
      </w:r>
      <w:r w:rsidRPr="00803111">
        <w:rPr>
          <w:rFonts w:ascii="Arial" w:eastAsia="Arial" w:hAnsi="Arial" w:cs="Arial"/>
          <w:color w:val="000000"/>
          <w:spacing w:val="-1"/>
          <w:sz w:val="17"/>
          <w:szCs w:val="17"/>
          <w:lang w:val="nl-BE"/>
        </w:rPr>
        <w:t>e</w:t>
      </w:r>
      <w:r w:rsidRPr="00803111">
        <w:rPr>
          <w:rFonts w:ascii="Arial" w:eastAsia="Arial" w:hAnsi="Arial" w:cs="Arial"/>
          <w:color w:val="000000"/>
          <w:spacing w:val="1"/>
          <w:sz w:val="17"/>
          <w:szCs w:val="17"/>
          <w:lang w:val="nl-BE"/>
        </w:rPr>
        <w:t>rk</w:t>
      </w:r>
      <w:r w:rsidRPr="00803111">
        <w:rPr>
          <w:rFonts w:ascii="Arial" w:eastAsia="Arial" w:hAnsi="Arial" w:cs="Arial"/>
          <w:color w:val="000000"/>
          <w:spacing w:val="-1"/>
          <w:sz w:val="17"/>
          <w:szCs w:val="17"/>
          <w:lang w:val="nl-BE"/>
        </w:rPr>
        <w:t>end</w:t>
      </w:r>
      <w:r w:rsidRPr="00803111">
        <w:rPr>
          <w:rFonts w:ascii="Arial" w:eastAsia="Arial" w:hAnsi="Arial" w:cs="Arial"/>
          <w:color w:val="000000"/>
          <w:sz w:val="17"/>
          <w:szCs w:val="17"/>
          <w:lang w:val="nl-BE"/>
        </w:rPr>
        <w:t xml:space="preserve">e </w:t>
      </w:r>
      <w:r w:rsidRPr="00803111">
        <w:rPr>
          <w:rFonts w:ascii="Arial" w:eastAsia="Arial" w:hAnsi="Arial" w:cs="Arial"/>
          <w:color w:val="000000"/>
          <w:spacing w:val="-1"/>
          <w:sz w:val="17"/>
          <w:szCs w:val="17"/>
          <w:lang w:val="nl-BE"/>
        </w:rPr>
        <w:t>o</w:t>
      </w:r>
      <w:r w:rsidRPr="00803111">
        <w:rPr>
          <w:rFonts w:ascii="Arial" w:eastAsia="Arial" w:hAnsi="Arial" w:cs="Arial"/>
          <w:color w:val="000000"/>
          <w:spacing w:val="1"/>
          <w:sz w:val="17"/>
          <w:szCs w:val="17"/>
          <w:lang w:val="nl-BE"/>
        </w:rPr>
        <w:t>r</w:t>
      </w:r>
      <w:r w:rsidRPr="00803111">
        <w:rPr>
          <w:rFonts w:ascii="Arial" w:eastAsia="Arial" w:hAnsi="Arial" w:cs="Arial"/>
          <w:color w:val="000000"/>
          <w:spacing w:val="-1"/>
          <w:sz w:val="17"/>
          <w:szCs w:val="17"/>
          <w:lang w:val="nl-BE"/>
        </w:rPr>
        <w:t>gan</w:t>
      </w:r>
      <w:r w:rsidRPr="00803111">
        <w:rPr>
          <w:rFonts w:ascii="Arial" w:eastAsia="Arial" w:hAnsi="Arial" w:cs="Arial"/>
          <w:color w:val="000000"/>
          <w:spacing w:val="1"/>
          <w:sz w:val="17"/>
          <w:szCs w:val="17"/>
          <w:lang w:val="nl-BE"/>
        </w:rPr>
        <w:t>is</w:t>
      </w:r>
      <w:r w:rsidRPr="00803111">
        <w:rPr>
          <w:rFonts w:ascii="Arial" w:eastAsia="Arial" w:hAnsi="Arial" w:cs="Arial"/>
          <w:color w:val="000000"/>
          <w:spacing w:val="-1"/>
          <w:sz w:val="17"/>
          <w:szCs w:val="17"/>
          <w:lang w:val="nl-BE"/>
        </w:rPr>
        <w:t>m</w:t>
      </w:r>
      <w:r w:rsidRPr="00803111">
        <w:rPr>
          <w:rFonts w:ascii="Arial" w:eastAsia="Arial" w:hAnsi="Arial" w:cs="Arial"/>
          <w:color w:val="000000"/>
          <w:sz w:val="17"/>
          <w:szCs w:val="17"/>
          <w:lang w:val="nl-BE"/>
        </w:rPr>
        <w:t xml:space="preserve">e </w:t>
      </w:r>
      <w:r w:rsidRPr="00803111">
        <w:rPr>
          <w:rFonts w:ascii="Arial" w:eastAsia="Arial" w:hAnsi="Arial" w:cs="Arial"/>
          <w:color w:val="000000"/>
          <w:spacing w:val="-1"/>
          <w:sz w:val="17"/>
          <w:szCs w:val="17"/>
          <w:lang w:val="nl-BE"/>
        </w:rPr>
        <w:t>zu</w:t>
      </w:r>
      <w:r w:rsidRPr="00803111">
        <w:rPr>
          <w:rFonts w:ascii="Arial" w:eastAsia="Arial" w:hAnsi="Arial" w:cs="Arial"/>
          <w:color w:val="000000"/>
          <w:spacing w:val="1"/>
          <w:sz w:val="17"/>
          <w:szCs w:val="17"/>
          <w:lang w:val="nl-BE"/>
        </w:rPr>
        <w:t>ll</w:t>
      </w:r>
      <w:r w:rsidRPr="00803111">
        <w:rPr>
          <w:rFonts w:ascii="Arial" w:eastAsia="Arial" w:hAnsi="Arial" w:cs="Arial"/>
          <w:color w:val="000000"/>
          <w:spacing w:val="-1"/>
          <w:sz w:val="17"/>
          <w:szCs w:val="17"/>
          <w:lang w:val="nl-BE"/>
        </w:rPr>
        <w:t>e</w:t>
      </w:r>
      <w:r w:rsidRPr="00803111">
        <w:rPr>
          <w:rFonts w:ascii="Arial" w:eastAsia="Arial" w:hAnsi="Arial" w:cs="Arial"/>
          <w:color w:val="000000"/>
          <w:sz w:val="17"/>
          <w:szCs w:val="17"/>
          <w:lang w:val="nl-BE"/>
        </w:rPr>
        <w:t xml:space="preserve">n </w:t>
      </w:r>
      <w:r w:rsidRPr="00803111">
        <w:rPr>
          <w:rFonts w:ascii="Arial" w:eastAsia="Arial" w:hAnsi="Arial" w:cs="Arial"/>
          <w:color w:val="000000"/>
          <w:spacing w:val="-1"/>
          <w:sz w:val="17"/>
          <w:szCs w:val="17"/>
          <w:lang w:val="nl-BE"/>
        </w:rPr>
        <w:t>geno</w:t>
      </w:r>
      <w:r w:rsidRPr="00803111">
        <w:rPr>
          <w:rFonts w:ascii="Arial" w:eastAsia="Arial" w:hAnsi="Arial" w:cs="Arial"/>
          <w:color w:val="000000"/>
          <w:spacing w:val="1"/>
          <w:sz w:val="17"/>
          <w:szCs w:val="17"/>
          <w:lang w:val="nl-BE"/>
        </w:rPr>
        <w:t>t</w:t>
      </w:r>
      <w:r w:rsidRPr="00803111">
        <w:rPr>
          <w:rFonts w:ascii="Arial" w:eastAsia="Arial" w:hAnsi="Arial" w:cs="Arial"/>
          <w:color w:val="000000"/>
          <w:spacing w:val="-1"/>
          <w:sz w:val="17"/>
          <w:szCs w:val="17"/>
          <w:lang w:val="nl-BE"/>
        </w:rPr>
        <w:t>ee</w:t>
      </w:r>
      <w:r w:rsidRPr="00803111">
        <w:rPr>
          <w:rFonts w:ascii="Arial" w:eastAsia="Arial" w:hAnsi="Arial" w:cs="Arial"/>
          <w:color w:val="000000"/>
          <w:spacing w:val="1"/>
          <w:sz w:val="17"/>
          <w:szCs w:val="17"/>
          <w:lang w:val="nl-BE"/>
        </w:rPr>
        <w:t>r</w:t>
      </w:r>
      <w:r w:rsidRPr="00803111">
        <w:rPr>
          <w:rFonts w:ascii="Arial" w:eastAsia="Arial" w:hAnsi="Arial" w:cs="Arial"/>
          <w:color w:val="000000"/>
          <w:sz w:val="17"/>
          <w:szCs w:val="17"/>
          <w:lang w:val="nl-BE"/>
        </w:rPr>
        <w:t xml:space="preserve">d </w:t>
      </w:r>
      <w:r w:rsidRPr="00803111">
        <w:rPr>
          <w:rFonts w:ascii="Arial" w:eastAsia="Arial" w:hAnsi="Arial" w:cs="Arial"/>
          <w:color w:val="000000"/>
          <w:spacing w:val="-1"/>
          <w:sz w:val="17"/>
          <w:szCs w:val="17"/>
          <w:lang w:val="nl-BE"/>
        </w:rPr>
        <w:t>wo</w:t>
      </w:r>
      <w:r w:rsidRPr="00803111">
        <w:rPr>
          <w:rFonts w:ascii="Arial" w:eastAsia="Arial" w:hAnsi="Arial" w:cs="Arial"/>
          <w:color w:val="000000"/>
          <w:spacing w:val="1"/>
          <w:sz w:val="17"/>
          <w:szCs w:val="17"/>
          <w:lang w:val="nl-BE"/>
        </w:rPr>
        <w:t>r</w:t>
      </w:r>
      <w:r w:rsidRPr="00803111">
        <w:rPr>
          <w:rFonts w:ascii="Arial" w:eastAsia="Arial" w:hAnsi="Arial" w:cs="Arial"/>
          <w:color w:val="000000"/>
          <w:spacing w:val="-1"/>
          <w:sz w:val="17"/>
          <w:szCs w:val="17"/>
          <w:lang w:val="nl-BE"/>
        </w:rPr>
        <w:t>den</w:t>
      </w:r>
      <w:r w:rsidRPr="00803111">
        <w:rPr>
          <w:rFonts w:ascii="Arial" w:eastAsia="Arial" w:hAnsi="Arial" w:cs="Arial"/>
          <w:color w:val="000000"/>
          <w:sz w:val="17"/>
          <w:szCs w:val="17"/>
          <w:lang w:val="nl-BE"/>
        </w:rPr>
        <w:t>.</w:t>
      </w:r>
    </w:p>
    <w:p w:rsidR="0032138D" w:rsidRPr="00B830A2" w:rsidRDefault="0032138D">
      <w:pPr>
        <w:rPr>
          <w:lang w:val="nl-BE"/>
        </w:rPr>
        <w:sectPr w:rsidR="0032138D" w:rsidRPr="00B830A2">
          <w:pgSz w:w="16840" w:h="11900" w:orient="landscape"/>
          <w:pgMar w:top="1540" w:right="980" w:bottom="280" w:left="920" w:header="712" w:footer="460" w:gutter="0"/>
          <w:cols w:space="708"/>
        </w:sectPr>
      </w:pPr>
    </w:p>
    <w:p w:rsidR="0032138D" w:rsidRPr="00B830A2" w:rsidRDefault="0032138D">
      <w:pPr>
        <w:spacing w:before="1" w:line="60" w:lineRule="exact"/>
        <w:rPr>
          <w:sz w:val="6"/>
          <w:szCs w:val="6"/>
          <w:lang w:val="nl-BE"/>
        </w:rPr>
      </w:pPr>
    </w:p>
    <w:p w:rsidR="00B830A2" w:rsidRDefault="00B830A2">
      <w:pPr>
        <w:spacing w:before="5" w:line="100" w:lineRule="exact"/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tabs>
          <w:tab w:val="left" w:pos="3540"/>
        </w:tabs>
        <w:rPr>
          <w:sz w:val="11"/>
          <w:szCs w:val="11"/>
          <w:lang w:val="nl-BE"/>
        </w:rPr>
      </w:pPr>
      <w:r>
        <w:rPr>
          <w:sz w:val="11"/>
          <w:szCs w:val="11"/>
          <w:lang w:val="nl-BE"/>
        </w:rPr>
        <w:tab/>
      </w: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83315F" w:rsidP="0083315F">
      <w:pPr>
        <w:tabs>
          <w:tab w:val="left" w:pos="2655"/>
        </w:tabs>
        <w:rPr>
          <w:sz w:val="11"/>
          <w:szCs w:val="11"/>
          <w:lang w:val="nl-BE"/>
        </w:rPr>
      </w:pPr>
      <w:r>
        <w:rPr>
          <w:sz w:val="11"/>
          <w:szCs w:val="11"/>
          <w:lang w:val="nl-BE"/>
        </w:rPr>
        <w:tab/>
      </w: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tabs>
          <w:tab w:val="left" w:pos="5340"/>
        </w:tabs>
        <w:rPr>
          <w:sz w:val="11"/>
          <w:szCs w:val="11"/>
          <w:lang w:val="nl-BE"/>
        </w:rPr>
      </w:pPr>
      <w:r>
        <w:rPr>
          <w:sz w:val="11"/>
          <w:szCs w:val="11"/>
          <w:lang w:val="nl-BE"/>
        </w:rPr>
        <w:tab/>
      </w:r>
    </w:p>
    <w:p w:rsidR="0032138D" w:rsidRPr="00B830A2" w:rsidRDefault="0032138D" w:rsidP="00B830A2">
      <w:pPr>
        <w:rPr>
          <w:sz w:val="11"/>
          <w:szCs w:val="11"/>
          <w:lang w:val="nl-BE"/>
        </w:rPr>
      </w:pPr>
    </w:p>
    <w:sectPr w:rsidR="0032138D" w:rsidRPr="00B830A2">
      <w:pgSz w:w="16840" w:h="11900" w:orient="landscape"/>
      <w:pgMar w:top="1540" w:right="980" w:bottom="280" w:left="920" w:header="712" w:footer="460" w:gutter="0"/>
      <w:cols w:space="708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8E1459" w:rsidRDefault="008E1459">
      <w:r>
        <w:separator/>
      </w:r>
    </w:p>
  </w:endnote>
  <w:endnote w:type="continuationSeparator" w:id="0">
    <w:p w:rsidR="008E1459" w:rsidRDefault="008E145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75EF6" w:rsidRDefault="00875EF6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34A2B" w:rsidRDefault="00534A2B">
    <w:pPr>
      <w:pStyle w:val="Footer"/>
      <w:pBdr>
        <w:top w:val="thinThickSmallGap" w:sz="24" w:space="1" w:color="622423" w:themeColor="accent2" w:themeShade="7F"/>
      </w:pBdr>
      <w:rPr>
        <w:rFonts w:asciiTheme="majorHAnsi" w:eastAsiaTheme="majorEastAsia" w:hAnsiTheme="majorHAnsi" w:cstheme="majorBidi"/>
      </w:rPr>
    </w:pPr>
    <w:r>
      <w:rPr>
        <w:rFonts w:asciiTheme="majorHAnsi" w:eastAsiaTheme="majorEastAsia" w:hAnsiTheme="majorHAnsi" w:cstheme="majorBidi"/>
      </w:rPr>
      <w:t xml:space="preserve">Interne </w:t>
    </w:r>
    <w:proofErr w:type="spellStart"/>
    <w:r>
      <w:rPr>
        <w:rFonts w:asciiTheme="majorHAnsi" w:eastAsiaTheme="majorEastAsia" w:hAnsiTheme="majorHAnsi" w:cstheme="majorBidi"/>
      </w:rPr>
      <w:t>preventiedienst</w:t>
    </w:r>
    <w:proofErr w:type="spellEnd"/>
    <w:r>
      <w:rPr>
        <w:rFonts w:asciiTheme="majorHAnsi" w:eastAsiaTheme="majorEastAsia" w:hAnsiTheme="majorHAnsi" w:cstheme="majorBidi"/>
      </w:rPr>
      <w:t xml:space="preserve"> Cargill R&amp;D Europe</w:t>
    </w:r>
    <w:r>
      <w:rPr>
        <w:rFonts w:asciiTheme="majorHAnsi" w:eastAsiaTheme="majorEastAsia" w:hAnsiTheme="majorHAnsi" w:cstheme="majorBidi"/>
      </w:rPr>
      <w:ptab w:relativeTo="margin" w:alignment="right" w:leader="none"/>
    </w:r>
    <w:r>
      <w:rPr>
        <w:rFonts w:asciiTheme="majorHAnsi" w:eastAsiaTheme="majorEastAsia" w:hAnsiTheme="majorHAnsi" w:cstheme="majorBidi"/>
      </w:rPr>
      <w:t xml:space="preserve">Page </w:t>
    </w:r>
    <w:r>
      <w:rPr>
        <w:rFonts w:asciiTheme="minorHAnsi" w:eastAsiaTheme="minorEastAsia" w:hAnsiTheme="minorHAnsi" w:cstheme="minorBidi"/>
      </w:rPr>
      <w:fldChar w:fldCharType="begin"/>
    </w:r>
    <w:r>
      <w:instrText xml:space="preserve"> PAGE   \* MERGEFORMAT </w:instrText>
    </w:r>
    <w:r>
      <w:rPr>
        <w:rFonts w:asciiTheme="minorHAnsi" w:eastAsiaTheme="minorEastAsia" w:hAnsiTheme="minorHAnsi" w:cstheme="minorBidi"/>
      </w:rPr>
      <w:fldChar w:fldCharType="separate"/>
    </w:r>
    <w:r w:rsidR="00E212BA" w:rsidRPr="00E212BA">
      <w:rPr>
        <w:rFonts w:asciiTheme="majorHAnsi" w:eastAsiaTheme="majorEastAsia" w:hAnsiTheme="majorHAnsi" w:cstheme="majorBidi"/>
        <w:noProof/>
      </w:rPr>
      <w:t>12</w:t>
    </w:r>
    <w:r>
      <w:rPr>
        <w:rFonts w:asciiTheme="majorHAnsi" w:eastAsiaTheme="majorEastAsia" w:hAnsiTheme="majorHAnsi" w:cstheme="majorBidi"/>
        <w:noProof/>
      </w:rPr>
      <w:fldChar w:fldCharType="end"/>
    </w:r>
  </w:p>
  <w:p w:rsidR="00534A2B" w:rsidRDefault="00534A2B">
    <w:pPr>
      <w:spacing w:line="200" w:lineRule="exact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75EF6" w:rsidRDefault="00875EF6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8E1459" w:rsidRDefault="008E1459">
      <w:r>
        <w:separator/>
      </w:r>
    </w:p>
  </w:footnote>
  <w:footnote w:type="continuationSeparator" w:id="0">
    <w:p w:rsidR="008E1459" w:rsidRDefault="008E1459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75EF6" w:rsidRDefault="00875EF6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34A2B" w:rsidRPr="004C1595" w:rsidRDefault="00534A2B">
    <w:pPr>
      <w:spacing w:line="200" w:lineRule="exact"/>
      <w:rPr>
        <w:b/>
        <w:sz w:val="28"/>
        <w:szCs w:val="28"/>
        <w:lang w:val="nl-BE"/>
      </w:rPr>
    </w:pPr>
    <w:r w:rsidRPr="004C1595">
      <w:rPr>
        <w:b/>
        <w:sz w:val="28"/>
        <w:szCs w:val="28"/>
        <w:lang w:val="nl-BE"/>
      </w:rPr>
      <w:t>Risico analyse elektrische installatie</w:t>
    </w:r>
    <w:r w:rsidRPr="004C1595">
      <w:rPr>
        <w:b/>
        <w:sz w:val="28"/>
        <w:szCs w:val="28"/>
      </w:rPr>
      <w:ptab w:relativeTo="margin" w:alignment="center" w:leader="none"/>
    </w:r>
    <w:r w:rsidRPr="004C1595">
      <w:rPr>
        <w:b/>
        <w:sz w:val="28"/>
        <w:szCs w:val="28"/>
        <w:lang w:val="nl-BE"/>
      </w:rPr>
      <w:t>G</w:t>
    </w:r>
    <w:r>
      <w:rPr>
        <w:b/>
        <w:sz w:val="28"/>
        <w:szCs w:val="28"/>
        <w:lang w:val="nl-BE"/>
      </w:rPr>
      <w:t>ebouw B</w:t>
    </w:r>
    <w:r w:rsidRPr="004C1595">
      <w:rPr>
        <w:b/>
        <w:sz w:val="28"/>
        <w:szCs w:val="28"/>
      </w:rPr>
      <w:ptab w:relativeTo="margin" w:alignment="right" w:leader="none"/>
    </w:r>
    <w:r w:rsidRPr="004C1595">
      <w:rPr>
        <w:b/>
        <w:sz w:val="28"/>
        <w:szCs w:val="28"/>
        <w:lang w:val="nl-BE"/>
      </w:rPr>
      <w:t>B</w:t>
    </w:r>
    <w:r>
      <w:rPr>
        <w:b/>
        <w:sz w:val="28"/>
        <w:szCs w:val="28"/>
        <w:lang w:val="nl-BE"/>
      </w:rPr>
      <w:t>ord B</w:t>
    </w:r>
    <w:r w:rsidR="00686515">
      <w:rPr>
        <w:b/>
        <w:sz w:val="28"/>
        <w:szCs w:val="28"/>
        <w:lang w:val="nl-BE"/>
      </w:rPr>
      <w:t>2</w:t>
    </w:r>
    <w:r w:rsidR="00300A77">
      <w:rPr>
        <w:b/>
        <w:sz w:val="28"/>
        <w:szCs w:val="28"/>
        <w:lang w:val="nl-BE"/>
      </w:rPr>
      <w:t>50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75EF6" w:rsidRDefault="00875EF6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7D1052A"/>
    <w:multiLevelType w:val="multilevel"/>
    <w:tmpl w:val="97C00AAC"/>
    <w:lvl w:ilvl="0">
      <w:start w:val="1"/>
      <w:numFmt w:val="decimal"/>
      <w:pStyle w:val="Heading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pStyle w:val="Heading2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pStyle w:val="Heading3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pStyle w:val="Heading4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pStyle w:val="Heading5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pStyle w:val="Heading6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pStyle w:val="Heading7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pStyle w:val="Heading8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pStyle w:val="Heading9"/>
      <w:lvlText w:val="%9."/>
      <w:lvlJc w:val="left"/>
      <w:pPr>
        <w:tabs>
          <w:tab w:val="num" w:pos="6480"/>
        </w:tabs>
        <w:ind w:left="6480" w:hanging="7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</w:compat>
  <w:rsids>
    <w:rsidRoot w:val="0032138D"/>
    <w:rsid w:val="00172B2A"/>
    <w:rsid w:val="002633FC"/>
    <w:rsid w:val="002F064B"/>
    <w:rsid w:val="00300A77"/>
    <w:rsid w:val="0032138D"/>
    <w:rsid w:val="0049684F"/>
    <w:rsid w:val="004A1339"/>
    <w:rsid w:val="004C1595"/>
    <w:rsid w:val="00534540"/>
    <w:rsid w:val="00534A2B"/>
    <w:rsid w:val="005A7D26"/>
    <w:rsid w:val="005E6220"/>
    <w:rsid w:val="00686515"/>
    <w:rsid w:val="006C5222"/>
    <w:rsid w:val="007E73A5"/>
    <w:rsid w:val="00803111"/>
    <w:rsid w:val="0083315F"/>
    <w:rsid w:val="00875EF6"/>
    <w:rsid w:val="008E1459"/>
    <w:rsid w:val="008F0B9A"/>
    <w:rsid w:val="009D5853"/>
    <w:rsid w:val="00A057BB"/>
    <w:rsid w:val="00A20563"/>
    <w:rsid w:val="00B52DA4"/>
    <w:rsid w:val="00B830A2"/>
    <w:rsid w:val="00CB1357"/>
    <w:rsid w:val="00CF0946"/>
    <w:rsid w:val="00D07321"/>
    <w:rsid w:val="00D972C8"/>
    <w:rsid w:val="00DE6ED1"/>
    <w:rsid w:val="00E212BA"/>
    <w:rsid w:val="00F656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0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B3490"/>
  </w:style>
  <w:style w:type="paragraph" w:styleId="Heading1">
    <w:name w:val="heading 1"/>
    <w:basedOn w:val="Normal"/>
    <w:next w:val="Normal"/>
    <w:link w:val="Heading1Char"/>
    <w:uiPriority w:val="9"/>
    <w:qFormat/>
    <w:rsid w:val="001B3490"/>
    <w:pPr>
      <w:keepNext/>
      <w:numPr>
        <w:numId w:val="1"/>
      </w:numPr>
      <w:spacing w:before="240" w:after="60"/>
      <w:outlineLvl w:val="0"/>
    </w:pPr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3490"/>
    <w:pPr>
      <w:keepNext/>
      <w:numPr>
        <w:ilvl w:val="1"/>
        <w:numId w:val="1"/>
      </w:numPr>
      <w:spacing w:before="240" w:after="60"/>
      <w:outlineLvl w:val="1"/>
    </w:pPr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3490"/>
    <w:pPr>
      <w:keepNext/>
      <w:numPr>
        <w:ilvl w:val="2"/>
        <w:numId w:val="1"/>
      </w:numPr>
      <w:spacing w:before="240" w:after="60"/>
      <w:outlineLvl w:val="2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3490"/>
    <w:pPr>
      <w:keepNext/>
      <w:numPr>
        <w:ilvl w:val="3"/>
        <w:numId w:val="1"/>
      </w:numPr>
      <w:spacing w:before="240" w:after="60"/>
      <w:outlineLvl w:val="3"/>
    </w:pPr>
    <w:rPr>
      <w:rFonts w:asciiTheme="minorHAnsi" w:eastAsiaTheme="minorEastAsia" w:hAnsiTheme="minorHAnsi" w:cstheme="minorBidi"/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3490"/>
    <w:pPr>
      <w:numPr>
        <w:ilvl w:val="4"/>
        <w:numId w:val="1"/>
      </w:numPr>
      <w:spacing w:before="240" w:after="60"/>
      <w:outlineLvl w:val="4"/>
    </w:pPr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qFormat/>
    <w:rsid w:val="001B3490"/>
    <w:pPr>
      <w:numPr>
        <w:ilvl w:val="5"/>
        <w:numId w:val="1"/>
      </w:numPr>
      <w:spacing w:before="240" w:after="6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3490"/>
    <w:pPr>
      <w:numPr>
        <w:ilvl w:val="6"/>
        <w:numId w:val="1"/>
      </w:numPr>
      <w:spacing w:before="240" w:after="60"/>
      <w:outlineLvl w:val="6"/>
    </w:pPr>
    <w:rPr>
      <w:rFonts w:asciiTheme="minorHAnsi" w:eastAsiaTheme="minorEastAsia" w:hAnsiTheme="minorHAnsi" w:cstheme="minorBidi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3490"/>
    <w:pPr>
      <w:numPr>
        <w:ilvl w:val="7"/>
        <w:numId w:val="1"/>
      </w:numPr>
      <w:spacing w:before="240" w:after="60"/>
      <w:outlineLvl w:val="7"/>
    </w:pPr>
    <w:rPr>
      <w:rFonts w:asciiTheme="minorHAnsi" w:eastAsiaTheme="minorEastAsia" w:hAnsiTheme="minorHAnsi" w:cstheme="minorBidi"/>
      <w:i/>
      <w:iCs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3490"/>
    <w:pPr>
      <w:numPr>
        <w:ilvl w:val="8"/>
        <w:numId w:val="1"/>
      </w:numPr>
      <w:spacing w:before="240" w:after="60"/>
      <w:outlineLvl w:val="8"/>
    </w:pPr>
    <w:rPr>
      <w:rFonts w:asciiTheme="majorHAnsi" w:eastAsiaTheme="majorEastAsia" w:hAnsiTheme="majorHAnsi" w:cstheme="majorBidi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3490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3490"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3490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3490"/>
    <w:rPr>
      <w:rFonts w:asciiTheme="minorHAnsi" w:eastAsiaTheme="minorEastAsia" w:hAnsiTheme="minorHAnsi" w:cstheme="minorBidi"/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3490"/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character" w:customStyle="1" w:styleId="Heading6Char">
    <w:name w:val="Heading 6 Char"/>
    <w:basedOn w:val="DefaultParagraphFont"/>
    <w:link w:val="Heading6"/>
    <w:rsid w:val="001B3490"/>
    <w:rPr>
      <w:b/>
      <w:bCs/>
      <w:sz w:val="22"/>
      <w:szCs w:val="2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3490"/>
    <w:rPr>
      <w:rFonts w:asciiTheme="minorHAnsi" w:eastAsiaTheme="minorEastAsia" w:hAnsiTheme="minorHAnsi" w:cstheme="minorBidi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3490"/>
    <w:rPr>
      <w:rFonts w:asciiTheme="minorHAnsi" w:eastAsiaTheme="minorEastAsia" w:hAnsiTheme="minorHAnsi" w:cstheme="minorBidi"/>
      <w:i/>
      <w:iCs/>
      <w:sz w:val="24"/>
      <w:szCs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3490"/>
    <w:rPr>
      <w:rFonts w:asciiTheme="majorHAnsi" w:eastAsiaTheme="majorEastAsia" w:hAnsiTheme="majorHAnsi" w:cstheme="majorBidi"/>
      <w:sz w:val="22"/>
      <w:szCs w:val="22"/>
    </w:rPr>
  </w:style>
  <w:style w:type="paragraph" w:styleId="Header">
    <w:name w:val="header"/>
    <w:basedOn w:val="Normal"/>
    <w:link w:val="HeaderChar"/>
    <w:uiPriority w:val="99"/>
    <w:unhideWhenUsed/>
    <w:rsid w:val="004C1595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C1595"/>
  </w:style>
  <w:style w:type="paragraph" w:styleId="Footer">
    <w:name w:val="footer"/>
    <w:basedOn w:val="Normal"/>
    <w:link w:val="FooterChar"/>
    <w:uiPriority w:val="99"/>
    <w:unhideWhenUsed/>
    <w:rsid w:val="004C1595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C1595"/>
  </w:style>
  <w:style w:type="paragraph" w:styleId="BalloonText">
    <w:name w:val="Balloon Text"/>
    <w:basedOn w:val="Normal"/>
    <w:link w:val="BalloonTextChar"/>
    <w:uiPriority w:val="99"/>
    <w:semiHidden/>
    <w:unhideWhenUsed/>
    <w:rsid w:val="004C1595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C1595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0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B3490"/>
  </w:style>
  <w:style w:type="paragraph" w:styleId="Heading1">
    <w:name w:val="heading 1"/>
    <w:basedOn w:val="Normal"/>
    <w:next w:val="Normal"/>
    <w:link w:val="Heading1Char"/>
    <w:uiPriority w:val="9"/>
    <w:qFormat/>
    <w:rsid w:val="001B3490"/>
    <w:pPr>
      <w:keepNext/>
      <w:numPr>
        <w:numId w:val="1"/>
      </w:numPr>
      <w:spacing w:before="240" w:after="60"/>
      <w:outlineLvl w:val="0"/>
    </w:pPr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3490"/>
    <w:pPr>
      <w:keepNext/>
      <w:numPr>
        <w:ilvl w:val="1"/>
        <w:numId w:val="1"/>
      </w:numPr>
      <w:spacing w:before="240" w:after="60"/>
      <w:outlineLvl w:val="1"/>
    </w:pPr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3490"/>
    <w:pPr>
      <w:keepNext/>
      <w:numPr>
        <w:ilvl w:val="2"/>
        <w:numId w:val="1"/>
      </w:numPr>
      <w:spacing w:before="240" w:after="60"/>
      <w:outlineLvl w:val="2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3490"/>
    <w:pPr>
      <w:keepNext/>
      <w:numPr>
        <w:ilvl w:val="3"/>
        <w:numId w:val="1"/>
      </w:numPr>
      <w:spacing w:before="240" w:after="60"/>
      <w:outlineLvl w:val="3"/>
    </w:pPr>
    <w:rPr>
      <w:rFonts w:asciiTheme="minorHAnsi" w:eastAsiaTheme="minorEastAsia" w:hAnsiTheme="minorHAnsi" w:cstheme="minorBidi"/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3490"/>
    <w:pPr>
      <w:numPr>
        <w:ilvl w:val="4"/>
        <w:numId w:val="1"/>
      </w:numPr>
      <w:spacing w:before="240" w:after="60"/>
      <w:outlineLvl w:val="4"/>
    </w:pPr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qFormat/>
    <w:rsid w:val="001B3490"/>
    <w:pPr>
      <w:numPr>
        <w:ilvl w:val="5"/>
        <w:numId w:val="1"/>
      </w:numPr>
      <w:spacing w:before="240" w:after="6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3490"/>
    <w:pPr>
      <w:numPr>
        <w:ilvl w:val="6"/>
        <w:numId w:val="1"/>
      </w:numPr>
      <w:spacing w:before="240" w:after="60"/>
      <w:outlineLvl w:val="6"/>
    </w:pPr>
    <w:rPr>
      <w:rFonts w:asciiTheme="minorHAnsi" w:eastAsiaTheme="minorEastAsia" w:hAnsiTheme="minorHAnsi" w:cstheme="minorBidi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3490"/>
    <w:pPr>
      <w:numPr>
        <w:ilvl w:val="7"/>
        <w:numId w:val="1"/>
      </w:numPr>
      <w:spacing w:before="240" w:after="60"/>
      <w:outlineLvl w:val="7"/>
    </w:pPr>
    <w:rPr>
      <w:rFonts w:asciiTheme="minorHAnsi" w:eastAsiaTheme="minorEastAsia" w:hAnsiTheme="minorHAnsi" w:cstheme="minorBidi"/>
      <w:i/>
      <w:iCs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3490"/>
    <w:pPr>
      <w:numPr>
        <w:ilvl w:val="8"/>
        <w:numId w:val="1"/>
      </w:numPr>
      <w:spacing w:before="240" w:after="60"/>
      <w:outlineLvl w:val="8"/>
    </w:pPr>
    <w:rPr>
      <w:rFonts w:asciiTheme="majorHAnsi" w:eastAsiaTheme="majorEastAsia" w:hAnsiTheme="majorHAnsi" w:cstheme="majorBidi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3490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3490"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3490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3490"/>
    <w:rPr>
      <w:rFonts w:asciiTheme="minorHAnsi" w:eastAsiaTheme="minorEastAsia" w:hAnsiTheme="minorHAnsi" w:cstheme="minorBidi"/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3490"/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character" w:customStyle="1" w:styleId="Heading6Char">
    <w:name w:val="Heading 6 Char"/>
    <w:basedOn w:val="DefaultParagraphFont"/>
    <w:link w:val="Heading6"/>
    <w:rsid w:val="001B3490"/>
    <w:rPr>
      <w:b/>
      <w:bCs/>
      <w:sz w:val="22"/>
      <w:szCs w:val="2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3490"/>
    <w:rPr>
      <w:rFonts w:asciiTheme="minorHAnsi" w:eastAsiaTheme="minorEastAsia" w:hAnsiTheme="minorHAnsi" w:cstheme="minorBidi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3490"/>
    <w:rPr>
      <w:rFonts w:asciiTheme="minorHAnsi" w:eastAsiaTheme="minorEastAsia" w:hAnsiTheme="minorHAnsi" w:cstheme="minorBidi"/>
      <w:i/>
      <w:iCs/>
      <w:sz w:val="24"/>
      <w:szCs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3490"/>
    <w:rPr>
      <w:rFonts w:asciiTheme="majorHAnsi" w:eastAsiaTheme="majorEastAsia" w:hAnsiTheme="majorHAnsi" w:cstheme="majorBidi"/>
      <w:sz w:val="22"/>
      <w:szCs w:val="22"/>
    </w:rPr>
  </w:style>
  <w:style w:type="paragraph" w:styleId="Header">
    <w:name w:val="header"/>
    <w:basedOn w:val="Normal"/>
    <w:link w:val="HeaderChar"/>
    <w:uiPriority w:val="99"/>
    <w:unhideWhenUsed/>
    <w:rsid w:val="004C1595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C1595"/>
  </w:style>
  <w:style w:type="paragraph" w:styleId="Footer">
    <w:name w:val="footer"/>
    <w:basedOn w:val="Normal"/>
    <w:link w:val="FooterChar"/>
    <w:uiPriority w:val="99"/>
    <w:unhideWhenUsed/>
    <w:rsid w:val="004C1595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C1595"/>
  </w:style>
  <w:style w:type="paragraph" w:styleId="BalloonText">
    <w:name w:val="Balloon Text"/>
    <w:basedOn w:val="Normal"/>
    <w:link w:val="BalloonTextChar"/>
    <w:uiPriority w:val="99"/>
    <w:semiHidden/>
    <w:unhideWhenUsed/>
    <w:rsid w:val="004C1595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C1595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3.xml"/><Relationship Id="rId18" Type="http://schemas.openxmlformats.org/officeDocument/2006/relationships/customXml" Target="../customXml/item3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17" Type="http://schemas.openxmlformats.org/officeDocument/2006/relationships/customXml" Target="../customXml/item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20" Type="http://schemas.openxmlformats.org/officeDocument/2006/relationships/customXml" Target="../customXml/item5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19" Type="http://schemas.openxmlformats.org/officeDocument/2006/relationships/customXml" Target="../customXml/item4.xml"/><Relationship Id="rId4" Type="http://schemas.microsoft.com/office/2007/relationships/stylesWithEffects" Target="stylesWithEffect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E1D33A1362FE24D93D36F5ACAA57D21" ma:contentTypeVersion="59" ma:contentTypeDescription="Create a new document." ma:contentTypeScope="" ma:versionID="f35e96d1261a0f758096ddc001c1c8fd">
  <xsd:schema xmlns:xsd="http://www.w3.org/2001/XMLSchema" xmlns:xs="http://www.w3.org/2001/XMLSchema" xmlns:p="http://schemas.microsoft.com/office/2006/metadata/properties" xmlns:ns2="aba5a46e-1a19-46c2-9d5f-86063d1c04f3" xmlns:ns3="5920fc89-9b9e-4ed2-9bc3-359895254a97" targetNamespace="http://schemas.microsoft.com/office/2006/metadata/properties" ma:root="true" ma:fieldsID="64a29a6e81d0079df692b056afd4f2c2" ns2:_="" ns3:_="">
    <xsd:import namespace="aba5a46e-1a19-46c2-9d5f-86063d1c04f3"/>
    <xsd:import namespace="5920fc89-9b9e-4ed2-9bc3-359895254a97"/>
    <xsd:element name="properties">
      <xsd:complexType>
        <xsd:sequence>
          <xsd:element name="documentManagement">
            <xsd:complexType>
              <xsd:all>
                <xsd:element ref="ns2:Document_x0020_Type"/>
                <xsd:element ref="ns2:Document_x0020_Sub_x0020_Type"/>
                <xsd:element ref="ns2:DocumentID" minOccurs="0"/>
                <xsd:element ref="ns2:Equipment_x0020_ID" minOccurs="0"/>
                <xsd:element ref="ns2:Location_x0020_ID" minOccurs="0"/>
                <xsd:element ref="ns2:Document_x0020_Relation_x0020_Type"/>
                <xsd:element ref="ns2:Document_x0020_Language" minOccurs="0"/>
                <xsd:element ref="ns2:Papercopy_x0020_File" minOccurs="0"/>
                <xsd:element ref="ns2:Release_x0020_Date" minOccurs="0"/>
                <xsd:element ref="ns2:Filetype" minOccurs="0"/>
                <xsd:element ref="ns2:Electric_x0020_Board_x0020_ID" minOccurs="0"/>
                <xsd:element ref="ns2:Papercopy_x0020_Cupboard" minOccurs="0"/>
                <xsd:element ref="ns2:RG_WF_name" minOccurs="0"/>
                <xsd:element ref="ns2:RG_WF_type" minOccurs="0"/>
                <xsd:element ref="ns2:RG_WF_language" minOccurs="0"/>
                <xsd:element ref="ns2:MediaServiceMetadata" minOccurs="0"/>
                <xsd:element ref="ns2:MediaServiceFastMetadata" minOccurs="0"/>
                <xsd:element ref="ns3:_dlc_DocId" minOccurs="0"/>
                <xsd:element ref="ns3:_dlc_DocIdUrl" minOccurs="0"/>
                <xsd:element ref="ns3:_dlc_DocIdPersistId" minOccurs="0"/>
                <xsd:element ref="ns2:RG_WF_disp_name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MediaServiceDateTaken" minOccurs="0"/>
                <xsd:element ref="ns2:RG_x0020_Synchronize_x0020_Document_x0020_Type" minOccurs="0"/>
                <xsd:element ref="ns2:Location"/>
                <xsd:element ref="ns2:BatchID" minOccurs="0"/>
                <xsd:element ref="ns2:M2S_x0020_Notes" minOccurs="0"/>
                <xsd:element ref="ns2:M2S_x0020_Equipment_x0020_ID" minOccurs="0"/>
                <xsd:element ref="ns2:M2S_x0020_Override" minOccurs="0"/>
                <xsd:element ref="ns2:M2S_x0020_New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InstrReq" minOccurs="0"/>
                <xsd:element ref="ns2:MediaServiceObjectDetectorVersions" minOccurs="0"/>
                <xsd:element ref="ns2:DocLink_x003f_" minOccurs="0"/>
                <xsd:element ref="ns2:MediaServiceSearchProperties" minOccurs="0"/>
                <xsd:element ref="ns2:M2S_ReqN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ba5a46e-1a19-46c2-9d5f-86063d1c04f3" elementFormDefault="qualified">
    <xsd:import namespace="http://schemas.microsoft.com/office/2006/documentManagement/types"/>
    <xsd:import namespace="http://schemas.microsoft.com/office/infopath/2007/PartnerControls"/>
    <xsd:element name="Document_x0020_Type" ma:index="2" ma:displayName="Document Type" ma:indexed="true" ma:list="{6163f1cf-9a83-41d8-8c61-4ff74b15add6}" ma:internalName="Document_x0020_Type" ma:showField="Title">
      <xsd:simpleType>
        <xsd:restriction base="dms:Lookup"/>
      </xsd:simpleType>
    </xsd:element>
    <xsd:element name="Document_x0020_Sub_x0020_Type" ma:index="3" ma:displayName="Document Sub Type" ma:indexed="true" ma:list="{4b2692e4-e7b4-4a8c-86cc-f70ac0e815f1}" ma:internalName="Document_x0020_Sub_x0020_Type" ma:showField="Title">
      <xsd:simpleType>
        <xsd:restriction base="dms:Lookup"/>
      </xsd:simpleType>
    </xsd:element>
    <xsd:element name="DocumentID" ma:index="4" nillable="true" ma:displayName="Document ID" ma:format="Dropdown" ma:indexed="true" ma:internalName="DocumentID">
      <xsd:simpleType>
        <xsd:restriction base="dms:Text">
          <xsd:maxLength value="255"/>
        </xsd:restriction>
      </xsd:simpleType>
    </xsd:element>
    <xsd:element name="Equipment_x0020_ID" ma:index="5" nillable="true" ma:displayName="Equipment ID" ma:list="{33101d7b-be24-4ad2-a71c-5c297eac45d5}" ma:internalName="Equipment_x0020_ID" ma:showField="Titl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ocation_x0020_ID" ma:index="6" nillable="true" ma:displayName="Location ID" ma:list="{f0ae0007-3476-4348-82ee-4fd752cbea6c}" ma:internalName="Location_x0020_ID" ma:showField="Location_x0020_I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Document_x0020_Relation_x0020_Type" ma:index="7" ma:displayName="Document Relation Type" ma:format="Dropdown" ma:internalName="Document_x0020_Relation_x0020_Type">
      <xsd:simpleType>
        <xsd:restriction base="dms:Choice">
          <xsd:enumeration value="Building"/>
          <xsd:enumeration value="Equipment"/>
          <xsd:enumeration value="General"/>
        </xsd:restriction>
      </xsd:simpleType>
    </xsd:element>
    <xsd:element name="Document_x0020_Language" ma:index="8" nillable="true" ma:displayName="Document Language" ma:list="{da7eb622-0eec-40dc-8752-7eb9c8be8702}" ma:internalName="Document_x0020_Language" ma:showField="Titl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Papercopy_x0020_File" ma:index="9" nillable="true" ma:displayName="Papercopy Binder" ma:internalName="Papercopy_x0020_File">
      <xsd:simpleType>
        <xsd:restriction base="dms:Text">
          <xsd:maxLength value="255"/>
        </xsd:restriction>
      </xsd:simpleType>
    </xsd:element>
    <xsd:element name="Release_x0020_Date" ma:index="10" nillable="true" ma:displayName="Release Date" ma:format="DateOnly" ma:internalName="Release_x0020_Date">
      <xsd:simpleType>
        <xsd:restriction base="dms:DateTime"/>
      </xsd:simpleType>
    </xsd:element>
    <xsd:element name="Filetype" ma:index="11" nillable="true" ma:displayName="Filetype" ma:format="Dropdown" ma:internalName="Filetype">
      <xsd:simpleType>
        <xsd:restriction base="dms:Choice">
          <xsd:enumeration value="E-plan"/>
          <xsd:enumeration value="PDF"/>
          <xsd:enumeration value="DOC"/>
          <xsd:enumeration value="XLS"/>
          <xsd:enumeration value="DWG"/>
          <xsd:enumeration value="MP4"/>
          <xsd:enumeration value="ZIP"/>
          <xsd:enumeration value="PPT"/>
        </xsd:restriction>
      </xsd:simpleType>
    </xsd:element>
    <xsd:element name="Electric_x0020_Board_x0020_ID" ma:index="12" nillable="true" ma:displayName="Electric Board ID" ma:indexed="true" ma:internalName="Electric_x0020_Board_x0020_ID">
      <xsd:simpleType>
        <xsd:restriction base="dms:Text">
          <xsd:maxLength value="255"/>
        </xsd:restriction>
      </xsd:simpleType>
    </xsd:element>
    <xsd:element name="Papercopy_x0020_Cupboard" ma:index="13" nillable="true" ma:displayName="Papercopy Cupboard" ma:decimals="0" ma:internalName="Papercopy_x0020_Cupboard">
      <xsd:simpleType>
        <xsd:restriction base="dms:Number"/>
      </xsd:simpleType>
    </xsd:element>
    <xsd:element name="RG_WF_name" ma:index="14" nillable="true" ma:displayName="RG_WF_name" ma:hidden="true" ma:internalName="RG_WF_name" ma:readOnly="false">
      <xsd:simpleType>
        <xsd:restriction base="dms:Text">
          <xsd:maxLength value="255"/>
        </xsd:restriction>
      </xsd:simpleType>
    </xsd:element>
    <xsd:element name="RG_WF_type" ma:index="15" nillable="true" ma:displayName="RG_WF_type" ma:hidden="true" ma:internalName="RG_WF_type" ma:readOnly="false">
      <xsd:simpleType>
        <xsd:restriction base="dms:Text">
          <xsd:maxLength value="255"/>
        </xsd:restriction>
      </xsd:simpleType>
    </xsd:element>
    <xsd:element name="RG_WF_language" ma:index="18" nillable="true" ma:displayName="RG_WF_language" ma:hidden="true" ma:internalName="RG_WF_language" ma:readOnly="false">
      <xsd:simpleType>
        <xsd:restriction base="dms:Text">
          <xsd:maxLength value="255"/>
        </xsd:restriction>
      </xsd:simpleType>
    </xsd:element>
    <xsd:element name="MediaServiceMetadata" ma:index="1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20" nillable="true" ma:displayName="MediaServiceFastMetadata" ma:hidden="true" ma:internalName="MediaServiceFastMetadata" ma:readOnly="true">
      <xsd:simpleType>
        <xsd:restriction base="dms:Note"/>
      </xsd:simpleType>
    </xsd:element>
    <xsd:element name="RG_WF_disp_name" ma:index="27" nillable="true" ma:displayName="RG_WF_disp_name" ma:hidden="true" ma:internalName="RG_WF_disp_name" ma:readOnly="false">
      <xsd:simpleType>
        <xsd:restriction base="dms:Text">
          <xsd:maxLength value="255"/>
        </xsd:restriction>
      </xsd:simpleType>
    </xsd:element>
    <xsd:element name="MediaServiceAutoKeyPoints" ma:index="2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33" nillable="true" ma:displayName="MediaServiceDateTaken" ma:hidden="true" ma:internalName="MediaServiceDateTaken" ma:readOnly="true">
      <xsd:simpleType>
        <xsd:restriction base="dms:Text"/>
      </xsd:simpleType>
    </xsd:element>
    <xsd:element name="RG_x0020_Synchronize_x0020_Document_x0020_Type" ma:index="34" nillable="true" ma:displayName="RG Synchronize Document Type" ma:internalName="RG_x0020_Synchronize_x0020_Document_x0020_Typ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Location" ma:index="35" ma:displayName="Location" ma:format="Dropdown" ma:internalName="Location">
      <xsd:simpleType>
        <xsd:restriction base="dms:Choice">
          <xsd:enumeration value="Global"/>
          <xsd:enumeration value="Moeskroen"/>
          <xsd:enumeration value="Vilvoorde"/>
        </xsd:restriction>
      </xsd:simpleType>
    </xsd:element>
    <xsd:element name="BatchID" ma:index="36" nillable="true" ma:displayName="BatchID" ma:decimals="0" ma:hidden="true" ma:internalName="BatchID" ma:readOnly="false">
      <xsd:simpleType>
        <xsd:restriction base="dms:Number"/>
      </xsd:simpleType>
    </xsd:element>
    <xsd:element name="M2S_x0020_Notes" ma:index="37" nillable="true" ma:displayName="M2S Notes" ma:internalName="M2S_x0020_Notes">
      <xsd:simpleType>
        <xsd:restriction base="dms:Note">
          <xsd:maxLength value="255"/>
        </xsd:restriction>
      </xsd:simpleType>
    </xsd:element>
    <xsd:element name="M2S_x0020_Equipment_x0020_ID" ma:index="38" nillable="true" ma:displayName="M2S Equipment ID" ma:internalName="M2S_x0020_Equipment_x0020_ID">
      <xsd:simpleType>
        <xsd:restriction base="dms:Text">
          <xsd:maxLength value="255"/>
        </xsd:restriction>
      </xsd:simpleType>
    </xsd:element>
    <xsd:element name="M2S_x0020_Override" ma:index="39" nillable="true" ma:displayName="M2S Override" ma:default="0" ma:internalName="M2S_x0020_Override">
      <xsd:simpleType>
        <xsd:restriction base="dms:Boolean"/>
      </xsd:simpleType>
    </xsd:element>
    <xsd:element name="M2S_x0020_New" ma:index="40" nillable="true" ma:displayName="M2S New" ma:default="0" ma:internalName="M2S_x0020_New">
      <xsd:simpleType>
        <xsd:restriction base="dms:Boolean"/>
      </xsd:simpleType>
    </xsd:element>
    <xsd:element name="lcf76f155ced4ddcb4097134ff3c332f" ma:index="42" nillable="true" ma:taxonomy="true" ma:internalName="lcf76f155ced4ddcb4097134ff3c332f" ma:taxonomyFieldName="MediaServiceImageTags" ma:displayName="Image Tags" ma:readOnly="false" ma:fieldId="{5cf76f15-5ced-4ddc-b409-7134ff3c332f}" ma:taxonomyMulti="true" ma:sspId="17a0dbe1-8282-4a1b-9e52-b81f8cfc2a0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4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4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46" nillable="true" ma:displayName="MediaServiceEventHashCode" ma:hidden="true" ma:internalName="MediaServiceEventHashCode" ma:readOnly="true">
      <xsd:simpleType>
        <xsd:restriction base="dms:Text"/>
      </xsd:simpleType>
    </xsd:element>
    <xsd:element name="InstrReq" ma:index="47" nillable="true" ma:displayName="InstrReq" ma:decimals="0" ma:internalName="InstrReq">
      <xsd:simpleType>
        <xsd:restriction base="dms:Number"/>
      </xsd:simpleType>
    </xsd:element>
    <xsd:element name="MediaServiceObjectDetectorVersions" ma:index="48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DocLink_x003f_" ma:index="49" nillable="true" ma:displayName="DocLink?" ma:default="0" ma:format="Dropdown" ma:internalName="DocLink_x003f_">
      <xsd:simpleType>
        <xsd:restriction base="dms:Boolean"/>
      </xsd:simpleType>
    </xsd:element>
    <xsd:element name="MediaServiceSearchProperties" ma:index="5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2S_ReqNr" ma:index="51" nillable="true" ma:displayName="M2S ReqNr" ma:format="Dropdown" ma:internalName="M2S_ReqNr">
      <xsd:simpleType>
        <xsd:restriction base="dms:Text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920fc89-9b9e-4ed2-9bc3-359895254a97" elementFormDefault="qualified">
    <xsd:import namespace="http://schemas.microsoft.com/office/2006/documentManagement/types"/>
    <xsd:import namespace="http://schemas.microsoft.com/office/infopath/2007/PartnerControls"/>
    <xsd:element name="_dlc_DocId" ma:index="21" nillable="true" ma:displayName="Document ID Value" ma:description="The value of the document ID assigned to this item." ma:internalName="_dlc_DocId" ma:readOnly="true">
      <xsd:simpleType>
        <xsd:restriction base="dms:Text"/>
      </xsd:simpleType>
    </xsd:element>
    <xsd:element name="_dlc_DocIdUrl" ma:index="22" nillable="true" ma:displayName="Document ID" ma:description="Permanent link to this doc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23" nillable="true" ma:displayName="Persist ID" ma:description="Keep ID on add." ma:hidden="true" ma:internalName="_dlc_DocIdPersistId" ma:readOnly="true">
      <xsd:simpleType>
        <xsd:restriction base="dms:Boolean"/>
      </xsd:simpleType>
    </xsd:element>
    <xsd:element name="SharedWithUsers" ma:index="3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3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43" nillable="true" ma:displayName="Taxonomy Catch All Column" ma:hidden="true" ma:list="{31a35d7b-2dd6-43ef-8ad9-c7bd0847a784}" ma:internalName="TaxCatchAll" ma:showField="CatchAllData" ma:web="5920fc89-9b9e-4ed2-9bc3-359895254a9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26" ma:displayName="Content Type"/>
        <xsd:element ref="dc:title" minOccurs="0" maxOccurs="1" ma:index="1" ma:displayName="Document Description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Document_x0020_Type xmlns="aba5a46e-1a19-46c2-9d5f-86063d1c04f3">25</Document_x0020_Type>
    <Document_x0020_Sub_x0020_Type xmlns="aba5a46e-1a19-46c2-9d5f-86063d1c04f3">1</Document_x0020_Sub_x0020_Type>
    <RG_WF_type xmlns="aba5a46e-1a19-46c2-9d5f-86063d1c04f3">RA Site</RG_WF_type>
    <Equipment_x0020_ID xmlns="aba5a46e-1a19-46c2-9d5f-86063d1c04f3" xsi:nil="true"/>
    <Location_x0020_ID xmlns="aba5a46e-1a19-46c2-9d5f-86063d1c04f3" xsi:nil="true"/>
    <RG_WF_disp_name xmlns="aba5a46e-1a19-46c2-9d5f-86063d1c04f3">risico analyse elektrische bord gebouw B250 - </RG_WF_disp_name>
    <Electric_x0020_Board_x0020_ID xmlns="aba5a46e-1a19-46c2-9d5f-86063d1c04f3" xsi:nil="true"/>
    <Release_x0020_Date xmlns="aba5a46e-1a19-46c2-9d5f-86063d1c04f3" xsi:nil="true"/>
    <Papercopy_x0020_Cupboard xmlns="aba5a46e-1a19-46c2-9d5f-86063d1c04f3" xsi:nil="true"/>
    <RG_WF_language xmlns="aba5a46e-1a19-46c2-9d5f-86063d1c04f3">NL</RG_WF_language>
    <Document_x0020_Language xmlns="aba5a46e-1a19-46c2-9d5f-86063d1c04f3">
      <Value>1</Value>
    </Document_x0020_Language>
    <RG_WF_name xmlns="aba5a46e-1a19-46c2-9d5f-86063d1c04f3">risico analyse elektrische bord gebouw B250</RG_WF_name>
    <Document_x0020_Relation_x0020_Type xmlns="aba5a46e-1a19-46c2-9d5f-86063d1c04f3">Building</Document_x0020_Relation_x0020_Type>
    <Papercopy_x0020_File xmlns="aba5a46e-1a19-46c2-9d5f-86063d1c04f3" xsi:nil="true"/>
    <Filetype xmlns="aba5a46e-1a19-46c2-9d5f-86063d1c04f3">DOC</Filetype>
    <DocumentID xmlns="aba5a46e-1a19-46c2-9d5f-86063d1c04f3" xsi:nil="true"/>
    <_dlc_DocId xmlns="5920fc89-9b9e-4ed2-9bc3-359895254a97">SICVI-865455010-900</_dlc_DocId>
    <_dlc_DocIdUrl xmlns="5920fc89-9b9e-4ed2-9bc3-359895254a97">
      <Url>https://cargillonline.sharepoint.com/sites/VilvoordeSiteManagement/VAIS/_layouts/15/DocIdRedir.aspx?ID=SICVI-865455010-900</Url>
      <Description>SICVI-865455010-900</Description>
    </_dlc_DocIdUrl>
    <RG_x0020_Synchronize_x0020_Document_x0020_Type xmlns="aba5a46e-1a19-46c2-9d5f-86063d1c04f3">
      <Url xsi:nil="true"/>
      <Description xsi:nil="true"/>
    </RG_x0020_Synchronize_x0020_Document_x0020_Type>
    <Location xmlns="aba5a46e-1a19-46c2-9d5f-86063d1c04f3">Vilvoorde</Location>
    <BatchID xmlns="aba5a46e-1a19-46c2-9d5f-86063d1c04f3">900</BatchID>
    <M2S_x0020_New xmlns="aba5a46e-1a19-46c2-9d5f-86063d1c04f3">false</M2S_x0020_New>
    <M2S_x0020_Equipment_x0020_ID xmlns="aba5a46e-1a19-46c2-9d5f-86063d1c04f3" xsi:nil="true"/>
    <lcf76f155ced4ddcb4097134ff3c332f xmlns="aba5a46e-1a19-46c2-9d5f-86063d1c04f3">
      <Terms xmlns="http://schemas.microsoft.com/office/infopath/2007/PartnerControls"/>
    </lcf76f155ced4ddcb4097134ff3c332f>
    <M2S_x0020_Override xmlns="aba5a46e-1a19-46c2-9d5f-86063d1c04f3">false</M2S_x0020_Override>
    <M2S_x0020_Notes xmlns="aba5a46e-1a19-46c2-9d5f-86063d1c04f3" xsi:nil="true"/>
    <DocLink_x003f_ xmlns="aba5a46e-1a19-46c2-9d5f-86063d1c04f3">false</DocLink_x003f_>
    <TaxCatchAll xmlns="5920fc89-9b9e-4ed2-9bc3-359895254a97" xsi:nil="true"/>
    <InstrReq xmlns="aba5a46e-1a19-46c2-9d5f-86063d1c04f3" xsi:nil="true"/>
    <M2S_ReqNr xmlns="aba5a46e-1a19-46c2-9d5f-86063d1c04f3" xsi:nil="true"/>
  </documentManagement>
</p:properties>
</file>

<file path=customXml/item5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Version=16.0.0.0, Culture=neutral, PublicKeyToken=71e9bce111e9429c</Assembly>
    <Class>Microsoft.Office.DocumentManagement.Internal.DocIdHandler</Class>
    <Data/>
    <Filter/>
  </Receiver>
</spe:Receivers>
</file>

<file path=customXml/itemProps1.xml><?xml version="1.0" encoding="utf-8"?>
<ds:datastoreItem xmlns:ds="http://schemas.openxmlformats.org/officeDocument/2006/customXml" ds:itemID="{182C0021-8202-4BFC-A27E-EEB7B87A6422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697107E4-E557-46EB-B38A-4ED2DE1EA7E9}"/>
</file>

<file path=customXml/itemProps3.xml><?xml version="1.0" encoding="utf-8"?>
<ds:datastoreItem xmlns:ds="http://schemas.openxmlformats.org/officeDocument/2006/customXml" ds:itemID="{0AD668C6-1775-443A-9D97-FCB21D869D96}"/>
</file>

<file path=customXml/itemProps4.xml><?xml version="1.0" encoding="utf-8"?>
<ds:datastoreItem xmlns:ds="http://schemas.openxmlformats.org/officeDocument/2006/customXml" ds:itemID="{10EC22F2-D3AF-4483-B48E-D6BD0E3F8993}"/>
</file>

<file path=customXml/itemProps5.xml><?xml version="1.0" encoding="utf-8"?>
<ds:datastoreItem xmlns:ds="http://schemas.openxmlformats.org/officeDocument/2006/customXml" ds:itemID="{4AD1683F-6B27-4988-8BD2-7467E6E50543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13</Pages>
  <Words>3750</Words>
  <Characters>20626</Characters>
  <Application>Microsoft Office Word</Application>
  <DocSecurity>0</DocSecurity>
  <Lines>171</Lines>
  <Paragraphs>48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Cargill</Company>
  <LinksUpToDate>false</LinksUpToDate>
  <CharactersWithSpaces>24328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Johan Draelants</dc:creator>
  <cp:lastModifiedBy>Johan Draelants</cp:lastModifiedBy>
  <cp:revision>3</cp:revision>
  <dcterms:created xsi:type="dcterms:W3CDTF">2015-11-03T13:41:00Z</dcterms:created>
  <dcterms:modified xsi:type="dcterms:W3CDTF">2015-11-04T11:29:00Z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0x0101004E1D33A1362FE24D93D36F5ACAA57D21</vt:lpwstr>
  </property>
  <property fmtid="{D5CDD505-2E9C-101B-9397-08002B2CF9AE}" pid="3" name="_dlc_DocIdItemGuid">
    <vt:lpwstr>92b12530-7168-4c7f-9767-53d4d5dc169e</vt:lpwstr>
  </property>
  <property fmtid="{D5CDD505-2E9C-101B-9397-08002B2CF9AE}" pid="4" name="Set WF_name for Docs">
    <vt:lpwstr>https://cargillonline.sharepoint.com/sites/VilvoordeSiteManagement/VAIS/_layouts/15/wrkstat.aspx?List=aba5a46e-1a19-46c2-9d5f-86063d1c04f3&amp;WorkflowInstanceName=5e8b1c80-5a14-4779-8fa1-b89e4883b3d0, Done</vt:lpwstr>
  </property>
</Properties>
</file>