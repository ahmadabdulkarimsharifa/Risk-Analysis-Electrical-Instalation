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83963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B83963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B83963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Schakelaar op bord vervangen door type IP2X</w:t>
            </w:r>
          </w:p>
        </w:tc>
      </w:tr>
      <w:tr w:rsidR="004C1595" w:rsidRPr="00B83963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83963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756888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56888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B83963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B83963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technische ruimte.</w:t>
            </w:r>
          </w:p>
        </w:tc>
      </w:tr>
      <w:tr w:rsidR="0032138D" w:rsidRPr="00B83963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B83963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B83963">
        <w:trPr>
          <w:trHeight w:hRule="exact" w:val="8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83963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B83963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B83963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83963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B8396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</w:tc>
      </w:tr>
      <w:tr w:rsidR="0032138D" w:rsidRPr="00756888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56888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B8396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83963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B83963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B83963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B83963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B83963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B8396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B8396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B8396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  <w:r>
              <w:rPr>
                <w:lang w:val="nl-BE"/>
              </w:rPr>
              <w:t>Kabellabeling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B83963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B8396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B8396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B8396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B8396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B8396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B8396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B8396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B83963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B8396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B8396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756888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B8396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B83963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756888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56888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B83963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B469FE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B469FE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B469FE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35BA" w:rsidRDefault="000C35BA">
      <w:r>
        <w:separator/>
      </w:r>
    </w:p>
  </w:endnote>
  <w:endnote w:type="continuationSeparator" w:id="0">
    <w:p w:rsidR="000C35BA" w:rsidRDefault="000C3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Default="00534A2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B83963" w:rsidRPr="00B83963">
      <w:rPr>
        <w:rFonts w:asciiTheme="majorHAnsi" w:eastAsiaTheme="majorEastAsia" w:hAnsiTheme="majorHAnsi" w:cstheme="majorBidi"/>
        <w:noProof/>
      </w:rPr>
      <w:t>8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34A2B" w:rsidRDefault="00534A2B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35BA" w:rsidRDefault="000C35BA">
      <w:r>
        <w:separator/>
      </w:r>
    </w:p>
  </w:footnote>
  <w:footnote w:type="continuationSeparator" w:id="0">
    <w:p w:rsidR="000C35BA" w:rsidRDefault="000C35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Pr="004C1595" w:rsidRDefault="00534A2B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B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B</w:t>
    </w:r>
    <w:r w:rsidR="00875EF6">
      <w:rPr>
        <w:b/>
        <w:sz w:val="28"/>
        <w:szCs w:val="28"/>
        <w:lang w:val="nl-BE"/>
      </w:rPr>
      <w:t>1</w:t>
    </w:r>
    <w:r w:rsidR="00B83963">
      <w:rPr>
        <w:b/>
        <w:sz w:val="28"/>
        <w:szCs w:val="28"/>
        <w:lang w:val="nl-BE"/>
      </w:rPr>
      <w:t>11-1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C35BA"/>
    <w:rsid w:val="00172B2A"/>
    <w:rsid w:val="0028734D"/>
    <w:rsid w:val="002F064B"/>
    <w:rsid w:val="00300A77"/>
    <w:rsid w:val="0032138D"/>
    <w:rsid w:val="0049684F"/>
    <w:rsid w:val="004A1339"/>
    <w:rsid w:val="004C1595"/>
    <w:rsid w:val="00534540"/>
    <w:rsid w:val="00534A2B"/>
    <w:rsid w:val="005A7D26"/>
    <w:rsid w:val="005E6220"/>
    <w:rsid w:val="006C5222"/>
    <w:rsid w:val="00756888"/>
    <w:rsid w:val="007B0561"/>
    <w:rsid w:val="007E73A5"/>
    <w:rsid w:val="00803111"/>
    <w:rsid w:val="0083315F"/>
    <w:rsid w:val="00875EF6"/>
    <w:rsid w:val="008F0B9A"/>
    <w:rsid w:val="009D5853"/>
    <w:rsid w:val="00A057BB"/>
    <w:rsid w:val="00A20563"/>
    <w:rsid w:val="00B52DA4"/>
    <w:rsid w:val="00B830A2"/>
    <w:rsid w:val="00B83963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B111-1 -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B111-1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SICVI-865455010-898</_dlc_DocId>
    <_dlc_DocIdUrl xmlns="5920fc89-9b9e-4ed2-9bc3-359895254a97">
      <Url>https://cargillonline.sharepoint.com/sites/VilvoordeSiteManagement/VAIS/_layouts/15/DocIdRedir.aspx?ID=SICVI-865455010-898</Url>
      <Description>SICVI-865455010-898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898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C0B45EBB-C91E-4CE3-B2A8-1FF6EA79AA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70994F-E7C2-4BCE-8954-8AA2178F3372}"/>
</file>

<file path=customXml/itemProps3.xml><?xml version="1.0" encoding="utf-8"?>
<ds:datastoreItem xmlns:ds="http://schemas.openxmlformats.org/officeDocument/2006/customXml" ds:itemID="{7B9C106D-5443-41AD-B569-3AB6B269578F}"/>
</file>

<file path=customXml/itemProps4.xml><?xml version="1.0" encoding="utf-8"?>
<ds:datastoreItem xmlns:ds="http://schemas.openxmlformats.org/officeDocument/2006/customXml" ds:itemID="{A45535D7-BD91-4305-BDAC-7A0E1CE9C3F7}"/>
</file>

<file path=customXml/itemProps5.xml><?xml version="1.0" encoding="utf-8"?>
<ds:datastoreItem xmlns:ds="http://schemas.openxmlformats.org/officeDocument/2006/customXml" ds:itemID="{9EB4CA24-A3CB-49E1-B5CD-648185E6A4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3715</Words>
  <Characters>20434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2015-11-05T07:33:00Z</dcterms:created>
  <dcterms:modified xsi:type="dcterms:W3CDTF">2015-11-05T07:33:00Z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e8913de6-79a9-4c93-88bc-92e8b01a832a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https://cargillonline.sharepoint.com/sites/VilvoordeSiteManagement/VAIS/_layouts/15/wrkstat.aspx?List=aba5a46e-1a19-46c2-9d5f-86063d1c04f3&amp;WorkflowInstanceName=83244027-5984-498c-ba2f-ce2ce9eecf9f, Done</vt:lpwstr>
  </property>
</Properties>
</file>