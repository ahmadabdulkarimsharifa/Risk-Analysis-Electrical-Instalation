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32138D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6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40" w:lineRule="exact"/>
              <w:rPr>
                <w:sz w:val="15"/>
                <w:szCs w:val="15"/>
              </w:rPr>
            </w:pPr>
          </w:p>
          <w:p w:rsidR="0032138D" w:rsidRDefault="0080311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C90E89" w:rsidTr="00A057BB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RPr="00C90E89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 w:rsidP="00A057B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en borden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installatie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geopen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onbevoegden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642D2F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  <w:p w:rsidR="005A7D26" w:rsidRDefault="005A7D26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300A77">
            <w:pPr>
              <w:rPr>
                <w:lang w:val="nl-BE"/>
              </w:rPr>
            </w:pPr>
            <w:r>
              <w:rPr>
                <w:lang w:val="nl-BE"/>
              </w:rPr>
              <w:t>Elektrische borden dienen ten allen tijde afgesloten te zijn.</w:t>
            </w:r>
          </w:p>
        </w:tc>
      </w:tr>
      <w:tr w:rsidR="0032138D" w:rsidRPr="00C90E89">
        <w:trPr>
          <w:trHeight w:hRule="exact" w:val="145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4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1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642D2F">
            <w:pPr>
              <w:rPr>
                <w:lang w:val="nl-BE"/>
              </w:rPr>
            </w:pPr>
            <w:r>
              <w:rPr>
                <w:lang w:val="nl-BE"/>
              </w:rPr>
              <w:t>Aanbrengen van bijkomende afscherming op hoofdschakelaar en verdeelrail.</w:t>
            </w:r>
          </w:p>
        </w:tc>
      </w:tr>
      <w:tr w:rsidR="0032138D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isolatie,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24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C90E89" w:rsidTr="005A7D26">
        <w:trPr>
          <w:trHeight w:hRule="exact" w:val="14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C90E89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A7D26" w:rsidRPr="005A7D26" w:rsidRDefault="005A7D26">
            <w:pPr>
              <w:rPr>
                <w:lang w:val="nl-BE"/>
              </w:rPr>
            </w:pPr>
          </w:p>
        </w:tc>
      </w:tr>
      <w:tr w:rsidR="004C1595" w:rsidRPr="00C90E89" w:rsidTr="005A7D26">
        <w:trPr>
          <w:trHeight w:hRule="exact" w:val="55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te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5A7D26" w:rsidRDefault="005A7D26" w:rsidP="009D5853">
            <w:pPr>
              <w:rPr>
                <w:lang w:val="nl-BE"/>
              </w:rPr>
            </w:pPr>
            <w:r w:rsidRPr="005A7D26">
              <w:rPr>
                <w:lang w:val="nl-BE"/>
              </w:rPr>
              <w:t>Gebruik van PBM´s zoals beschreven in procedure</w:t>
            </w:r>
          </w:p>
        </w:tc>
      </w:tr>
      <w:tr w:rsidR="004C1595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: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’s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ikt (is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onvoldoende isolatie en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bescherming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2F064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Andere…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4C1595" w:rsidRPr="004C1595" w:rsidRDefault="004C1595" w:rsidP="004C1595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</w:tbl>
    <w:p w:rsidR="0032138D" w:rsidRDefault="0032138D">
      <w:pPr>
        <w:sectPr w:rsidR="0032138D">
          <w:headerReference w:type="default" r:id="rId9"/>
          <w:footerReference w:type="default" r:id="rId10"/>
          <w:pgSz w:w="16840" w:h="11900" w:orient="landscape"/>
          <w:pgMar w:top="1540" w:right="980" w:bottom="280" w:left="920" w:header="712" w:footer="460" w:gutter="0"/>
          <w:pgNumType w:start="1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C159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625AA3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625AA3">
            <w:pPr>
              <w:spacing w:line="200" w:lineRule="exact"/>
            </w:pPr>
          </w:p>
          <w:p w:rsidR="00F65661" w:rsidRDefault="00F65661" w:rsidP="00625AA3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625AA3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625AA3">
            <w:pPr>
              <w:spacing w:line="200" w:lineRule="exact"/>
            </w:pPr>
          </w:p>
          <w:p w:rsidR="00F65661" w:rsidRDefault="00F65661" w:rsidP="00625AA3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C90E89" w:rsidTr="004C1595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3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C1595">
        <w:trPr>
          <w:trHeight w:hRule="exact" w:val="277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17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.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44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dubbe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line="262" w:lineRule="auto"/>
              <w:ind w:left="23" w:right="54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line="262" w:lineRule="auto"/>
              <w:ind w:left="23" w:right="2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-1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79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C1595">
        <w:trPr>
          <w:trHeight w:hRule="exact" w:val="170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 w:line="262" w:lineRule="auto"/>
              <w:ind w:left="23" w:right="3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4C1595" w:rsidRDefault="00803111">
            <w:pPr>
              <w:ind w:left="23"/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TN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: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s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lt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ili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ghede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/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au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oma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C1595" w:rsidTr="004C1595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gevoe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?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4C1595" w:rsidRPr="00803111" w:rsidRDefault="004C1595" w:rsidP="009D5853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RPr="00756888" w:rsidTr="004C1595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</w:p>
          <w:p w:rsidR="004C1595" w:rsidRPr="00803111" w:rsidRDefault="005A7D26" w:rsidP="009D5853">
            <w:pPr>
              <w:spacing w:before="18" w:line="262" w:lineRule="auto"/>
              <w:ind w:left="23" w:right="6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Er zijn zichtbaar doorverbonden beveiligings componenten.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16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756888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4C1595" w:rsidP="009D5853">
            <w:pPr>
              <w:rPr>
                <w:lang w:val="nl-BE"/>
              </w:rPr>
            </w:pPr>
          </w:p>
        </w:tc>
      </w:tr>
      <w:tr w:rsidR="004C1595" w:rsidRPr="00C90E89" w:rsidTr="004C1595">
        <w:trPr>
          <w:trHeight w:hRule="exact" w:val="129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ymboo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"aa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"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m</w:t>
            </w:r>
          </w:p>
          <w:p w:rsidR="004C1595" w:rsidRPr="00803111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geel/groene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of aangesloten.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6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  <w:p w:rsidR="004C1595" w:rsidRDefault="004C1595" w:rsidP="009D5853">
            <w:pPr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deu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D07321" w:rsidP="009D5853">
            <w:pPr>
              <w:rPr>
                <w:lang w:val="nl-BE"/>
              </w:rPr>
            </w:pPr>
            <w:r w:rsidRPr="00D07321">
              <w:rPr>
                <w:lang w:val="nl-BE"/>
              </w:rPr>
              <w:t>Aanbrengen van het aardingssymbool op alle aardingspunten</w:t>
            </w:r>
          </w:p>
        </w:tc>
      </w:tr>
    </w:tbl>
    <w:p w:rsidR="0032138D" w:rsidRPr="00D07321" w:rsidRDefault="0032138D">
      <w:pPr>
        <w:rPr>
          <w:lang w:val="nl-BE"/>
        </w:rPr>
        <w:sectPr w:rsidR="0032138D" w:rsidRPr="00D07321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D07321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A1339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D07321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D07321" w:rsidRDefault="00F65661">
            <w:pPr>
              <w:spacing w:line="200" w:lineRule="exact"/>
              <w:rPr>
                <w:lang w:val="nl-BE"/>
              </w:rPr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625AA3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625AA3">
            <w:pPr>
              <w:spacing w:line="200" w:lineRule="exact"/>
            </w:pPr>
          </w:p>
          <w:p w:rsidR="00F65661" w:rsidRDefault="00F65661" w:rsidP="00625AA3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625AA3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625AA3">
            <w:pPr>
              <w:spacing w:line="200" w:lineRule="exact"/>
            </w:pPr>
          </w:p>
          <w:p w:rsidR="00F65661" w:rsidRDefault="00F65661" w:rsidP="00625AA3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Tr="004A1339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-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3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1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A1339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43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C90E89" w:rsidTr="004A1339">
        <w:trPr>
          <w:trHeight w:hRule="exact" w:val="9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65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9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642D2F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300A77" w:rsidRDefault="00300A77" w:rsidP="00642D2F">
            <w:pPr>
              <w:rPr>
                <w:lang w:val="nl-BE"/>
              </w:rPr>
            </w:pPr>
            <w:r w:rsidRPr="00300A77">
              <w:rPr>
                <w:lang w:val="nl-BE"/>
              </w:rPr>
              <w:t>.</w:t>
            </w:r>
          </w:p>
        </w:tc>
      </w:tr>
      <w:tr w:rsidR="0032138D" w:rsidRPr="00C90E89" w:rsidTr="00D07321">
        <w:trPr>
          <w:trHeight w:hRule="exact" w:val="51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D0732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r w:rsidR="00D07321"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Buiten dienst stellen van beveiligingscomponenten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C90E89" w:rsidP="00D07321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>
            <w:pPr>
              <w:rPr>
                <w:lang w:val="nl-BE"/>
              </w:rPr>
            </w:pPr>
            <w:r>
              <w:rPr>
                <w:lang w:val="nl-BE"/>
              </w:rPr>
              <w:t>LOTO procedure toepassen , o</w:t>
            </w:r>
            <w:r w:rsidR="00C90E89">
              <w:rPr>
                <w:lang w:val="nl-BE"/>
              </w:rPr>
              <w:t>f verwijderen van aansluitingen bij buiten dienst</w:t>
            </w:r>
          </w:p>
        </w:tc>
      </w:tr>
      <w:tr w:rsidR="004A1339" w:rsidRPr="00C90E89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3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bog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4A1339" w:rsidTr="005A7D26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4A1339" w:rsidRPr="00803111" w:rsidRDefault="004A1339" w:rsidP="009D5853">
            <w:pPr>
              <w:spacing w:before="18" w:line="262" w:lineRule="auto"/>
              <w:ind w:left="23" w:right="7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16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7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doende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benede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D07321" w:rsidTr="00C90E89">
        <w:trPr>
          <w:trHeight w:hRule="exact" w:val="83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A1339" w:rsidRPr="00803111" w:rsidRDefault="004A1339" w:rsidP="009D5853">
            <w:pPr>
              <w:spacing w:before="18" w:line="262" w:lineRule="auto"/>
              <w:ind w:left="23" w:right="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D07321" w:rsidRDefault="00D07321" w:rsidP="009D5853">
            <w:pPr>
              <w:rPr>
                <w:lang w:val="nl-BE"/>
              </w:rPr>
            </w:pPr>
            <w:r w:rsidRPr="00D07321">
              <w:rPr>
                <w:lang w:val="nl-BE"/>
              </w:rPr>
              <w:t>Meetpennen van tester zijn onvoldoende afgeschermd.</w:t>
            </w:r>
            <w:r>
              <w:rPr>
                <w:lang w:val="nl-BE"/>
              </w:rPr>
              <w:t xml:space="preserve"> </w:t>
            </w:r>
            <w:r w:rsidRPr="00D07321">
              <w:rPr>
                <w:lang w:val="nl-BE"/>
              </w:rPr>
              <w:t>Aankoop van afgeschermde meetpennen.</w:t>
            </w: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risic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o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4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…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625AA3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625AA3">
            <w:pPr>
              <w:spacing w:line="200" w:lineRule="exact"/>
            </w:pPr>
          </w:p>
          <w:p w:rsidR="00F65661" w:rsidRDefault="00F65661" w:rsidP="00625AA3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625AA3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625AA3">
            <w:pPr>
              <w:spacing w:line="200" w:lineRule="exact"/>
            </w:pPr>
          </w:p>
          <w:p w:rsidR="00F65661" w:rsidRDefault="00F65661" w:rsidP="00625AA3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C90E89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4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A1339">
        <w:trPr>
          <w:trHeight w:hRule="exact" w:val="119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pun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 w:line="262" w:lineRule="auto"/>
              <w:ind w:left="23" w:right="-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51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-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D07321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642D2F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C90E89" w:rsidTr="009D5853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5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1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sat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n…</w:t>
            </w: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4A1339" w:rsidRPr="00803111" w:rsidRDefault="004A1339" w:rsidP="009D5853">
            <w:pPr>
              <w:spacing w:before="18" w:line="262" w:lineRule="auto"/>
              <w:ind w:left="23" w:right="75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opgehoop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D07321" w:rsidRPr="00C90E89" w:rsidTr="00534A2B">
        <w:trPr>
          <w:trHeight w:hRule="exact" w:val="552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07321" w:rsidRPr="00803111" w:rsidRDefault="00D07321" w:rsidP="00534A2B">
            <w:pPr>
              <w:spacing w:before="15" w:line="270" w:lineRule="auto"/>
              <w:ind w:left="28" w:right="1342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6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d,</w:t>
            </w:r>
            <w:r w:rsidRPr="00803111">
              <w:rPr>
                <w:rFonts w:ascii="Arial" w:eastAsia="Arial" w:hAnsi="Arial" w:cs="Arial"/>
                <w:b/>
                <w:spacing w:val="2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sse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op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ake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sfe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n.</w:t>
            </w:r>
          </w:p>
        </w:tc>
      </w:tr>
      <w:tr w:rsidR="00D07321" w:rsidTr="00534A2B">
        <w:trPr>
          <w:trHeight w:hRule="exact" w:val="54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4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179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D07321" w:rsidRPr="00803111" w:rsidRDefault="00D07321" w:rsidP="00534A2B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D07321" w:rsidRPr="00803111" w:rsidRDefault="00D07321" w:rsidP="00534A2B">
            <w:pPr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ktricit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D07321" w:rsidRDefault="00D07321" w:rsidP="00534A2B">
            <w:pPr>
              <w:spacing w:before="18" w:line="262" w:lineRule="auto"/>
              <w:ind w:left="23" w:right="94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,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534A2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625AA3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625AA3">
            <w:pPr>
              <w:spacing w:line="200" w:lineRule="exact"/>
            </w:pPr>
          </w:p>
          <w:p w:rsidR="00F65661" w:rsidRDefault="00F65661" w:rsidP="00625AA3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625AA3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625AA3">
            <w:pPr>
              <w:spacing w:line="200" w:lineRule="exact"/>
            </w:pPr>
          </w:p>
          <w:p w:rsidR="00F65661" w:rsidRDefault="00F65661" w:rsidP="00625AA3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C90E89" w:rsidTr="004A1339">
        <w:trPr>
          <w:trHeight w:hRule="exact" w:val="31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27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7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nd.</w:t>
            </w:r>
          </w:p>
        </w:tc>
      </w:tr>
      <w:tr w:rsidR="0032138D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 w:line="262" w:lineRule="auto"/>
              <w:ind w:left="23" w:right="220"/>
              <w:rPr>
                <w:rFonts w:ascii="Arial" w:eastAsia="Arial" w:hAnsi="Arial" w:cs="Arial"/>
                <w:sz w:val="17"/>
                <w:szCs w:val="17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doven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</w:t>
            </w:r>
            <w:r>
              <w:rPr>
                <w:rFonts w:ascii="Arial" w:eastAsia="Arial" w:hAnsi="Arial" w:cs="Arial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houde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oombanen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andhoude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32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13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19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C90E89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29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C90E89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32138D" w:rsidRPr="00756888" w:rsidTr="00CF0946">
        <w:trPr>
          <w:trHeight w:hRule="exact" w:val="6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52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756888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32138D" w:rsidRPr="00C90E89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59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Jaarlijkse IR inspectie door GRC.</w:t>
            </w:r>
          </w:p>
        </w:tc>
      </w:tr>
      <w:tr w:rsidR="0032138D" w:rsidTr="00CF0946">
        <w:trPr>
          <w:trHeight w:hRule="exact" w:val="5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gna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A1339" w:rsidRPr="00534A2B" w:rsidTr="00534A2B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.(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dampen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ffi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 w:rsidP="009D5853">
            <w:pPr>
              <w:rPr>
                <w:lang w:val="nl-BE"/>
              </w:rPr>
            </w:pPr>
          </w:p>
        </w:tc>
      </w:tr>
      <w:tr w:rsidR="00CF0946" w:rsidTr="00534A2B">
        <w:trPr>
          <w:trHeight w:hRule="exact" w:val="7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CF0946" w:rsidRPr="00803111" w:rsidRDefault="00CF0946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nagez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F0946" w:rsidRPr="00803111" w:rsidRDefault="00CF0946" w:rsidP="00534A2B">
            <w:pPr>
              <w:spacing w:before="18" w:line="262" w:lineRule="auto"/>
              <w:ind w:left="23" w:right="28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F0946" w:rsidRDefault="00CF0946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625AA3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625AA3">
            <w:pPr>
              <w:spacing w:line="200" w:lineRule="exact"/>
            </w:pPr>
          </w:p>
          <w:p w:rsidR="00F65661" w:rsidRDefault="00F65661" w:rsidP="00625AA3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625AA3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625AA3">
            <w:pPr>
              <w:spacing w:line="200" w:lineRule="exact"/>
            </w:pPr>
          </w:p>
          <w:p w:rsidR="00F65661" w:rsidRDefault="00F65661" w:rsidP="00625AA3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C90E89">
        <w:trPr>
          <w:trHeight w:hRule="exact" w:val="15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euz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 :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noodgeva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bouwma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gebouwe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30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Plan met uitwendige invloedsfactoren dient opgesteld te worden.</w:t>
            </w:r>
          </w:p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C90E89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8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49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C90E89" w:rsidTr="00534A2B">
        <w:trPr>
          <w:trHeight w:hRule="exact" w:val="84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1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ty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C90E89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>
            <w:pPr>
              <w:rPr>
                <w:lang w:val="nl-BE"/>
              </w:rPr>
            </w:pPr>
          </w:p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tij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C90E89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9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3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rop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5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bepaa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eweegb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6C5222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6C5222" w:rsidRPr="00803111" w:rsidRDefault="006C5222" w:rsidP="009D5853">
            <w:pPr>
              <w:spacing w:before="18" w:line="262" w:lineRule="auto"/>
              <w:ind w:left="23" w:right="52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eeë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6C5222" w:rsidRPr="00803111" w:rsidRDefault="006C5222" w:rsidP="009D5853">
            <w:pPr>
              <w:spacing w:before="18" w:line="262" w:lineRule="auto"/>
              <w:ind w:left="23" w:right="12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6C5222" w:rsidRDefault="006C5222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  <w:tr w:rsidR="006C5222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625AA3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625AA3">
            <w:pPr>
              <w:spacing w:line="200" w:lineRule="exact"/>
            </w:pPr>
          </w:p>
          <w:p w:rsidR="00F65661" w:rsidRDefault="00F65661" w:rsidP="00625AA3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625AA3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625AA3">
            <w:pPr>
              <w:spacing w:line="200" w:lineRule="exact"/>
            </w:pPr>
          </w:p>
          <w:p w:rsidR="00F65661" w:rsidRDefault="00F65661" w:rsidP="00625AA3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C90E89" w:rsidTr="006C5222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10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nt</w:t>
            </w:r>
            <w:r w:rsidRPr="00803111">
              <w:rPr>
                <w:rFonts w:ascii="Arial" w:eastAsia="Arial" w:hAnsi="Arial" w:cs="Arial"/>
                <w:b/>
                <w:spacing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bru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s</w:t>
            </w:r>
          </w:p>
        </w:tc>
      </w:tr>
      <w:tr w:rsidR="0032138D" w:rsidRPr="00C90E89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Installatie stemt niet overeen met het opgestelde plan.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  <w:p w:rsidR="0032138D" w:rsidRPr="00803111" w:rsidRDefault="00803111">
            <w:pPr>
              <w:spacing w:before="18" w:line="262" w:lineRule="auto"/>
              <w:ind w:left="23" w:right="20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Opstellen van plan met uitwendige invloedsfactoren.</w:t>
            </w:r>
          </w:p>
        </w:tc>
      </w:tr>
      <w:tr w:rsidR="009D5853" w:rsidRPr="00C90E89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.2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m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(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lijk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 zijn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tsyst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B52DA4" w:rsidP="009D5853">
            <w:pPr>
              <w:rPr>
                <w:lang w:val="nl-BE"/>
              </w:rPr>
            </w:pPr>
            <w:r w:rsidRPr="00B52DA4">
              <w:rPr>
                <w:lang w:val="nl-BE"/>
              </w:rPr>
              <w:t>Aanduiding op borden dient aangebracht te worden.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is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ilig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te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9D5853">
            <w:r>
              <w:t>Up to date brengen van schema´s.</w:t>
            </w:r>
          </w:p>
        </w:tc>
      </w:tr>
      <w:tr w:rsidR="009D5853" w:rsidRPr="00642D2F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gegeve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elektrische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642D2F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642D2F" w:rsidRDefault="00642D2F" w:rsidP="009D5853">
            <w:pPr>
              <w:rPr>
                <w:lang w:val="nl-BE"/>
              </w:rPr>
            </w:pPr>
            <w:r w:rsidRPr="00642D2F">
              <w:rPr>
                <w:lang w:val="nl-BE"/>
              </w:rPr>
              <w:t>Spanningsaanduiding dient aangebracht te worden alsook de bordnummering terugplaatsen.</w:t>
            </w:r>
          </w:p>
        </w:tc>
      </w:tr>
      <w:tr w:rsidR="009D5853" w:rsidRPr="00B52DA4" w:rsidTr="005D6387">
        <w:trPr>
          <w:trHeight w:hRule="exact" w:val="131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kse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B52DA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9D5853" w:rsidP="009D5853">
            <w:pPr>
              <w:rPr>
                <w:lang w:val="nl-BE"/>
              </w:rPr>
            </w:pPr>
          </w:p>
        </w:tc>
      </w:tr>
      <w:tr w:rsidR="009D5853" w:rsidRPr="00C90E89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en stroombanen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geïdentificeerd (nummer, naam).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ilig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90E89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F0B9A" w:rsidRPr="008F0B9A" w:rsidRDefault="008F0B9A" w:rsidP="009D5853">
            <w:pPr>
              <w:rPr>
                <w:lang w:val="nl-BE"/>
              </w:rPr>
            </w:pP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iste 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rift 'st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'.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ct 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ij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voorwerpen.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equen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oegan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st,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dba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625AA3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625AA3">
            <w:pPr>
              <w:spacing w:line="200" w:lineRule="exact"/>
            </w:pPr>
          </w:p>
          <w:p w:rsidR="00F65661" w:rsidRDefault="00F65661" w:rsidP="00625AA3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625AA3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625AA3">
            <w:pPr>
              <w:spacing w:line="200" w:lineRule="exact"/>
            </w:pPr>
          </w:p>
          <w:p w:rsidR="00F65661" w:rsidRDefault="00F65661" w:rsidP="00625AA3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C90E89" w:rsidTr="00A20563">
        <w:trPr>
          <w:trHeight w:hRule="exact" w:val="43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8F0B9A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kleurencodes van de bedrading werd niet gerespecteerd.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Bemoeilijkte identificatie,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bron van vergissingen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5D6387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300A77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C90E89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300A77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leidingen en kabels zijn in onvoldoende mate gefixeerd of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vastgemaakt.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C90E89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C90E89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bedrading is niet ordelijk vastgemaakt of zit niet achter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gesloten kabelgoten.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bedrading,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C90E89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C90E89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 w:rsidR="00172B2A">
              <w:rPr>
                <w:sz w:val="19"/>
                <w:szCs w:val="19"/>
              </w:rPr>
              <w:t>10.12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zijn losse kabels of draden met blote aansluitdraad,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waarvan het uiteinde niet is afgemaakt of geïsoleerd, aanwezig in de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mogelijke 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C90E89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Het elektrisch materiaal is onvoldoende stevig bevestigd.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elektrisch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materieel, 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Tr="00A20563">
        <w:trPr>
          <w:trHeight w:hRule="exact" w:val="7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installatieverantwoordelijke aangeduid.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toezicht op de installatie inzake gebruik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Zie procedure EHSVP044, electrical safety.</w:t>
            </w:r>
          </w:p>
        </w:tc>
      </w:tr>
      <w:tr w:rsidR="009D5853" w:rsidTr="00A20563">
        <w:trPr>
          <w:trHeight w:hRule="exact" w:val="97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wordt er geen werkverantwoordelijke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aangeduid of bepaald.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planning werkzaamheden en coördinatie met installatieverantwoordelijke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Zie procedure EHSVP044, electrical safety.</w:t>
            </w:r>
          </w:p>
        </w:tc>
      </w:tr>
      <w:tr w:rsidR="009D5853" w:rsidRPr="00C90E89" w:rsidTr="00A20563">
        <w:trPr>
          <w:trHeight w:hRule="exact" w:val="113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wordt voorafgaand aan de werkzaamheden, aan of in 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nabijheid van elektrische installaties, geen risicobeoordeling gemaakt.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(Voor exploitatiewerkzaamheden of regelmatig wederkerende werkzaamheden volstaat een algemene procedure gesteund op een risico-analyse)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Zie instructiekaart SICVI010, werken aan LS installaties.</w:t>
            </w:r>
          </w:p>
        </w:tc>
      </w:tr>
      <w:tr w:rsidR="007E73A5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algemene procedure, gesteund op een risico-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analyse, voor exploitatiewerkzaamheden of regelmatig wederkerende werkzaamheden.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A20563">
        <w:trPr>
          <w:trHeight w:hRule="exact" w:val="80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voorafgaandelijk aan de werkzaamheden, geen overleg,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geen informatieuitwisseling en geen bepaling van gezamelijke maatregelen tussen de installatieverantwoordelijke en de werkverantwoordelijke.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A20563">
        <w:trPr>
          <w:trHeight w:hRule="exact" w:val="8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worden gestart zonder officieel akkoord van de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installatieverantwoordelijke.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 coördinatie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en bepaling van 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625AA3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625AA3">
            <w:pPr>
              <w:spacing w:line="200" w:lineRule="exact"/>
            </w:pPr>
          </w:p>
          <w:p w:rsidR="00F65661" w:rsidRDefault="00F65661" w:rsidP="00625AA3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625AA3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625AA3">
            <w:pPr>
              <w:spacing w:line="200" w:lineRule="exact"/>
            </w:pPr>
          </w:p>
          <w:p w:rsidR="00F65661" w:rsidRDefault="00F65661" w:rsidP="00625AA3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172B2A" w:rsidTr="007E73A5">
        <w:trPr>
          <w:trHeight w:hRule="exact" w:val="7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lijst voorhanden van werknemers die bevoegd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verklaard werden door de werkgever als BA4 of BA5 en die aanduidt voor welke werkzaamheden en  installatieonderdelen dat geldt.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door onbevoegden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C90E89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bevoegdheidsattesten of verklaringen zijn niet 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beschikking gesteld aan de werknemers in kwestie.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door werknemers, die niet bewust zijn dat ze daar niet bevoegd voor zijn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Attesten dienen nog ondertekend te worden.</w:t>
            </w:r>
          </w:p>
        </w:tc>
      </w:tr>
      <w:tr w:rsidR="009D5853" w:rsidTr="007E73A5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opleiding en periodieke training voor de werknemers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werkzaamheden onder spanning en buiten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onvoldoende opleiding 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training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C90E89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werkplek wordt niet afgebakend en er wordt geen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signalering aangebracht.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Werkzone dient beter afgebakend te worden tijdens werkzaamheden.</w:t>
            </w:r>
          </w:p>
        </w:tc>
      </w:tr>
      <w:tr w:rsidR="009D5853" w:rsidTr="00172B2A">
        <w:trPr>
          <w:trHeight w:hRule="exact" w:val="9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756888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door derden wordt er niet de nodige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informatie uitgewisseld mbt risico's eigen aan de elektrische installatie en eigen aan de werkzaamheden die uit te voeren zijn. </w:t>
            </w:r>
            <w:r w:rsidRPr="009D5853">
              <w:rPr>
                <w:sz w:val="19"/>
                <w:szCs w:val="19"/>
              </w:rPr>
              <w:t>(incl. oude elektrische installatiedelen)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172B2A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elektrische installaties zijn toegankelijk voor niet-bevoegde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personen.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blootstelling aan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00A77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C90E89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van werkzaamheden wordt de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installatie of installatieonderdeel niet altijd afgeschakeld of gescheiden van de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aan installatiedelen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CB1357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CB1357">
              <w:rPr>
                <w:sz w:val="19"/>
                <w:szCs w:val="19"/>
                <w:lang w:val="nl-BE"/>
              </w:rPr>
              <w:t xml:space="preserve">Toepassen van LOTO procedure </w:t>
            </w:r>
            <w:r w:rsidR="00CB1357" w:rsidRPr="00CB1357">
              <w:rPr>
                <w:sz w:val="19"/>
                <w:szCs w:val="19"/>
                <w:lang w:val="nl-BE"/>
              </w:rPr>
              <w:t>EHSV036</w:t>
            </w:r>
          </w:p>
        </w:tc>
      </w:tr>
      <w:tr w:rsidR="007E73A5" w:rsidTr="007E73A5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 w:rsidRPr="00CB1357">
              <w:rPr>
                <w:rFonts w:eastAsia="Arial"/>
                <w:spacing w:val="-1"/>
                <w:sz w:val="19"/>
                <w:szCs w:val="19"/>
                <w:lang w:val="nl-BE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2</w:t>
            </w:r>
            <w:r w:rsidR="00172B2A">
              <w:rPr>
                <w:rFonts w:eastAsia="Arial"/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6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>
              <w:rPr>
                <w:rFonts w:eastAsia="Arial"/>
                <w:spacing w:val="-1"/>
                <w:sz w:val="19"/>
                <w:szCs w:val="19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="00172B2A">
              <w:rPr>
                <w:rFonts w:eastAsia="Arial"/>
                <w:spacing w:val="-1"/>
                <w:sz w:val="19"/>
                <w:szCs w:val="19"/>
              </w:rPr>
              <w:t>28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ongew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11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29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vóó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goed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3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30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7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7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strik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opgevo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5"/>
      </w:tblGrid>
      <w:tr w:rsidR="00F65661" w:rsidTr="00CB1357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625AA3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625AA3">
            <w:pPr>
              <w:spacing w:line="200" w:lineRule="exact"/>
            </w:pPr>
          </w:p>
          <w:p w:rsidR="00F65661" w:rsidRDefault="00F65661" w:rsidP="00625AA3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625AA3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625AA3">
            <w:pPr>
              <w:spacing w:line="200" w:lineRule="exact"/>
            </w:pPr>
          </w:p>
          <w:p w:rsidR="00F65661" w:rsidRDefault="00F65661" w:rsidP="00625AA3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Tr="00CB1357">
        <w:trPr>
          <w:trHeight w:hRule="exact" w:val="119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</w:p>
          <w:p w:rsidR="009D5853" w:rsidRPr="00803111" w:rsidRDefault="009D5853" w:rsidP="009D5853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andwonden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's)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9D5853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duu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va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zaamheden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doend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5D6387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7E73A5" w:rsidTr="00CB1357">
        <w:trPr>
          <w:trHeight w:hRule="exact" w:val="160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7E73A5" w:rsidRPr="00803111" w:rsidRDefault="007E73A5" w:rsidP="00534A2B">
            <w:pPr>
              <w:spacing w:before="18" w:line="262" w:lineRule="auto"/>
              <w:ind w:left="23" w:right="13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,...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ssific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7E73A5" w:rsidRPr="00803111" w:rsidRDefault="007E73A5" w:rsidP="00534A2B">
            <w:pPr>
              <w:spacing w:before="18" w:line="262" w:lineRule="auto"/>
              <w:ind w:left="23" w:right="4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3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a</w:t>
            </w:r>
          </w:p>
          <w:p w:rsidR="007E73A5" w:rsidRPr="00803111" w:rsidRDefault="007E73A5" w:rsidP="00534A2B">
            <w:pPr>
              <w:spacing w:before="18" w:line="262" w:lineRule="auto"/>
              <w:ind w:left="23" w:right="68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CB1357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625AA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625AA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625AA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625AA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625AA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625AA3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625AA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625AA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 en 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625AA3">
            <w:pPr>
              <w:spacing w:before="18" w:line="262" w:lineRule="auto"/>
              <w:ind w:left="23" w:right="6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625AA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625AA3">
            <w:pPr>
              <w:spacing w:before="18" w:line="262" w:lineRule="auto"/>
              <w:ind w:left="23" w:right="18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625AA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625AA3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625AA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625AA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625AA3">
            <w:pPr>
              <w:spacing w:before="18" w:line="262" w:lineRule="auto"/>
              <w:ind w:left="23" w:right="51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oze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625AA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CB1357" w:rsidRPr="00803111" w:rsidRDefault="00CB1357" w:rsidP="00625AA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B1357" w:rsidRDefault="00CB1357" w:rsidP="00625AA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625AA3"/>
        </w:tc>
      </w:tr>
      <w:tr w:rsidR="00CB1357" w:rsidRPr="005D6387" w:rsidTr="005D6387">
        <w:trPr>
          <w:trHeight w:hRule="exact" w:val="4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625AA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642D2F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  <w:bookmarkStart w:id="0" w:name="_GoBack"/>
            <w:bookmarkEnd w:id="0"/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625AA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CB1357" w:rsidRDefault="005D6387" w:rsidP="005D6387">
            <w:pPr>
              <w:jc w:val="center"/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5D6387" w:rsidRDefault="00CB1357" w:rsidP="00625AA3">
            <w:pPr>
              <w:rPr>
                <w:lang w:val="nl-BE"/>
              </w:rPr>
            </w:pPr>
          </w:p>
        </w:tc>
      </w:tr>
    </w:tbl>
    <w:p w:rsidR="0032138D" w:rsidRPr="005D6387" w:rsidRDefault="0032138D">
      <w:pPr>
        <w:rPr>
          <w:lang w:val="nl-BE"/>
        </w:rPr>
        <w:sectPr w:rsidR="0032138D" w:rsidRPr="005D6387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5D6387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15"/>
      </w:tblGrid>
      <w:tr w:rsidR="00F65661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5D6387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5D6387" w:rsidRDefault="00F65661">
            <w:pPr>
              <w:spacing w:line="200" w:lineRule="exact"/>
              <w:rPr>
                <w:lang w:val="nl-BE"/>
              </w:rPr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625AA3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625AA3">
            <w:pPr>
              <w:spacing w:line="200" w:lineRule="exact"/>
            </w:pPr>
          </w:p>
          <w:p w:rsidR="00F65661" w:rsidRDefault="00F65661" w:rsidP="00625AA3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625AA3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625AA3">
            <w:pPr>
              <w:spacing w:line="200" w:lineRule="exact"/>
            </w:pPr>
          </w:p>
          <w:p w:rsidR="00F65661" w:rsidRDefault="00F65661" w:rsidP="00625AA3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7E73A5" w:rsidRPr="00C90E89" w:rsidTr="00F65661">
        <w:trPr>
          <w:gridAfter w:val="1"/>
          <w:wAfter w:w="15" w:type="dxa"/>
          <w:trHeight w:hRule="exact" w:val="552"/>
        </w:trPr>
        <w:tc>
          <w:tcPr>
            <w:tcW w:w="14523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7E73A5" w:rsidRPr="00803111" w:rsidRDefault="007E73A5" w:rsidP="00534A2B">
            <w:pPr>
              <w:spacing w:before="15" w:line="270" w:lineRule="auto"/>
              <w:ind w:left="28" w:right="480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et-e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3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zij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out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ht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4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uurorg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uur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7E73A5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  <w:r>
              <w:rPr>
                <w:sz w:val="19"/>
                <w:szCs w:val="19"/>
                <w:lang w:val="nl-BE"/>
              </w:rPr>
              <w:t xml:space="preserve">   </w:t>
            </w:r>
            <w:r w:rsidRPr="006C5222">
              <w:rPr>
                <w:sz w:val="19"/>
                <w:szCs w:val="19"/>
                <w:lang w:val="nl-BE"/>
              </w:rPr>
              <w:t>11.1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6C5222">
              <w:rPr>
                <w:sz w:val="19"/>
                <w:szCs w:val="19"/>
                <w:lang w:val="nl-BE"/>
              </w:rPr>
              <w:t>Voor de voeding van de stuurkringen zijn geen</w:t>
            </w:r>
          </w:p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6C5222">
              <w:rPr>
                <w:sz w:val="19"/>
                <w:szCs w:val="19"/>
              </w:rPr>
              <w:t>scheidingstransfo's gebruikt.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6C5222">
              <w:rPr>
                <w:sz w:val="19"/>
                <w:szCs w:val="19"/>
              </w:rPr>
              <w:t>geen veilige scheiding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Pr="006C5222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6C5222">
              <w:rPr>
                <w:sz w:val="15"/>
                <w:szCs w:val="15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CB1357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bepaa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z w:val="17"/>
                <w:szCs w:val="17"/>
              </w:rPr>
              <w:t>L -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RPr="00756888" w:rsidTr="00F65661">
        <w:trPr>
          <w:gridAfter w:val="1"/>
          <w:wAfter w:w="15" w:type="dxa"/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bemoe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56888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B830A2" w:rsidRDefault="007E73A5" w:rsidP="00534A2B">
            <w:pPr>
              <w:rPr>
                <w:lang w:val="nl-BE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ugop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oma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tisc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h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B830A2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226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14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B830A2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B830A2" w:rsidRPr="00C90E89" w:rsidTr="00F65661">
        <w:trPr>
          <w:trHeight w:hRule="exact" w:val="264"/>
        </w:trPr>
        <w:tc>
          <w:tcPr>
            <w:tcW w:w="14538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B830A2" w:rsidRPr="00803111" w:rsidRDefault="00B830A2" w:rsidP="00625AA3">
            <w:pPr>
              <w:spacing w:before="3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bt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625AA3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625AA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n sterk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B830A2" w:rsidRPr="00803111" w:rsidRDefault="00B830A2" w:rsidP="00625AA3">
            <w:pPr>
              <w:spacing w:before="18" w:line="262" w:lineRule="auto"/>
              <w:ind w:left="23" w:right="7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625AA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625AA3">
            <w:pPr>
              <w:spacing w:before="18" w:line="262" w:lineRule="auto"/>
              <w:ind w:left="23" w:right="2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625AA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625AA3"/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625AA3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625AA3">
            <w:pPr>
              <w:spacing w:line="180" w:lineRule="exact"/>
              <w:ind w:left="23" w:right="207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B830A2" w:rsidRPr="00803111" w:rsidRDefault="00B830A2" w:rsidP="00625AA3">
            <w:pPr>
              <w:spacing w:before="18" w:line="262" w:lineRule="auto"/>
              <w:ind w:left="23" w:right="244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zwa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625AA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625AA3">
            <w:pPr>
              <w:spacing w:before="18" w:line="262" w:lineRule="auto"/>
              <w:ind w:left="23" w:right="20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625AA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625AA3"/>
        </w:tc>
      </w:tr>
      <w:tr w:rsidR="00B830A2" w:rsidTr="00F65661">
        <w:trPr>
          <w:trHeight w:hRule="exact" w:val="1189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625AA3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625AA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625AA3">
            <w:pPr>
              <w:spacing w:before="18" w:line="262" w:lineRule="auto"/>
              <w:ind w:left="23" w:right="66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rcirc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625AA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625AA3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625AA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625AA3"/>
        </w:tc>
      </w:tr>
      <w:tr w:rsidR="00B830A2" w:rsidTr="00F65661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625AA3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625AA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625AA3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625AA3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625AA3"/>
        </w:tc>
      </w:tr>
    </w:tbl>
    <w:p w:rsidR="0032138D" w:rsidRPr="007E73A5" w:rsidRDefault="0032138D">
      <w:pPr>
        <w:rPr>
          <w:lang w:val="nl-BE"/>
        </w:rPr>
        <w:sectPr w:rsidR="0032138D" w:rsidRPr="007E73A5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7E73A5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8"/>
      </w:tblGrid>
      <w:tr w:rsidR="00F65661" w:rsidTr="00B830A2">
        <w:trPr>
          <w:gridAfter w:val="1"/>
          <w:wAfter w:w="8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 w:rsidP="00534A2B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625AA3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625AA3">
            <w:pPr>
              <w:spacing w:line="200" w:lineRule="exact"/>
            </w:pPr>
          </w:p>
          <w:p w:rsidR="00F65661" w:rsidRDefault="00F65661" w:rsidP="00625AA3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625AA3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625AA3">
            <w:pPr>
              <w:spacing w:line="200" w:lineRule="exact"/>
            </w:pPr>
          </w:p>
          <w:p w:rsidR="00F65661" w:rsidRDefault="00F65661" w:rsidP="00625AA3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Default="00D972C8" w:rsidP="00534A2B">
            <w:pPr>
              <w:spacing w:before="3"/>
              <w:ind w:left="2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spacing w:val="-1"/>
              </w:rPr>
              <w:t>13</w:t>
            </w:r>
            <w:r>
              <w:rPr>
                <w:rFonts w:ascii="Arial" w:eastAsia="Arial" w:hAnsi="Arial" w:cs="Arial"/>
                <w:b/>
              </w:rPr>
              <w:t>.</w:t>
            </w:r>
            <w:r>
              <w:rPr>
                <w:rFonts w:ascii="Arial" w:eastAsia="Arial" w:hAnsi="Arial" w:cs="Arial"/>
                <w:b/>
                <w:spacing w:val="9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Bes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m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ett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w w:val="102"/>
              </w:rPr>
              <w:t>ng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w w:val="102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c</w:t>
            </w:r>
            <w:r>
              <w:rPr>
                <w:rFonts w:ascii="Arial" w:eastAsia="Arial" w:hAnsi="Arial" w:cs="Arial"/>
                <w:b/>
                <w:w w:val="102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'</w:t>
            </w:r>
            <w:r>
              <w:rPr>
                <w:rFonts w:ascii="Arial" w:eastAsia="Arial" w:hAnsi="Arial" w:cs="Arial"/>
                <w:b/>
                <w:w w:val="102"/>
              </w:rPr>
              <w:t>s</w:t>
            </w:r>
          </w:p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972C8" w:rsidRPr="00803111" w:rsidRDefault="00D972C8" w:rsidP="00534A2B">
            <w:pPr>
              <w:spacing w:before="18" w:line="262" w:lineRule="auto"/>
              <w:ind w:left="23" w:right="3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tti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D972C8" w:rsidRDefault="00D972C8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D972C8" w:rsidRPr="00803111" w:rsidRDefault="00D972C8" w:rsidP="00534A2B">
            <w:pPr>
              <w:spacing w:before="18" w:line="262" w:lineRule="auto"/>
              <w:ind w:left="23" w:right="57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20563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RP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Pr="00D972C8" w:rsidRDefault="00D972C8" w:rsidP="00D972C8">
            <w:r w:rsidRPr="00D972C8">
              <w:rPr>
                <w:b/>
              </w:rPr>
              <w:t>14. Risico's van bewegingen</w:t>
            </w:r>
          </w:p>
        </w:tc>
      </w:tr>
      <w:tr w:rsidR="00D972C8" w:rsidRPr="00D972C8" w:rsidTr="00B830A2">
        <w:trPr>
          <w:trHeight w:hRule="exact" w:val="1282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>
              <w:t xml:space="preserve">  </w:t>
            </w:r>
            <w:r w:rsidRPr="00D972C8">
              <w:t>14.1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De elektrische installaties of delen ervan, zijn niet bestand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tegen bewegingen waaraan constructies onderhevig kunnen zijn. (vb elektrische installaties op mobiele installaties)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vervorming en beschadiging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elektrische installatie, blootstelling elektrisch contact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Pr="00D972C8" w:rsidRDefault="00D972C8" w:rsidP="00A20563">
            <w:pPr>
              <w:jc w:val="center"/>
            </w:pPr>
            <w:r w:rsidRPr="00D972C8">
              <w:rPr>
                <w:i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  <w:tr w:rsidR="00D972C8" w:rsidRP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A20563" w:rsidP="00D972C8">
            <w:r>
              <w:t xml:space="preserve">  </w:t>
            </w:r>
            <w:r w:rsidR="00D972C8" w:rsidRPr="00D972C8">
              <w:t>14.2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 w:rsidRPr="00D972C8">
              <w:t>Andere…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</w:tbl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Pr="00803111" w:rsidRDefault="00B830A2" w:rsidP="00B830A2">
      <w:pPr>
        <w:spacing w:line="200" w:lineRule="exact"/>
        <w:ind w:left="141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(*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) </w:t>
      </w:r>
      <w:r w:rsidRPr="00803111">
        <w:rPr>
          <w:rFonts w:ascii="Arial" w:eastAsia="Arial" w:hAnsi="Arial" w:cs="Arial"/>
          <w:b/>
          <w:spacing w:val="-45"/>
          <w:position w:val="-1"/>
          <w:sz w:val="18"/>
          <w:szCs w:val="18"/>
          <w:lang w:val="nl-BE"/>
        </w:rPr>
        <w:t xml:space="preserve"> 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b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n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d</w:t>
      </w:r>
      <w:r w:rsidRPr="00803111">
        <w:rPr>
          <w:rFonts w:ascii="Arial" w:eastAsia="Arial" w:hAnsi="Arial" w:cs="Arial"/>
          <w:b/>
          <w:spacing w:val="32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me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t</w:t>
      </w:r>
      <w:r w:rsidRPr="00803111">
        <w:rPr>
          <w:rFonts w:ascii="Arial" w:eastAsia="Arial" w:hAnsi="Arial" w:cs="Arial"/>
          <w:b/>
          <w:spacing w:val="16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ke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u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ing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s</w:t>
      </w:r>
      <w:r w:rsidRPr="00803111">
        <w:rPr>
          <w:rFonts w:ascii="Arial" w:eastAsia="Arial" w:hAnsi="Arial" w:cs="Arial"/>
          <w:b/>
          <w:spacing w:val="-6"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ers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l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g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: </w:t>
      </w:r>
      <w:r w:rsidRPr="00803111">
        <w:rPr>
          <w:rFonts w:ascii="Arial" w:eastAsia="Arial" w:hAnsi="Arial" w:cs="Arial"/>
          <w:spacing w:val="9"/>
          <w:position w:val="-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1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ome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3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nge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:</w:t>
      </w:r>
    </w:p>
    <w:p w:rsidR="00B830A2" w:rsidRPr="00803111" w:rsidRDefault="00B830A2" w:rsidP="00B830A2">
      <w:pPr>
        <w:spacing w:before="7" w:line="280" w:lineRule="exact"/>
        <w:rPr>
          <w:sz w:val="28"/>
          <w:szCs w:val="28"/>
          <w:lang w:val="nl-BE"/>
        </w:rPr>
      </w:pPr>
    </w:p>
    <w:p w:rsidR="00B830A2" w:rsidRPr="00803111" w:rsidRDefault="00B830A2" w:rsidP="00B830A2">
      <w:pPr>
        <w:spacing w:before="36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-73660</wp:posOffset>
                </wp:positionV>
                <wp:extent cx="450215" cy="333375"/>
                <wp:effectExtent l="8890" t="6985" r="7620" b="254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16"/>
                          <a:chExt cx="709" cy="525"/>
                        </a:xfrm>
                      </wpg:grpSpPr>
                      <wps:wsp>
                        <wps:cNvPr id="68" name="Freeform 75"/>
                        <wps:cNvSpPr>
                          <a:spLocks/>
                        </wps:cNvSpPr>
                        <wps:spPr bwMode="auto">
                          <a:xfrm>
                            <a:off x="1037" y="-99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99 -99"/>
                              <a:gd name="T3" fmla="*/ -99 h 492"/>
                              <a:gd name="T4" fmla="+- 0 1037 1037"/>
                              <a:gd name="T5" fmla="*/ T4 w 674"/>
                              <a:gd name="T6" fmla="+- 0 393 -99"/>
                              <a:gd name="T7" fmla="*/ 393 h 492"/>
                              <a:gd name="T8" fmla="+- 0 1711 1037"/>
                              <a:gd name="T9" fmla="*/ T8 w 674"/>
                              <a:gd name="T10" fmla="+- 0 393 -99"/>
                              <a:gd name="T11" fmla="*/ 393 h 492"/>
                              <a:gd name="T12" fmla="+- 0 1711 1037"/>
                              <a:gd name="T13" fmla="*/ T12 w 674"/>
                              <a:gd name="T14" fmla="+- 0 -99 -99"/>
                              <a:gd name="T15" fmla="*/ -99 h 492"/>
                              <a:gd name="T16" fmla="+- 0 1037 1037"/>
                              <a:gd name="T17" fmla="*/ T16 w 674"/>
                              <a:gd name="T18" fmla="+- 0 -99 -99"/>
                              <a:gd name="T19" fmla="*/ -99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76"/>
                        <wps:cNvSpPr>
                          <a:spLocks/>
                        </wps:cNvSpPr>
                        <wps:spPr bwMode="auto">
                          <a:xfrm>
                            <a:off x="1028" y="-107"/>
                            <a:ext cx="0" cy="506"/>
                          </a:xfrm>
                          <a:custGeom>
                            <a:avLst/>
                            <a:gdLst>
                              <a:gd name="T0" fmla="+- 0 -107 -107"/>
                              <a:gd name="T1" fmla="*/ -107 h 506"/>
                              <a:gd name="T2" fmla="+- 0 400 -107"/>
                              <a:gd name="T3" fmla="*/ 400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77"/>
                        <wps:cNvSpPr>
                          <a:spLocks/>
                        </wps:cNvSpPr>
                        <wps:spPr bwMode="auto">
                          <a:xfrm>
                            <a:off x="1710" y="-90"/>
                            <a:ext cx="0" cy="490"/>
                          </a:xfrm>
                          <a:custGeom>
                            <a:avLst/>
                            <a:gdLst>
                              <a:gd name="T0" fmla="+- 0 -90 -90"/>
                              <a:gd name="T1" fmla="*/ -90 h 490"/>
                              <a:gd name="T2" fmla="+- 0 400 -90"/>
                              <a:gd name="T3" fmla="*/ 400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78"/>
                        <wps:cNvSpPr>
                          <a:spLocks/>
                        </wps:cNvSpPr>
                        <wps:spPr bwMode="auto">
                          <a:xfrm>
                            <a:off x="1037" y="-98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79"/>
                        <wps:cNvSpPr>
                          <a:spLocks/>
                        </wps:cNvSpPr>
                        <wps:spPr bwMode="auto">
                          <a:xfrm>
                            <a:off x="1037" y="391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7" o:spid="_x0000_s1026" style="position:absolute;margin-left:50.95pt;margin-top:-5.8pt;width:35.45pt;height:26.25pt;z-index:-251657216;mso-position-horizontal-relative:page" coordorigin="1019,-116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">
                <v:shape id="Freeform 75" o:spid="_x0000_s1027" style="position:absolute;left:1037;top:-99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1ti8MA&#10;AADbAAAADwAAAGRycy9kb3ducmV2LnhtbERPz2vCMBS+D/Y/hDfwUmbqYDo6o4gy0B3WWr3s9mje&#10;2rLmpSRR2/9+OQw8fny/l+vBdOJKzreWFcymKQjiyuqWawXn08fzGwgfkDV2lknBSB7Wq8eHJWba&#10;3vhI1zLUIoawz1BBE0KfSemrhgz6qe2JI/djncEQoauldniL4aaTL2k6lwZbjg0N9rRtqPotL0ZB&#10;8fU9ykteJLvDPlnkicbEvX4qNXkaNu8gAg3hLv5377WCeRwbv8QfIF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H1ti8MAAADbAAAADwAAAAAAAAAAAAAAAACYAgAAZHJzL2Rv&#10;d25yZXYueG1sUEsFBgAAAAAEAAQA9QAAAIgDAAAAAA==&#10;" path="m,l,492r674,l674,,,xe" fillcolor="#ff9" stroked="f">
                  <v:path arrowok="t" o:connecttype="custom" o:connectlocs="0,-99;0,393;674,393;674,-99;0,-99" o:connectangles="0,0,0,0,0"/>
                </v:shape>
                <v:shape id="Freeform 76" o:spid="_x0000_s1028" style="position:absolute;left:1028;top:-107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51t8MA&#10;AADbAAAADwAAAGRycy9kb3ducmV2LnhtbESPwWrDMBBE74X+g9hCbrWcHJzUjWJMoZBjnObQ3hZr&#10;a5laKyMptvP3VSHQ4zAzb5h9tdhBTORD71jBOstBELdO99wpuHy8P+9AhIiscXBMCm4UoDo8Puyx&#10;1G7mhqZz7ESCcChRgYlxLKUMrSGLIXMjcfK+nbcYk/Sd1B7nBLeD3OR5IS32nBYMjvRmqP05X62C&#10;az3spvB10r7ZrCfzWVya7ZwrtXpa6lcQkZb4H763j1pB8QJ/X9IPkId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51t8MAAADbAAAADwAAAAAAAAAAAAAAAACYAgAAZHJzL2Rv&#10;d25yZXYueG1sUEsFBgAAAAAEAAQA9QAAAIgDAAAAAA==&#10;" path="m,l,507e" filled="f" strokeweight=".94pt">
                  <v:path arrowok="t" o:connecttype="custom" o:connectlocs="0,-107;0,400" o:connectangles="0,0"/>
                </v:shape>
                <v:shape id="Freeform 77" o:spid="_x0000_s1029" style="position:absolute;left:1710;top:-90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8BmN8IA&#10;AADbAAAADwAAAGRycy9kb3ducmV2LnhtbERPyW7CMBC9I/UfrEHiVhwWURQwqGIRHKhatvsQD0na&#10;eBxiA+Hv8aESx6e3j6e1KcSNKpdbVtBpRyCIE6tzThUc9sv3IQjnkTUWlknBgxxMJ2+NMcba3nlL&#10;t51PRQhhF6OCzPsyltIlGRl0bVsSB+5sK4M+wCqVusJ7CDeF7EbRQBrMOTRkWNIso+RvdzUK1vPf&#10;5eqc9zfJ16FXfp+Oi0v3Z6FUq1l/jkB4qv1L/O9eawUfYX34En6An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wGY3wgAAANsAAAAPAAAAAAAAAAAAAAAAAJgCAABkcnMvZG93&#10;bnJldi54bWxQSwUGAAAAAAQABAD1AAAAhwMAAAAA&#10;" path="m,l,490e" filled="f" strokeweight=".94pt">
                  <v:path arrowok="t" o:connecttype="custom" o:connectlocs="0,-90;0,400" o:connectangles="0,0"/>
                </v:shape>
                <v:shape id="Freeform 78" o:spid="_x0000_s1030" style="position:absolute;left:1037;top:-98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JDPMMA&#10;AADbAAAADwAAAGRycy9kb3ducmV2LnhtbESPW4vCMBSE3wX/QzjCvsiauogtXaMsCws+CV5AfDs0&#10;pxdsTkqS1fbfG0HwcZiZb5jVpjetuJHzjWUF81kCgriwuuFKwen495mB8AFZY2uZFAzkYbMej1aY&#10;a3vnPd0OoRIRwj5HBXUIXS6lL2oy6Ge2I45eaZ3BEKWrpHZ4j3DTyq8kWUqDDceFGjv6ram4Hv6N&#10;gsvlLLuBymyx207T4XR1QzimSn1M+p9vEIH68A6/2lutIJ3D80v8AXL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tJDPM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v:shape id="Freeform 79" o:spid="_x0000_s1031" style="position:absolute;left:1037;top:391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DdS8MA&#10;AADbAAAADwAAAGRycy9kb3ducmV2LnhtbESPT4vCMBTE78J+h/AWvIhNtyxWqlGWBcGT4B8Qb4/m&#10;2Rabl5Jktf32RljwOMzMb5jlujetuJPzjWUFX0kKgri0uuFKwem4mc5B+ICssbVMCgbysF59jJZY&#10;aPvgPd0PoRIRwr5ABXUIXSGlL2sy6BPbEUfvap3BEKWrpHb4iHDTyixNZ9Jgw3Ghxo5+aypvhz+j&#10;4HI5y26g6/x7t53kw+nmhnDMlRp/9j8LEIH68A7/t7daQZ7B60v8AXL1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gDdS8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sz w:val="17"/>
          <w:szCs w:val="17"/>
          <w:lang w:val="nl-BE"/>
        </w:rPr>
        <w:t xml:space="preserve">1       </w:t>
      </w:r>
      <w:r w:rsidRPr="00803111">
        <w:rPr>
          <w:rFonts w:ascii="Arial" w:eastAsia="Arial" w:hAnsi="Arial" w:cs="Arial"/>
          <w:spacing w:val="-40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 xml:space="preserve"> 1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be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g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za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oepa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ssi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p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eu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rsl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g</w:t>
      </w: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9" w:line="220" w:lineRule="exact"/>
        <w:rPr>
          <w:sz w:val="22"/>
          <w:szCs w:val="22"/>
          <w:lang w:val="nl-BE"/>
        </w:rPr>
      </w:pPr>
    </w:p>
    <w:p w:rsidR="00B830A2" w:rsidRPr="00803111" w:rsidRDefault="00B830A2" w:rsidP="00B830A2">
      <w:pPr>
        <w:spacing w:line="160" w:lineRule="exact"/>
        <w:ind w:left="822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 xml:space="preserve"> 2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zoa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lti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c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e</w:t>
      </w:r>
    </w:p>
    <w:p w:rsidR="00B830A2" w:rsidRPr="00803111" w:rsidRDefault="00B830A2" w:rsidP="00B830A2">
      <w:pPr>
        <w:spacing w:line="220" w:lineRule="exact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-135255</wp:posOffset>
                </wp:positionV>
                <wp:extent cx="450215" cy="333375"/>
                <wp:effectExtent l="8890" t="5715" r="7620" b="381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213"/>
                          <a:chExt cx="709" cy="525"/>
                        </a:xfrm>
                      </wpg:grpSpPr>
                      <wps:wsp>
                        <wps:cNvPr id="62" name="Freeform 81"/>
                        <wps:cNvSpPr>
                          <a:spLocks/>
                        </wps:cNvSpPr>
                        <wps:spPr bwMode="auto">
                          <a:xfrm>
                            <a:off x="1037" y="-196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96 -196"/>
                              <a:gd name="T3" fmla="*/ -196 h 492"/>
                              <a:gd name="T4" fmla="+- 0 1037 1037"/>
                              <a:gd name="T5" fmla="*/ T4 w 674"/>
                              <a:gd name="T6" fmla="+- 0 296 -196"/>
                              <a:gd name="T7" fmla="*/ 296 h 492"/>
                              <a:gd name="T8" fmla="+- 0 1711 1037"/>
                              <a:gd name="T9" fmla="*/ T8 w 674"/>
                              <a:gd name="T10" fmla="+- 0 296 -196"/>
                              <a:gd name="T11" fmla="*/ 296 h 492"/>
                              <a:gd name="T12" fmla="+- 0 1711 1037"/>
                              <a:gd name="T13" fmla="*/ T12 w 674"/>
                              <a:gd name="T14" fmla="+- 0 -196 -196"/>
                              <a:gd name="T15" fmla="*/ -196 h 492"/>
                              <a:gd name="T16" fmla="+- 0 1037 1037"/>
                              <a:gd name="T17" fmla="*/ T16 w 674"/>
                              <a:gd name="T18" fmla="+- 0 -196 -196"/>
                              <a:gd name="T19" fmla="*/ -196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D9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82"/>
                        <wps:cNvSpPr>
                          <a:spLocks/>
                        </wps:cNvSpPr>
                        <wps:spPr bwMode="auto">
                          <a:xfrm>
                            <a:off x="1028" y="-203"/>
                            <a:ext cx="0" cy="506"/>
                          </a:xfrm>
                          <a:custGeom>
                            <a:avLst/>
                            <a:gdLst>
                              <a:gd name="T0" fmla="+- 0 -203 -203"/>
                              <a:gd name="T1" fmla="*/ -203 h 506"/>
                              <a:gd name="T2" fmla="+- 0 303 -203"/>
                              <a:gd name="T3" fmla="*/ 303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6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83"/>
                        <wps:cNvSpPr>
                          <a:spLocks/>
                        </wps:cNvSpPr>
                        <wps:spPr bwMode="auto">
                          <a:xfrm>
                            <a:off x="1710" y="-187"/>
                            <a:ext cx="0" cy="490"/>
                          </a:xfrm>
                          <a:custGeom>
                            <a:avLst/>
                            <a:gdLst>
                              <a:gd name="T0" fmla="+- 0 -187 -187"/>
                              <a:gd name="T1" fmla="*/ -187 h 490"/>
                              <a:gd name="T2" fmla="+- 0 303 -187"/>
                              <a:gd name="T3" fmla="*/ 303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84"/>
                        <wps:cNvSpPr>
                          <a:spLocks/>
                        </wps:cNvSpPr>
                        <wps:spPr bwMode="auto">
                          <a:xfrm>
                            <a:off x="1037" y="-1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85"/>
                        <wps:cNvSpPr>
                          <a:spLocks/>
                        </wps:cNvSpPr>
                        <wps:spPr bwMode="auto">
                          <a:xfrm>
                            <a:off x="1037" y="2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1" o:spid="_x0000_s1026" style="position:absolute;margin-left:50.95pt;margin-top:-10.65pt;width:35.45pt;height:26.25pt;z-index:-251656192;mso-position-horizontal-relative:page" coordorigin="1019,-213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">
                <v:shape id="Freeform 81" o:spid="_x0000_s1027" style="position:absolute;left:1037;top:-196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q7CMUA&#10;AADbAAAADwAAAGRycy9kb3ducmV2LnhtbESP0WrCQBRE34X+w3ILfZG6UdCWNBsphRQRwTbNB1yy&#10;1yQ0ezfsrjH+vSsU+jjMzBkm206mFyM531lWsFwkIIhrqztuFFQ/xfMrCB+QNfaWScGVPGzzh1mG&#10;qbYX/qaxDI2IEPYpKmhDGFIpfd2SQb+wA3H0TtYZDFG6RmqHlwg3vVwlyUYa7DgutDjQR0v1b3k2&#10;Cl7c+rj/HNfVvB6KpjD29FUdjko9PU7vbyACTeE//NfeaQWbFdy/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mrsIxQAAANsAAAAPAAAAAAAAAAAAAAAAAJgCAABkcnMv&#10;ZG93bnJldi54bWxQSwUGAAAAAAQABAD1AAAAigMAAAAA&#10;" path="m,l,492r674,l674,,,xe" fillcolor="#c5d9f1" stroked="f">
                  <v:path arrowok="t" o:connecttype="custom" o:connectlocs="0,-196;0,296;674,296;674,-196;0,-196" o:connectangles="0,0,0,0,0"/>
                </v:shape>
                <v:shape id="Freeform 82" o:spid="_x0000_s1028" style="position:absolute;left:1028;top:-203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ZCXcIA&#10;AADbAAAADwAAAGRycy9kb3ducmV2LnhtbESPQYvCMBSE7wv+h/CEva2pLlSpRhFB8GjVw+7t0Tyb&#10;YvNSktjWf79ZWNjjMDPfMJvdaFvRkw+NYwXzWQaCuHK64VrB7Xr8WIEIEVlj65gUvCjAbjt522Ch&#10;3cAl9ZdYiwThUKACE2NXSBkqQxbDzHXEybs7bzEm6WupPQ4Jblu5yLJcWmw4LRjs6GCoelyeVsFz&#10;36768H3WvlzMe/OV38rlkCn1Ph33axCRxvgf/muftIL8E36/pB8gt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FkJdwgAAANsAAAAPAAAAAAAAAAAAAAAAAJgCAABkcnMvZG93&#10;bnJldi54bWxQSwUGAAAAAAQABAD1AAAAhwMAAAAA&#10;" path="m,l,506e" filled="f" strokeweight=".94pt">
                  <v:path arrowok="t" o:connecttype="custom" o:connectlocs="0,-203;0,303" o:connectangles="0,0"/>
                </v:shape>
                <v:shape id="Freeform 83" o:spid="_x0000_s1029" style="position:absolute;left:1710;top:-187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L26cUA&#10;AADbAAAADwAAAGRycy9kb3ducmV2LnhtbESPQWvCQBSE74L/YXlCb7rRikiajYhV6sHS1tr7M/tM&#10;otm3aXbV+O+7QsHjMDPfMMmsNZW4UONKywqGgwgEcWZ1ybmC3feqPwXhPLLGyjIpuJGDWdrtJBhr&#10;e+Uvumx9LgKEXYwKCu/rWEqXFWTQDWxNHLyDbQz6IJtc6gavAW4qOYqiiTRYclgosKZFQdlpezYK&#10;1q/H1duhHG+y991z/bH/Wf6OPpdKPfXa+QsIT61/hP/ba61gMob7l/ADZ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IvbpxQAAANsAAAAPAAAAAAAAAAAAAAAAAJgCAABkcnMv&#10;ZG93bnJldi54bWxQSwUGAAAAAAQABAD1AAAAigMAAAAA&#10;" path="m,l,490e" filled="f" strokeweight=".94pt">
                  <v:path arrowok="t" o:connecttype="custom" o:connectlocs="0,-187;0,303" o:connectangles="0,0"/>
                </v:shape>
                <v:shape id="Freeform 84" o:spid="_x0000_s1030" style="position:absolute;left:1037;top:-1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DT4sIA&#10;AADbAAAADwAAAGRycy9kb3ducmV2LnhtbESPS6vCMBSE94L/IRzhbkRTL76oRhFBcHXBB4i7Q3Ns&#10;i81JSaK2//5GEFwOM/MNs1w3phJPcr60rGA0TEAQZ1aXnCs4n3aDOQgfkDVWlklBSx7Wq25niam2&#10;Lz7Q8xhyESHsU1RQhFCnUvqsIIN+aGvi6N2sMxiidLnUDl8Rbir5myRTabDkuFBgTduCsvvxYRRc&#10;rxdZt3Sbj//2/Vl7vrs2nGZK/fSazQJEoCZ8w5/2XiuYTuD9Jf4A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MNPiwgAAANsAAAAPAAAAAAAAAAAAAAAAAJgCAABkcnMvZG93&#10;bnJldi54bWxQSwUGAAAAAAQABAD1AAAAhwMAAAAA&#10;" path="m681,l,e" filled="f" strokeweight=".94pt">
                  <v:path arrowok="t" o:connecttype="custom" o:connectlocs="681,0;0,0" o:connectangles="0,0"/>
                </v:shape>
                <v:shape id="Freeform 85" o:spid="_x0000_s1031" style="position:absolute;left:1037;top:2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JNlcMA&#10;AADbAAAADwAAAGRycy9kb3ducmV2LnhtbESPW4vCMBSE3wX/QziCL7Kmu0iVrlGWhQWfBC8gvh2a&#10;Y1tsTkqS7eXfG0HwcZiZb5j1tje1aMn5yrKCz3kCgji3uuJCwfn097EC4QOyxtoyKRjIw3YzHq0x&#10;07bjA7XHUIgIYZ+hgjKEJpPS5yUZ9HPbEEfvZp3BEKUrpHbYRbip5VeSpNJgxXGhxIZ+S8rvx3+j&#10;4Hq9yGag22qx382Ww/nuhnBaKjWd9D/fIAL14R1+tXdaQZrC80v8AXLz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OJNlc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position w:val="8"/>
          <w:sz w:val="17"/>
          <w:szCs w:val="17"/>
          <w:lang w:val="nl-BE"/>
        </w:rPr>
        <w:t xml:space="preserve">2      </w:t>
      </w:r>
      <w:r w:rsidRPr="00803111">
        <w:rPr>
          <w:rFonts w:ascii="Arial" w:eastAsia="Arial" w:hAnsi="Arial" w:cs="Arial"/>
          <w:i/>
          <w:spacing w:val="7"/>
          <w:position w:val="8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eva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ua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noodza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2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</w:p>
    <w:p w:rsidR="00B830A2" w:rsidRPr="00803111" w:rsidRDefault="00B830A2" w:rsidP="00B830A2">
      <w:pPr>
        <w:spacing w:before="8" w:line="140" w:lineRule="exact"/>
        <w:rPr>
          <w:sz w:val="14"/>
          <w:szCs w:val="14"/>
          <w:lang w:val="nl-BE"/>
        </w:rPr>
      </w:pP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38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-78740</wp:posOffset>
                </wp:positionV>
                <wp:extent cx="450215" cy="333375"/>
                <wp:effectExtent l="8890" t="3810" r="7620" b="5715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24"/>
                          <a:chExt cx="709" cy="525"/>
                        </a:xfrm>
                      </wpg:grpSpPr>
                      <wps:wsp>
                        <wps:cNvPr id="56" name="Freeform 87"/>
                        <wps:cNvSpPr>
                          <a:spLocks/>
                        </wps:cNvSpPr>
                        <wps:spPr bwMode="auto">
                          <a:xfrm>
                            <a:off x="1037" y="-107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07 -107"/>
                              <a:gd name="T3" fmla="*/ -107 h 492"/>
                              <a:gd name="T4" fmla="+- 0 1037 1037"/>
                              <a:gd name="T5" fmla="*/ T4 w 674"/>
                              <a:gd name="T6" fmla="+- 0 385 -107"/>
                              <a:gd name="T7" fmla="*/ 385 h 492"/>
                              <a:gd name="T8" fmla="+- 0 1711 1037"/>
                              <a:gd name="T9" fmla="*/ T8 w 674"/>
                              <a:gd name="T10" fmla="+- 0 385 -107"/>
                              <a:gd name="T11" fmla="*/ 385 h 492"/>
                              <a:gd name="T12" fmla="+- 0 1711 1037"/>
                              <a:gd name="T13" fmla="*/ T12 w 674"/>
                              <a:gd name="T14" fmla="+- 0 -107 -107"/>
                              <a:gd name="T15" fmla="*/ -107 h 492"/>
                              <a:gd name="T16" fmla="+- 0 1037 1037"/>
                              <a:gd name="T17" fmla="*/ T16 w 674"/>
                              <a:gd name="T18" fmla="+- 0 -107 -107"/>
                              <a:gd name="T19" fmla="*/ -107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88"/>
                        <wps:cNvSpPr>
                          <a:spLocks/>
                        </wps:cNvSpPr>
                        <wps:spPr bwMode="auto">
                          <a:xfrm>
                            <a:off x="1028" y="-115"/>
                            <a:ext cx="0" cy="506"/>
                          </a:xfrm>
                          <a:custGeom>
                            <a:avLst/>
                            <a:gdLst>
                              <a:gd name="T0" fmla="+- 0 -115 -115"/>
                              <a:gd name="T1" fmla="*/ -115 h 506"/>
                              <a:gd name="T2" fmla="+- 0 392 -115"/>
                              <a:gd name="T3" fmla="*/ 392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89"/>
                        <wps:cNvSpPr>
                          <a:spLocks/>
                        </wps:cNvSpPr>
                        <wps:spPr bwMode="auto">
                          <a:xfrm>
                            <a:off x="1710" y="-98"/>
                            <a:ext cx="0" cy="490"/>
                          </a:xfrm>
                          <a:custGeom>
                            <a:avLst/>
                            <a:gdLst>
                              <a:gd name="T0" fmla="+- 0 -98 -98"/>
                              <a:gd name="T1" fmla="*/ -98 h 490"/>
                              <a:gd name="T2" fmla="+- 0 392 -98"/>
                              <a:gd name="T3" fmla="*/ 392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90"/>
                        <wps:cNvSpPr>
                          <a:spLocks/>
                        </wps:cNvSpPr>
                        <wps:spPr bwMode="auto">
                          <a:xfrm>
                            <a:off x="1037" y="-106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91"/>
                        <wps:cNvSpPr>
                          <a:spLocks/>
                        </wps:cNvSpPr>
                        <wps:spPr bwMode="auto">
                          <a:xfrm>
                            <a:off x="1037" y="383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5" o:spid="_x0000_s1026" style="position:absolute;margin-left:50.95pt;margin-top:-6.2pt;width:35.45pt;height:26.25pt;z-index:-251655168;mso-position-horizontal-relative:page" coordorigin="1019,-124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">
                <v:shape id="Freeform 87" o:spid="_x0000_s1027" style="position:absolute;left:1037;top:-107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WuMcMA&#10;AADbAAAADwAAAGRycy9kb3ducmV2LnhtbESPUWvCQBCE3wv9D8cW+lYvliol9RSrCCIINu0PWHLb&#10;JG1uN9ydJv57TxB8HGbmG2a2GFyrTuRDI2xgPMpAEZdiG64M/HxvXt5BhYhssRUmA2cKsJg/Psww&#10;t9LzF52KWKkE4ZCjgTrGLtc6lDU5DCPpiJP3K95hTNJX2nrsE9y1+jXLptphw2mhxo5WNZX/xdEZ&#10;OKyWYSLhc7fZ7t/Wh79exmcvxjw/DcsPUJGGeA/f2ltrYDKF65f0A/T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sWuMcMAAADbAAAADwAAAAAAAAAAAAAAAACYAgAAZHJzL2Rv&#10;d25yZXYueG1sUEsFBgAAAAAEAAQA9QAAAIgDAAAAAA==&#10;" path="m,l,492r674,l674,,,xe" fillcolor="#fde9d9" stroked="f">
                  <v:path arrowok="t" o:connecttype="custom" o:connectlocs="0,-107;0,385;674,385;674,-107;0,-107" o:connectangles="0,0,0,0,0"/>
                </v:shape>
                <v:shape id="Freeform 88" o:spid="_x0000_s1028" style="position:absolute;left:1028;top:-115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GO48IA&#10;AADbAAAADwAAAGRycy9kb3ducmV2LnhtbESPT4vCMBTE78J+h/AW9qapgn+oRhFB8GjVg94ezdum&#10;bPNSktjWb79ZWPA4zMxvmM1usI3oyIfasYLpJANBXDpdc6Xgdj2OVyBCRNbYOCYFLwqw236MNphr&#10;13NB3SVWIkE45KjAxNjmUobSkMUwcS1x8r6dtxiT9JXUHvsEt42cZdlCWqw5LRhs6WCo/Lk8rYLn&#10;vll14XHWvphNO3Nf3Iplnyn19Tns1yAiDfEd/m+ftIL5Ev6+pB8gt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QY7jwgAAANsAAAAPAAAAAAAAAAAAAAAAAJgCAABkcnMvZG93&#10;bnJldi54bWxQSwUGAAAAAAQABAD1AAAAhwMAAAAA&#10;" path="m,l,507e" filled="f" strokeweight=".94pt">
                  <v:path arrowok="t" o:connecttype="custom" o:connectlocs="0,-115;0,392" o:connectangles="0,0"/>
                </v:shape>
                <v:shape id="Freeform 89" o:spid="_x0000_s1029" style="position:absolute;left:1710;top:-98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M2UcIA&#10;AADbAAAADwAAAGRycy9kb3ducmV2LnhtbERPyW7CMBC9I/UfrEHiVhy2CgUMqlgEB6qW7T7EQ5I2&#10;HofYQPh7fKjE8ent42ltCnGjyuWWFXTaEQjixOqcUwWH/fJ9CMJ5ZI2FZVLwIAfTyVtjjLG2d97S&#10;bedTEULYxagg876MpXRJRgZd25bEgTvbyqAPsEqlrvAewk0hu1H0IQ3mHBoyLGmWUfK3uxoF6/nv&#10;cnXO+5vk69Arv0/HxaX7s1Cq1aw/RyA81f4l/nevtYJBGBu+hB8gJ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AzZRwgAAANsAAAAPAAAAAAAAAAAAAAAAAJgCAABkcnMvZG93&#10;bnJldi54bWxQSwUGAAAAAAQABAD1AAAAhwMAAAAA&#10;" path="m,l,490e" filled="f" strokeweight=".94pt">
                  <v:path arrowok="t" o:connecttype="custom" o:connectlocs="0,-98;0,392" o:connectangles="0,0"/>
                </v:shape>
                <v:shape id="Freeform 90" o:spid="_x0000_s1030" style="position:absolute;left:1037;top:-106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ETWsUA&#10;AADbAAAADwAAAGRycy9kb3ducmV2LnhtbESPT2vCQBTE7wW/w/KEXopuLLZqdA2lUMipUBWKt0f2&#10;mQSzb8PuNn++vVsQPA4z8xtmlw2mER05X1tWsJgnIIgLq2suFZyOX7M1CB+QNTaWScFIHrL95GmH&#10;qbY9/1B3CKWIEPYpKqhCaFMpfVGRQT+3LXH0LtYZDFG6UmqHfYSbRr4mybs0WHNcqLClz4qK6+HP&#10;KDiff2U70mW9/M5fVuPp6sZwXCn1PB0+tiACDeERvrdzreBtA/9f4g+Q+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ERNaxQAAANsAAAAPAAAAAAAAAAAAAAAAAJgCAABkcnMv&#10;ZG93bnJldi54bWxQSwUGAAAAAAQABAD1AAAAigMAAAAA&#10;" path="m681,l,e" filled="f" strokeweight=".94pt">
                  <v:path arrowok="t" o:connecttype="custom" o:connectlocs="681,0;0,0" o:connectangles="0,0"/>
                </v:shape>
                <v:shape id="Freeform 91" o:spid="_x0000_s1031" style="position:absolute;left:1037;top:383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dwer0A&#10;AADbAAAADwAAAGRycy9kb3ducmV2LnhtbERPSwrCMBDdC94hjOBGNFVEpRpFBMGV4AfE3dCMbbGZ&#10;lCRqe3uzEFw+3n+1aUwl3uR8aVnBeJSAIM6sLjlXcL3shwsQPiBrrCyTgpY8bNbdzgpTbT98ovc5&#10;5CKGsE9RQRFCnUrps4IM+pGtiSP3sM5giNDlUjv8xHBTyUmSzKTBkmNDgTXtCsqe55dRcL/fZN3S&#10;YzE9Hgbz9vp0bbjMler3mu0SRKAm/MU/90ErmMX18Uv8AXL9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9Edwer0AAADbAAAADwAAAAAAAAAAAAAAAACYAgAAZHJzL2Rvd25yZXYu&#10;eG1sUEsFBgAAAAAEAAQA9QAAAII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color w:val="9C0005"/>
          <w:sz w:val="17"/>
          <w:szCs w:val="17"/>
          <w:lang w:val="nl-BE"/>
        </w:rPr>
        <w:t xml:space="preserve">3       </w:t>
      </w:r>
      <w:r w:rsidRPr="00803111">
        <w:rPr>
          <w:rFonts w:ascii="Arial" w:eastAsia="Arial" w:hAnsi="Arial" w:cs="Arial"/>
          <w:color w:val="000000"/>
          <w:spacing w:val="-40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 xml:space="preserve"> 3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color w:val="000000"/>
          <w:spacing w:val="-46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den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.</w:t>
      </w:r>
    </w:p>
    <w:p w:rsidR="0032138D" w:rsidRPr="00B830A2" w:rsidRDefault="0032138D">
      <w:pPr>
        <w:rPr>
          <w:lang w:val="nl-BE"/>
        </w:rPr>
        <w:sectPr w:rsidR="0032138D" w:rsidRPr="00B830A2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B830A2" w:rsidRDefault="0032138D">
      <w:pPr>
        <w:spacing w:before="1" w:line="60" w:lineRule="exact"/>
        <w:rPr>
          <w:sz w:val="6"/>
          <w:szCs w:val="6"/>
          <w:lang w:val="nl-BE"/>
        </w:rPr>
      </w:pPr>
    </w:p>
    <w:p w:rsidR="00B830A2" w:rsidRDefault="00B830A2">
      <w:pPr>
        <w:spacing w:before="5" w:line="100" w:lineRule="exact"/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35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83315F" w:rsidP="0083315F">
      <w:pPr>
        <w:tabs>
          <w:tab w:val="left" w:pos="2655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53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32138D" w:rsidRPr="00B830A2" w:rsidRDefault="0032138D" w:rsidP="00B830A2">
      <w:pPr>
        <w:rPr>
          <w:sz w:val="11"/>
          <w:szCs w:val="11"/>
          <w:lang w:val="nl-BE"/>
        </w:rPr>
      </w:pPr>
    </w:p>
    <w:sectPr w:rsidR="0032138D" w:rsidRPr="00B830A2">
      <w:pgSz w:w="16840" w:h="11900" w:orient="landscape"/>
      <w:pgMar w:top="1540" w:right="980" w:bottom="280" w:left="920" w:header="712" w:footer="460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17169" w:rsidRDefault="00F17169">
      <w:r>
        <w:separator/>
      </w:r>
    </w:p>
  </w:endnote>
  <w:endnote w:type="continuationSeparator" w:id="0">
    <w:p w:rsidR="00F17169" w:rsidRDefault="00F171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5AA3" w:rsidRDefault="00625AA3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Interne preventiedienst Cargill R&amp;D Europe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642D2F" w:rsidRPr="00642D2F">
      <w:rPr>
        <w:rFonts w:asciiTheme="majorHAnsi" w:eastAsiaTheme="majorEastAsia" w:hAnsiTheme="majorHAnsi" w:cstheme="majorBidi"/>
        <w:noProof/>
      </w:rPr>
      <w:t>12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625AA3" w:rsidRDefault="00625AA3">
    <w:pPr>
      <w:spacing w:line="20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17169" w:rsidRDefault="00F17169">
      <w:r>
        <w:separator/>
      </w:r>
    </w:p>
  </w:footnote>
  <w:footnote w:type="continuationSeparator" w:id="0">
    <w:p w:rsidR="00F17169" w:rsidRDefault="00F1716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5AA3" w:rsidRPr="004C1595" w:rsidRDefault="00625AA3">
    <w:pPr>
      <w:spacing w:line="200" w:lineRule="exact"/>
      <w:rPr>
        <w:b/>
        <w:sz w:val="28"/>
        <w:szCs w:val="28"/>
        <w:lang w:val="nl-BE"/>
      </w:rPr>
    </w:pPr>
    <w:r w:rsidRPr="004C1595">
      <w:rPr>
        <w:b/>
        <w:sz w:val="28"/>
        <w:szCs w:val="28"/>
        <w:lang w:val="nl-BE"/>
      </w:rPr>
      <w:t>Risico analyse elektrische installatie</w:t>
    </w:r>
    <w:r w:rsidRPr="004C1595">
      <w:rPr>
        <w:b/>
        <w:sz w:val="28"/>
        <w:szCs w:val="28"/>
      </w:rPr>
      <w:ptab w:relativeTo="margin" w:alignment="center" w:leader="none"/>
    </w:r>
    <w:r w:rsidRPr="004C1595">
      <w:rPr>
        <w:b/>
        <w:sz w:val="28"/>
        <w:szCs w:val="28"/>
        <w:lang w:val="nl-BE"/>
      </w:rPr>
      <w:t>G</w:t>
    </w:r>
    <w:r>
      <w:rPr>
        <w:b/>
        <w:sz w:val="28"/>
        <w:szCs w:val="28"/>
        <w:lang w:val="nl-BE"/>
      </w:rPr>
      <w:t>ebouw B</w:t>
    </w:r>
    <w:r w:rsidR="00642D2F">
      <w:rPr>
        <w:b/>
        <w:sz w:val="28"/>
        <w:szCs w:val="28"/>
        <w:lang w:val="nl-BE"/>
      </w:rPr>
      <w:t xml:space="preserve"> </w:t>
    </w:r>
    <w:r w:rsidRPr="004C1595">
      <w:rPr>
        <w:b/>
        <w:sz w:val="28"/>
        <w:szCs w:val="28"/>
      </w:rPr>
      <w:ptab w:relativeTo="margin" w:alignment="right" w:leader="none"/>
    </w:r>
    <w:r w:rsidRPr="004C1595">
      <w:rPr>
        <w:b/>
        <w:sz w:val="28"/>
        <w:szCs w:val="28"/>
        <w:lang w:val="nl-BE"/>
      </w:rPr>
      <w:t>B</w:t>
    </w:r>
    <w:r>
      <w:rPr>
        <w:b/>
        <w:sz w:val="28"/>
        <w:szCs w:val="28"/>
        <w:lang w:val="nl-BE"/>
      </w:rPr>
      <w:t>ord B430</w:t>
    </w:r>
    <w:r w:rsidR="00642D2F">
      <w:rPr>
        <w:b/>
        <w:sz w:val="28"/>
        <w:szCs w:val="28"/>
        <w:lang w:val="nl-BE"/>
      </w:rPr>
      <w:t>-2 Airco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D1052A"/>
    <w:multiLevelType w:val="multilevel"/>
    <w:tmpl w:val="97C00AA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2138D"/>
    <w:rsid w:val="00172B2A"/>
    <w:rsid w:val="0028734D"/>
    <w:rsid w:val="002F064B"/>
    <w:rsid w:val="00300A77"/>
    <w:rsid w:val="0032138D"/>
    <w:rsid w:val="0049684F"/>
    <w:rsid w:val="004A1339"/>
    <w:rsid w:val="004C1595"/>
    <w:rsid w:val="00534540"/>
    <w:rsid w:val="00534A2B"/>
    <w:rsid w:val="005A7D26"/>
    <w:rsid w:val="005D6387"/>
    <w:rsid w:val="005E6220"/>
    <w:rsid w:val="00625AA3"/>
    <w:rsid w:val="00642D2F"/>
    <w:rsid w:val="00655FBB"/>
    <w:rsid w:val="006C5222"/>
    <w:rsid w:val="00756888"/>
    <w:rsid w:val="007B0561"/>
    <w:rsid w:val="007E73A5"/>
    <w:rsid w:val="00803111"/>
    <w:rsid w:val="0083315F"/>
    <w:rsid w:val="00875EF6"/>
    <w:rsid w:val="008F0B9A"/>
    <w:rsid w:val="009D5853"/>
    <w:rsid w:val="00A057BB"/>
    <w:rsid w:val="00A20563"/>
    <w:rsid w:val="00B52DA4"/>
    <w:rsid w:val="00B830A2"/>
    <w:rsid w:val="00C90E89"/>
    <w:rsid w:val="00CB1357"/>
    <w:rsid w:val="00CF007C"/>
    <w:rsid w:val="00CF0946"/>
    <w:rsid w:val="00D07321"/>
    <w:rsid w:val="00D972C8"/>
    <w:rsid w:val="00DE6ED1"/>
    <w:rsid w:val="00F17169"/>
    <w:rsid w:val="00F65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1D33A1362FE24D93D36F5ACAA57D21" ma:contentTypeVersion="59" ma:contentTypeDescription="Create a new document." ma:contentTypeScope="" ma:versionID="f35e96d1261a0f758096ddc001c1c8fd">
  <xsd:schema xmlns:xsd="http://www.w3.org/2001/XMLSchema" xmlns:xs="http://www.w3.org/2001/XMLSchema" xmlns:p="http://schemas.microsoft.com/office/2006/metadata/properties" xmlns:ns2="aba5a46e-1a19-46c2-9d5f-86063d1c04f3" xmlns:ns3="5920fc89-9b9e-4ed2-9bc3-359895254a97" targetNamespace="http://schemas.microsoft.com/office/2006/metadata/properties" ma:root="true" ma:fieldsID="64a29a6e81d0079df692b056afd4f2c2" ns2:_="" ns3:_="">
    <xsd:import namespace="aba5a46e-1a19-46c2-9d5f-86063d1c04f3"/>
    <xsd:import namespace="5920fc89-9b9e-4ed2-9bc3-359895254a97"/>
    <xsd:element name="properties">
      <xsd:complexType>
        <xsd:sequence>
          <xsd:element name="documentManagement">
            <xsd:complexType>
              <xsd:all>
                <xsd:element ref="ns2:Document_x0020_Type"/>
                <xsd:element ref="ns2:Document_x0020_Sub_x0020_Type"/>
                <xsd:element ref="ns2:DocumentID" minOccurs="0"/>
                <xsd:element ref="ns2:Equipment_x0020_ID" minOccurs="0"/>
                <xsd:element ref="ns2:Location_x0020_ID" minOccurs="0"/>
                <xsd:element ref="ns2:Document_x0020_Relation_x0020_Type"/>
                <xsd:element ref="ns2:Document_x0020_Language" minOccurs="0"/>
                <xsd:element ref="ns2:Papercopy_x0020_File" minOccurs="0"/>
                <xsd:element ref="ns2:Release_x0020_Date" minOccurs="0"/>
                <xsd:element ref="ns2:Filetype" minOccurs="0"/>
                <xsd:element ref="ns2:Electric_x0020_Board_x0020_ID" minOccurs="0"/>
                <xsd:element ref="ns2:Papercopy_x0020_Cupboard" minOccurs="0"/>
                <xsd:element ref="ns2:RG_WF_name" minOccurs="0"/>
                <xsd:element ref="ns2:RG_WF_type" minOccurs="0"/>
                <xsd:element ref="ns2:RG_WF_language" minOccurs="0"/>
                <xsd:element ref="ns2:MediaServiceMetadata" minOccurs="0"/>
                <xsd:element ref="ns2:MediaServiceFastMetadata" minOccurs="0"/>
                <xsd:element ref="ns3:_dlc_DocId" minOccurs="0"/>
                <xsd:element ref="ns3:_dlc_DocIdUrl" minOccurs="0"/>
                <xsd:element ref="ns3:_dlc_DocIdPersistId" minOccurs="0"/>
                <xsd:element ref="ns2:RG_WF_disp_nam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RG_x0020_Synchronize_x0020_Document_x0020_Type" minOccurs="0"/>
                <xsd:element ref="ns2:Location"/>
                <xsd:element ref="ns2:BatchID" minOccurs="0"/>
                <xsd:element ref="ns2:M2S_x0020_Notes" minOccurs="0"/>
                <xsd:element ref="ns2:M2S_x0020_Equipment_x0020_ID" minOccurs="0"/>
                <xsd:element ref="ns2:M2S_x0020_Override" minOccurs="0"/>
                <xsd:element ref="ns2:M2S_x0020_New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InstrReq" minOccurs="0"/>
                <xsd:element ref="ns2:MediaServiceObjectDetectorVersions" minOccurs="0"/>
                <xsd:element ref="ns2:DocLink_x003f_" minOccurs="0"/>
                <xsd:element ref="ns2:MediaServiceSearchProperties" minOccurs="0"/>
                <xsd:element ref="ns2:M2S_ReqN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a5a46e-1a19-46c2-9d5f-86063d1c04f3" elementFormDefault="qualified">
    <xsd:import namespace="http://schemas.microsoft.com/office/2006/documentManagement/types"/>
    <xsd:import namespace="http://schemas.microsoft.com/office/infopath/2007/PartnerControls"/>
    <xsd:element name="Document_x0020_Type" ma:index="2" ma:displayName="Document Type" ma:indexed="true" ma:list="{6163f1cf-9a83-41d8-8c61-4ff74b15add6}" ma:internalName="Document_x0020_Type" ma:showField="Title">
      <xsd:simpleType>
        <xsd:restriction base="dms:Lookup"/>
      </xsd:simpleType>
    </xsd:element>
    <xsd:element name="Document_x0020_Sub_x0020_Type" ma:index="3" ma:displayName="Document Sub Type" ma:indexed="true" ma:list="{4b2692e4-e7b4-4a8c-86cc-f70ac0e815f1}" ma:internalName="Document_x0020_Sub_x0020_Type" ma:showField="Title">
      <xsd:simpleType>
        <xsd:restriction base="dms:Lookup"/>
      </xsd:simpleType>
    </xsd:element>
    <xsd:element name="DocumentID" ma:index="4" nillable="true" ma:displayName="Document ID" ma:format="Dropdown" ma:indexed="true" ma:internalName="DocumentID">
      <xsd:simpleType>
        <xsd:restriction base="dms:Text">
          <xsd:maxLength value="255"/>
        </xsd:restriction>
      </xsd:simpleType>
    </xsd:element>
    <xsd:element name="Equipment_x0020_ID" ma:index="5" nillable="true" ma:displayName="Equipment ID" ma:list="{33101d7b-be24-4ad2-a71c-5c297eac45d5}" ma:internalName="Equipment_x0020_ID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ocation_x0020_ID" ma:index="6" nillable="true" ma:displayName="Location ID" ma:list="{f0ae0007-3476-4348-82ee-4fd752cbea6c}" ma:internalName="Location_x0020_ID" ma:showField="Location_x0020_I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ocument_x0020_Relation_x0020_Type" ma:index="7" ma:displayName="Document Relation Type" ma:format="Dropdown" ma:internalName="Document_x0020_Relation_x0020_Type">
      <xsd:simpleType>
        <xsd:restriction base="dms:Choice">
          <xsd:enumeration value="Building"/>
          <xsd:enumeration value="Equipment"/>
          <xsd:enumeration value="General"/>
        </xsd:restriction>
      </xsd:simpleType>
    </xsd:element>
    <xsd:element name="Document_x0020_Language" ma:index="8" nillable="true" ma:displayName="Document Language" ma:list="{da7eb622-0eec-40dc-8752-7eb9c8be8702}" ma:internalName="Document_x0020_Languag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apercopy_x0020_File" ma:index="9" nillable="true" ma:displayName="Papercopy Binder" ma:internalName="Papercopy_x0020_File">
      <xsd:simpleType>
        <xsd:restriction base="dms:Text">
          <xsd:maxLength value="255"/>
        </xsd:restriction>
      </xsd:simpleType>
    </xsd:element>
    <xsd:element name="Release_x0020_Date" ma:index="10" nillable="true" ma:displayName="Release Date" ma:format="DateOnly" ma:internalName="Release_x0020_Date">
      <xsd:simpleType>
        <xsd:restriction base="dms:DateTime"/>
      </xsd:simpleType>
    </xsd:element>
    <xsd:element name="Filetype" ma:index="11" nillable="true" ma:displayName="Filetype" ma:format="Dropdown" ma:internalName="Filetype">
      <xsd:simpleType>
        <xsd:restriction base="dms:Choice">
          <xsd:enumeration value="E-plan"/>
          <xsd:enumeration value="PDF"/>
          <xsd:enumeration value="DOC"/>
          <xsd:enumeration value="XLS"/>
          <xsd:enumeration value="DWG"/>
          <xsd:enumeration value="MP4"/>
          <xsd:enumeration value="ZIP"/>
          <xsd:enumeration value="PPT"/>
        </xsd:restriction>
      </xsd:simpleType>
    </xsd:element>
    <xsd:element name="Electric_x0020_Board_x0020_ID" ma:index="12" nillable="true" ma:displayName="Electric Board ID" ma:indexed="true" ma:internalName="Electric_x0020_Board_x0020_ID">
      <xsd:simpleType>
        <xsd:restriction base="dms:Text">
          <xsd:maxLength value="255"/>
        </xsd:restriction>
      </xsd:simpleType>
    </xsd:element>
    <xsd:element name="Papercopy_x0020_Cupboard" ma:index="13" nillable="true" ma:displayName="Papercopy Cupboard" ma:decimals="0" ma:internalName="Papercopy_x0020_Cupboard">
      <xsd:simpleType>
        <xsd:restriction base="dms:Number"/>
      </xsd:simpleType>
    </xsd:element>
    <xsd:element name="RG_WF_name" ma:index="14" nillable="true" ma:displayName="RG_WF_name" ma:hidden="true" ma:internalName="RG_WF_name" ma:readOnly="false">
      <xsd:simpleType>
        <xsd:restriction base="dms:Text">
          <xsd:maxLength value="255"/>
        </xsd:restriction>
      </xsd:simpleType>
    </xsd:element>
    <xsd:element name="RG_WF_type" ma:index="15" nillable="true" ma:displayName="RG_WF_type" ma:hidden="true" ma:internalName="RG_WF_type" ma:readOnly="false">
      <xsd:simpleType>
        <xsd:restriction base="dms:Text">
          <xsd:maxLength value="255"/>
        </xsd:restriction>
      </xsd:simpleType>
    </xsd:element>
    <xsd:element name="RG_WF_language" ma:index="18" nillable="true" ma:displayName="RG_WF_language" ma:hidden="true" ma:internalName="RG_WF_language" ma:readOnly="false">
      <xsd:simpleType>
        <xsd:restriction base="dms:Text">
          <xsd:maxLength value="255"/>
        </xsd:restriction>
      </xsd:simpleType>
    </xsd:element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  <xsd:element name="RG_WF_disp_name" ma:index="27" nillable="true" ma:displayName="RG_WF_disp_name" ma:hidden="true" ma:internalName="RG_WF_disp_name" ma:readOnly="false">
      <xsd:simpleType>
        <xsd:restriction base="dms:Text">
          <xsd:maxLength value="255"/>
        </xsd:restriction>
      </xsd:simpleType>
    </xsd:element>
    <xsd:element name="MediaServiceAutoKeyPoints" ma:index="2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33" nillable="true" ma:displayName="MediaServiceDateTaken" ma:hidden="true" ma:internalName="MediaServiceDateTaken" ma:readOnly="true">
      <xsd:simpleType>
        <xsd:restriction base="dms:Text"/>
      </xsd:simpleType>
    </xsd:element>
    <xsd:element name="RG_x0020_Synchronize_x0020_Document_x0020_Type" ma:index="34" nillable="true" ma:displayName="RG Synchronize Document Type" ma:internalName="RG_x0020_Synchronize_x0020_Document_x0020_Typ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ocation" ma:index="35" ma:displayName="Location" ma:format="Dropdown" ma:internalName="Location">
      <xsd:simpleType>
        <xsd:restriction base="dms:Choice">
          <xsd:enumeration value="Global"/>
          <xsd:enumeration value="Moeskroen"/>
          <xsd:enumeration value="Vilvoorde"/>
        </xsd:restriction>
      </xsd:simpleType>
    </xsd:element>
    <xsd:element name="BatchID" ma:index="36" nillable="true" ma:displayName="BatchID" ma:decimals="0" ma:hidden="true" ma:internalName="BatchID" ma:readOnly="false">
      <xsd:simpleType>
        <xsd:restriction base="dms:Number"/>
      </xsd:simpleType>
    </xsd:element>
    <xsd:element name="M2S_x0020_Notes" ma:index="37" nillable="true" ma:displayName="M2S Notes" ma:internalName="M2S_x0020_Notes">
      <xsd:simpleType>
        <xsd:restriction base="dms:Note">
          <xsd:maxLength value="255"/>
        </xsd:restriction>
      </xsd:simpleType>
    </xsd:element>
    <xsd:element name="M2S_x0020_Equipment_x0020_ID" ma:index="38" nillable="true" ma:displayName="M2S Equipment ID" ma:internalName="M2S_x0020_Equipment_x0020_ID">
      <xsd:simpleType>
        <xsd:restriction base="dms:Text">
          <xsd:maxLength value="255"/>
        </xsd:restriction>
      </xsd:simpleType>
    </xsd:element>
    <xsd:element name="M2S_x0020_Override" ma:index="39" nillable="true" ma:displayName="M2S Override" ma:default="0" ma:internalName="M2S_x0020_Override">
      <xsd:simpleType>
        <xsd:restriction base="dms:Boolean"/>
      </xsd:simpleType>
    </xsd:element>
    <xsd:element name="M2S_x0020_New" ma:index="40" nillable="true" ma:displayName="M2S New" ma:default="0" ma:internalName="M2S_x0020_New">
      <xsd:simpleType>
        <xsd:restriction base="dms:Boolean"/>
      </xsd:simpleType>
    </xsd:element>
    <xsd:element name="lcf76f155ced4ddcb4097134ff3c332f" ma:index="42" nillable="true" ma:taxonomy="true" ma:internalName="lcf76f155ced4ddcb4097134ff3c332f" ma:taxonomyFieldName="MediaServiceImageTags" ma:displayName="Image Tags" ma:readOnly="false" ma:fieldId="{5cf76f15-5ced-4ddc-b409-7134ff3c332f}" ma:taxonomyMulti="true" ma:sspId="17a0dbe1-8282-4a1b-9e52-b81f8cfc2a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4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4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6" nillable="true" ma:displayName="MediaServiceEventHashCode" ma:hidden="true" ma:internalName="MediaServiceEventHashCode" ma:readOnly="true">
      <xsd:simpleType>
        <xsd:restriction base="dms:Text"/>
      </xsd:simpleType>
    </xsd:element>
    <xsd:element name="InstrReq" ma:index="47" nillable="true" ma:displayName="InstrReq" ma:decimals="0" ma:internalName="InstrReq">
      <xsd:simpleType>
        <xsd:restriction base="dms:Number"/>
      </xsd:simpleType>
    </xsd:element>
    <xsd:element name="MediaServiceObjectDetectorVersions" ma:index="4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ocLink_x003f_" ma:index="49" nillable="true" ma:displayName="DocLink?" ma:default="0" ma:format="Dropdown" ma:internalName="DocLink_x003f_">
      <xsd:simpleType>
        <xsd:restriction base="dms:Boolean"/>
      </xsd:simpleType>
    </xsd:element>
    <xsd:element name="MediaServiceSearchProperties" ma:index="5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2S_ReqNr" ma:index="51" nillable="true" ma:displayName="M2S ReqNr" ma:format="Dropdown" ma:internalName="M2S_ReqN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20fc89-9b9e-4ed2-9bc3-359895254a97" elementFormDefault="qualified">
    <xsd:import namespace="http://schemas.microsoft.com/office/2006/documentManagement/types"/>
    <xsd:import namespace="http://schemas.microsoft.com/office/infopath/2007/PartnerControls"/>
    <xsd:element name="_dlc_DocId" ma:index="21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3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3" nillable="true" ma:displayName="Taxonomy Catch All Column" ma:hidden="true" ma:list="{31a35d7b-2dd6-43ef-8ad9-c7bd0847a784}" ma:internalName="TaxCatchAll" ma:showField="CatchAllData" ma:web="5920fc89-9b9e-4ed2-9bc3-359895254a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6" ma:displayName="Content Type"/>
        <xsd:element ref="dc:title" minOccurs="0" maxOccurs="1" ma:index="1" ma:displayName="Document Description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Type xmlns="aba5a46e-1a19-46c2-9d5f-86063d1c04f3">25</Document_x0020_Type>
    <Document_x0020_Sub_x0020_Type xmlns="aba5a46e-1a19-46c2-9d5f-86063d1c04f3">1</Document_x0020_Sub_x0020_Type>
    <RG_WF_type xmlns="aba5a46e-1a19-46c2-9d5f-86063d1c04f3">RA Site</RG_WF_type>
    <Equipment_x0020_ID xmlns="aba5a46e-1a19-46c2-9d5f-86063d1c04f3" xsi:nil="true"/>
    <Location_x0020_ID xmlns="aba5a46e-1a19-46c2-9d5f-86063d1c04f3" xsi:nil="true"/>
    <RG_WF_disp_name xmlns="aba5a46e-1a19-46c2-9d5f-86063d1c04f3">risico analyse elektrische bord gebouw B430-2 airco - </RG_WF_disp_name>
    <Electric_x0020_Board_x0020_ID xmlns="aba5a46e-1a19-46c2-9d5f-86063d1c04f3" xsi:nil="true"/>
    <Release_x0020_Date xmlns="aba5a46e-1a19-46c2-9d5f-86063d1c04f3" xsi:nil="true"/>
    <Papercopy_x0020_Cupboard xmlns="aba5a46e-1a19-46c2-9d5f-86063d1c04f3" xsi:nil="true"/>
    <RG_WF_language xmlns="aba5a46e-1a19-46c2-9d5f-86063d1c04f3">NL</RG_WF_language>
    <Document_x0020_Language xmlns="aba5a46e-1a19-46c2-9d5f-86063d1c04f3">
      <Value>1</Value>
    </Document_x0020_Language>
    <RG_WF_name xmlns="aba5a46e-1a19-46c2-9d5f-86063d1c04f3">risico analyse elektrische bord gebouw B430-2 airco</RG_WF_name>
    <Document_x0020_Relation_x0020_Type xmlns="aba5a46e-1a19-46c2-9d5f-86063d1c04f3">Building</Document_x0020_Relation_x0020_Type>
    <Papercopy_x0020_File xmlns="aba5a46e-1a19-46c2-9d5f-86063d1c04f3" xsi:nil="true"/>
    <Filetype xmlns="aba5a46e-1a19-46c2-9d5f-86063d1c04f3">DOC</Filetype>
    <DocumentID xmlns="aba5a46e-1a19-46c2-9d5f-86063d1c04f3" xsi:nil="true"/>
    <_dlc_DocId xmlns="5920fc89-9b9e-4ed2-9bc3-359895254a97">SICVI-865455010-903</_dlc_DocId>
    <_dlc_DocIdUrl xmlns="5920fc89-9b9e-4ed2-9bc3-359895254a97">
      <Url>https://cargillonline.sharepoint.com/sites/VilvoordeSiteManagement/VAIS/_layouts/15/DocIdRedir.aspx?ID=SICVI-865455010-903</Url>
      <Description>SICVI-865455010-903</Description>
    </_dlc_DocIdUrl>
    <RG_x0020_Synchronize_x0020_Document_x0020_Type xmlns="aba5a46e-1a19-46c2-9d5f-86063d1c04f3">
      <Url xsi:nil="true"/>
      <Description xsi:nil="true"/>
    </RG_x0020_Synchronize_x0020_Document_x0020_Type>
    <Location xmlns="aba5a46e-1a19-46c2-9d5f-86063d1c04f3">Vilvoorde</Location>
    <BatchID xmlns="aba5a46e-1a19-46c2-9d5f-86063d1c04f3">903</BatchID>
    <M2S_x0020_New xmlns="aba5a46e-1a19-46c2-9d5f-86063d1c04f3">false</M2S_x0020_New>
    <M2S_x0020_Equipment_x0020_ID xmlns="aba5a46e-1a19-46c2-9d5f-86063d1c04f3" xsi:nil="true"/>
    <lcf76f155ced4ddcb4097134ff3c332f xmlns="aba5a46e-1a19-46c2-9d5f-86063d1c04f3">
      <Terms xmlns="http://schemas.microsoft.com/office/infopath/2007/PartnerControls"/>
    </lcf76f155ced4ddcb4097134ff3c332f>
    <M2S_x0020_Override xmlns="aba5a46e-1a19-46c2-9d5f-86063d1c04f3">false</M2S_x0020_Override>
    <M2S_x0020_Notes xmlns="aba5a46e-1a19-46c2-9d5f-86063d1c04f3" xsi:nil="true"/>
    <DocLink_x003f_ xmlns="aba5a46e-1a19-46c2-9d5f-86063d1c04f3">false</DocLink_x003f_>
    <TaxCatchAll xmlns="5920fc89-9b9e-4ed2-9bc3-359895254a97" xsi:nil="true"/>
    <InstrReq xmlns="aba5a46e-1a19-46c2-9d5f-86063d1c04f3" xsi:nil="true"/>
    <M2S_ReqNr xmlns="aba5a46e-1a19-46c2-9d5f-86063d1c04f3" xsi:nil="true"/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786EDD8F-F0BC-4976-AED6-6588F50A9E9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DE5461D-2B60-4FEF-ABDF-661CE48252CD}"/>
</file>

<file path=customXml/itemProps3.xml><?xml version="1.0" encoding="utf-8"?>
<ds:datastoreItem xmlns:ds="http://schemas.openxmlformats.org/officeDocument/2006/customXml" ds:itemID="{08D0E193-A01A-4714-888B-4CD02710814C}"/>
</file>

<file path=customXml/itemProps4.xml><?xml version="1.0" encoding="utf-8"?>
<ds:datastoreItem xmlns:ds="http://schemas.openxmlformats.org/officeDocument/2006/customXml" ds:itemID="{1B516FF3-2C99-4ACD-A036-951BA1D63E70}"/>
</file>

<file path=customXml/itemProps5.xml><?xml version="1.0" encoding="utf-8"?>
<ds:datastoreItem xmlns:ds="http://schemas.openxmlformats.org/officeDocument/2006/customXml" ds:itemID="{A6D5E451-067D-4C1E-ACA3-2F30EBDB959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3699</Words>
  <Characters>20348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Cargill</Company>
  <LinksUpToDate>false</LinksUpToDate>
  <CharactersWithSpaces>24000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 Draelants</dc:creator>
  <cp:lastModifiedBy>Johan Draelants</cp:lastModifiedBy>
  <cp:revision>2</cp:revision>
  <dcterms:created xsi:type="dcterms:W3CDTF">2015-11-04T11:48:00Z</dcterms:created>
  <dcterms:modified xsi:type="dcterms:W3CDTF">2015-11-04T11:48:00Z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0x0101004E1D33A1362FE24D93D36F5ACAA57D21</vt:lpwstr>
  </property>
  <property fmtid="{D5CDD505-2E9C-101B-9397-08002B2CF9AE}" pid="3" name="_dlc_DocIdItemGuid">
    <vt:lpwstr>cb88e57a-5381-4593-8fb5-a119a812d465</vt:lpwstr>
  </property>
  <property fmtid="{D5CDD505-2E9C-101B-9397-08002B2CF9AE}" pid="4" name="Set WF_name for Docs">
    <vt:lpwstr>https://cargillonline.sharepoint.com/sites/VilvoordeSiteManagement/VAIS/_layouts/15/wrkstat.aspx?List=aba5a46e-1a19-46c2-9d5f-86063d1c04f3&amp;WorkflowInstanceName=639c1629-5419-4456-94f3-620059a2ddd8, Done</vt:lpwstr>
  </property>
</Properties>
</file>