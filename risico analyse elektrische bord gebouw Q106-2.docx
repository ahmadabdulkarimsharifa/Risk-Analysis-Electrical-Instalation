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C5BD6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0C5BD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53560B">
        <w:trPr>
          <w:trHeight w:hRule="exact" w:val="55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3560B">
            <w:pPr>
              <w:rPr>
                <w:lang w:val="nl-BE"/>
              </w:rPr>
            </w:pPr>
            <w:r>
              <w:rPr>
                <w:lang w:val="nl-BE"/>
              </w:rPr>
              <w:t>Automaten dienen vervangen te worden door vernieuwde types ( IP2X )</w:t>
            </w:r>
            <w:bookmarkStart w:id="0" w:name="_GoBack"/>
            <w:bookmarkEnd w:id="0"/>
          </w:p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4C1595" w:rsidRPr="000C5BD6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0C5BD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C5BD6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32138D">
            <w:pPr>
              <w:rPr>
                <w:lang w:val="nl-BE"/>
              </w:rPr>
            </w:pPr>
          </w:p>
        </w:tc>
      </w:tr>
      <w:tr w:rsidR="0032138D" w:rsidRPr="000C5BD6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0C5BD6" w:rsidRDefault="000C5BD6">
            <w:pPr>
              <w:rPr>
                <w:lang w:val="nl-BE"/>
              </w:rPr>
            </w:pPr>
            <w:r w:rsidRPr="000C5BD6">
              <w:rPr>
                <w:lang w:val="nl-BE"/>
              </w:rPr>
              <w:t>Er zijn geen differentieelinrichting geplaatst.</w:t>
            </w:r>
          </w:p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0C5BD6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0C5BD6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0C5BD6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C5B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C5BD6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0C5BD6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0C5BD6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0C5BD6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0C5B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CC4271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C4271" w:rsidTr="00C878BE">
        <w:trPr>
          <w:trHeight w:hRule="exact" w:val="60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878B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Pr="00172B2A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0C5BD6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878BE" w:rsidTr="00C878B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Default="00C878BE" w:rsidP="00AE3ACD">
            <w:pPr>
              <w:spacing w:before="6" w:line="180" w:lineRule="exact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6" w:line="180" w:lineRule="exact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6" w:line="180" w:lineRule="exact"/>
              <w:rPr>
                <w:sz w:val="19"/>
                <w:szCs w:val="19"/>
              </w:rPr>
            </w:pPr>
            <w:r w:rsidRPr="00C878BE">
              <w:rPr>
                <w:sz w:val="19"/>
                <w:szCs w:val="19"/>
              </w:rPr>
              <w:t>Nr.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Pr="00C878BE" w:rsidRDefault="00C878BE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878BE">
              <w:rPr>
                <w:sz w:val="19"/>
                <w:szCs w:val="19"/>
                <w:lang w:val="nl-BE"/>
              </w:rPr>
              <w:t>INVENTARISATIE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Pr="00C878BE" w:rsidRDefault="00C878BE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878BE">
              <w:rPr>
                <w:sz w:val="19"/>
                <w:szCs w:val="19"/>
                <w:lang w:val="nl-BE"/>
              </w:rPr>
              <w:t>MOGELIJK GEVAAR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878BE" w:rsidRDefault="00C878BE" w:rsidP="00C878BE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</w:p>
          <w:p w:rsidR="00C878BE" w:rsidRPr="00C878BE" w:rsidRDefault="00C878BE" w:rsidP="00C878BE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C878BE">
              <w:rPr>
                <w:sz w:val="15"/>
                <w:szCs w:val="15"/>
              </w:rPr>
              <w:t>Verband (*)  met keuringsverslag: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 w:rsidRPr="00C878BE">
              <w:rPr>
                <w:sz w:val="19"/>
                <w:szCs w:val="19"/>
              </w:rPr>
              <w:t>NVT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 w:rsidRPr="00C878BE">
              <w:rPr>
                <w:sz w:val="19"/>
                <w:szCs w:val="19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 w:rsidRPr="00C878BE">
              <w:rPr>
                <w:sz w:val="19"/>
                <w:szCs w:val="19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878BE" w:rsidRDefault="00C878BE" w:rsidP="00AE3ACD">
            <w:pPr>
              <w:spacing w:before="4" w:line="180" w:lineRule="exact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</w:rPr>
            </w:pPr>
          </w:p>
          <w:p w:rsidR="00C878BE" w:rsidRPr="00C878BE" w:rsidRDefault="00C878BE" w:rsidP="00C878BE">
            <w:pPr>
              <w:spacing w:before="4" w:line="180" w:lineRule="exact"/>
              <w:rPr>
                <w:sz w:val="19"/>
                <w:szCs w:val="19"/>
              </w:rPr>
            </w:pPr>
            <w:r w:rsidRPr="00C878BE">
              <w:rPr>
                <w:sz w:val="19"/>
                <w:szCs w:val="19"/>
              </w:rPr>
              <w:t>MAATREGEL</w:t>
            </w:r>
          </w:p>
        </w:tc>
      </w:tr>
      <w:tr w:rsidR="00CC4271" w:rsidRPr="00172B2A" w:rsidTr="00C878BE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CC4271" w:rsidRPr="000C5BD6" w:rsidTr="00C878B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CC4271" w:rsidTr="00C878BE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RPr="000C5BD6" w:rsidTr="00C878B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CC4271" w:rsidTr="00C878BE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RPr="00172B2A" w:rsidTr="00C878B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CC4271" w:rsidRPr="000C5BD6" w:rsidTr="00C878B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CB1357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>Toepassen van LOTO procedure EHSV036</w:t>
            </w:r>
          </w:p>
        </w:tc>
      </w:tr>
      <w:tr w:rsidR="00CC4271" w:rsidTr="00C878B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7E73A5" w:rsidRDefault="00CC4271" w:rsidP="00AE3ACD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C878BE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7E73A5" w:rsidRDefault="00CC4271" w:rsidP="00AE3ACD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C878BE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CC4271" w:rsidRPr="00803111" w:rsidRDefault="00CC4271" w:rsidP="00AE3ACD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C878BE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Tr="00AE3ACD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CC4271" w:rsidRPr="00803111" w:rsidRDefault="00CC4271" w:rsidP="00AE3ACD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C4271" w:rsidRPr="00803111" w:rsidRDefault="00CC4271" w:rsidP="00AE3ACD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CC4271" w:rsidRPr="00803111" w:rsidRDefault="00CC4271" w:rsidP="00AE3ACD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CC4271" w:rsidRPr="00803111" w:rsidRDefault="00CC4271" w:rsidP="00AE3ACD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910569" w:rsidTr="00AE3ACD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C4271" w:rsidTr="00AE3AC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FE47EF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2"/>
        <w:gridCol w:w="5"/>
        <w:gridCol w:w="441"/>
        <w:gridCol w:w="5"/>
        <w:gridCol w:w="3813"/>
        <w:gridCol w:w="5"/>
        <w:gridCol w:w="20"/>
      </w:tblGrid>
      <w:tr w:rsidR="00F65661" w:rsidTr="00CB1357">
        <w:trPr>
          <w:gridAfter w:val="2"/>
          <w:wAfter w:w="22" w:type="dxa"/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RPr="000C5BD6" w:rsidTr="00AE3ACD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803111" w:rsidRDefault="00CC4271" w:rsidP="00AE3ACD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CC4271" w:rsidTr="00AE3ACD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6C5222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Tr="00AE3ACD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A97BEE" w:rsidTr="00AE3ACD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CC4271" w:rsidRPr="00803111" w:rsidRDefault="00CC4271" w:rsidP="00AE3ACD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B830A2" w:rsidRDefault="00CC4271" w:rsidP="00AE3ACD">
            <w:pPr>
              <w:rPr>
                <w:lang w:val="nl-BE"/>
              </w:rPr>
            </w:pPr>
          </w:p>
        </w:tc>
      </w:tr>
      <w:tr w:rsidR="00CC4271" w:rsidTr="00AE3ACD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0C5BD6" w:rsidTr="00AE3ACD">
        <w:trPr>
          <w:trHeight w:hRule="exact" w:val="264"/>
        </w:trPr>
        <w:tc>
          <w:tcPr>
            <w:tcW w:w="14538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803111" w:rsidRDefault="00CC4271" w:rsidP="00AE3AC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CC4271" w:rsidTr="00AE3ACD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CC4271" w:rsidRPr="00803111" w:rsidRDefault="00CC4271" w:rsidP="00AE3AC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F65661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Tr="00AE3ACD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Default="00CC4271" w:rsidP="00AE3ACD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CC4271" w:rsidTr="00AE3ACD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CC4271" w:rsidRPr="00803111" w:rsidRDefault="00CC4271" w:rsidP="00AE3ACD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D972C8" w:rsidTr="00AE3ACD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D972C8" w:rsidRDefault="00CC4271" w:rsidP="00AE3ACD">
            <w:r w:rsidRPr="00D972C8">
              <w:rPr>
                <w:b/>
              </w:rPr>
              <w:t>14. Risico's van bewegingen</w:t>
            </w:r>
          </w:p>
        </w:tc>
      </w:tr>
      <w:tr w:rsidR="00CC4271" w:rsidRPr="00D972C8" w:rsidTr="00AE3ACD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D972C8" w:rsidRDefault="00CC4271" w:rsidP="00AE3ACD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</w:tr>
      <w:tr w:rsidR="00CC4271" w:rsidRPr="00D972C8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>
              <w:t xml:space="preserve">  </w:t>
            </w:r>
            <w:r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</w:tr>
    </w:tbl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Pr="00803111" w:rsidRDefault="00CC4271" w:rsidP="00CC4271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CC4271" w:rsidRPr="00803111" w:rsidRDefault="00CC4271" w:rsidP="00CC4271">
      <w:pPr>
        <w:spacing w:before="7" w:line="280" w:lineRule="exact"/>
        <w:rPr>
          <w:sz w:val="28"/>
          <w:szCs w:val="28"/>
          <w:lang w:val="nl-BE"/>
        </w:rPr>
      </w:pPr>
    </w:p>
    <w:p w:rsidR="00CC4271" w:rsidRPr="00803111" w:rsidRDefault="00CC4271" w:rsidP="00CC4271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39FDC8" wp14:editId="19C99A4F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209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CC4271" w:rsidRPr="00803111" w:rsidRDefault="00CC4271" w:rsidP="00CC4271">
      <w:pPr>
        <w:spacing w:line="200" w:lineRule="exact"/>
        <w:rPr>
          <w:lang w:val="nl-BE"/>
        </w:rPr>
      </w:pPr>
    </w:p>
    <w:p w:rsidR="00CC4271" w:rsidRPr="00803111" w:rsidRDefault="00CC4271" w:rsidP="00CC4271">
      <w:pPr>
        <w:spacing w:before="9" w:line="220" w:lineRule="exact"/>
        <w:rPr>
          <w:sz w:val="22"/>
          <w:szCs w:val="22"/>
          <w:lang w:val="nl-BE"/>
        </w:rPr>
      </w:pPr>
    </w:p>
    <w:p w:rsidR="00CC4271" w:rsidRPr="00803111" w:rsidRDefault="00CC4271" w:rsidP="00CC4271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CC4271" w:rsidRPr="00803111" w:rsidRDefault="00CC4271" w:rsidP="00CC4271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631791A" wp14:editId="12FFC153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107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CC4271" w:rsidRPr="00803111" w:rsidRDefault="00CC4271" w:rsidP="00CC4271">
      <w:pPr>
        <w:spacing w:before="8" w:line="140" w:lineRule="exact"/>
        <w:rPr>
          <w:sz w:val="14"/>
          <w:szCs w:val="14"/>
          <w:lang w:val="nl-BE"/>
        </w:rPr>
      </w:pPr>
    </w:p>
    <w:p w:rsidR="00CC4271" w:rsidRPr="00803111" w:rsidRDefault="00CC4271" w:rsidP="00CC4271">
      <w:pPr>
        <w:spacing w:line="200" w:lineRule="exact"/>
        <w:rPr>
          <w:lang w:val="nl-BE"/>
        </w:rPr>
      </w:pPr>
    </w:p>
    <w:p w:rsidR="00CC4271" w:rsidRPr="00803111" w:rsidRDefault="00CC4271" w:rsidP="00CC4271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8A84FAF" wp14:editId="6C05F82A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004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p w:rsidR="0032138D" w:rsidRDefault="0032138D">
      <w:pPr>
        <w:rPr>
          <w:lang w:val="nl-BE"/>
        </w:rPr>
      </w:pPr>
    </w:p>
    <w:p w:rsidR="00C878BE" w:rsidRDefault="00C878BE">
      <w:pPr>
        <w:rPr>
          <w:lang w:val="nl-BE"/>
        </w:rPr>
      </w:pPr>
    </w:p>
    <w:p w:rsidR="00C878BE" w:rsidRDefault="00C878BE">
      <w:pPr>
        <w:rPr>
          <w:lang w:val="nl-BE"/>
        </w:rPr>
      </w:pPr>
    </w:p>
    <w:p w:rsidR="00C878BE" w:rsidRDefault="00C878BE">
      <w:pPr>
        <w:rPr>
          <w:lang w:val="nl-BE"/>
        </w:rPr>
      </w:pPr>
    </w:p>
    <w:p w:rsidR="00C878BE" w:rsidRPr="00B830A2" w:rsidRDefault="00C878BE">
      <w:pPr>
        <w:rPr>
          <w:lang w:val="nl-BE"/>
        </w:rPr>
        <w:sectPr w:rsidR="00C878BE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DD9" w:rsidRDefault="00B10DD9">
      <w:r>
        <w:separator/>
      </w:r>
    </w:p>
  </w:endnote>
  <w:endnote w:type="continuationSeparator" w:id="0">
    <w:p w:rsidR="00B10DD9" w:rsidRDefault="00B10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BD6" w:rsidRDefault="000C5BD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53560B" w:rsidRPr="0053560B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C5BD6" w:rsidRDefault="000C5BD6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DD9" w:rsidRDefault="00B10DD9">
      <w:r>
        <w:separator/>
      </w:r>
    </w:p>
  </w:footnote>
  <w:footnote w:type="continuationSeparator" w:id="0">
    <w:p w:rsidR="00B10DD9" w:rsidRDefault="00B10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BD6" w:rsidRDefault="000C5BD6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CC4271">
      <w:rPr>
        <w:b/>
        <w:sz w:val="28"/>
        <w:szCs w:val="28"/>
        <w:lang w:val="nl-BE"/>
      </w:rPr>
      <w:t>ebouw Q</w:t>
    </w:r>
    <w:r w:rsidRPr="00FD2454"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C4271">
      <w:rPr>
        <w:b/>
        <w:sz w:val="28"/>
        <w:szCs w:val="28"/>
        <w:lang w:val="nl-BE"/>
      </w:rPr>
      <w:t>Q106</w:t>
    </w:r>
    <w:r w:rsidR="00C878BE">
      <w:rPr>
        <w:b/>
        <w:sz w:val="28"/>
        <w:szCs w:val="28"/>
        <w:lang w:val="nl-BE"/>
      </w:rPr>
      <w:t>-2</w:t>
    </w:r>
  </w:p>
  <w:p w:rsidR="000C5BD6" w:rsidRPr="004C1595" w:rsidRDefault="000C5BD6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5BD6"/>
    <w:rsid w:val="00172B2A"/>
    <w:rsid w:val="002E15BE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3560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10DD9"/>
    <w:rsid w:val="00B52DA4"/>
    <w:rsid w:val="00B830A2"/>
    <w:rsid w:val="00C85D59"/>
    <w:rsid w:val="00C878BE"/>
    <w:rsid w:val="00CB1357"/>
    <w:rsid w:val="00CC4271"/>
    <w:rsid w:val="00CF0946"/>
    <w:rsid w:val="00CF3E2A"/>
    <w:rsid w:val="00D07321"/>
    <w:rsid w:val="00D972C8"/>
    <w:rsid w:val="00DD57AD"/>
    <w:rsid w:val="00DE6ED1"/>
    <w:rsid w:val="00F65661"/>
    <w:rsid w:val="00FD2454"/>
    <w:rsid w:val="00FE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Q106-2 -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Q106-2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SICVI-865455010-934</_dlc_DocId>
    <_dlc_DocIdUrl xmlns="5920fc89-9b9e-4ed2-9bc3-359895254a97">
      <Url>https://cargillonline.sharepoint.com/sites/VilvoordeSiteManagement/VAIS/_layouts/15/DocIdRedir.aspx?ID=SICVI-865455010-934</Url>
      <Description>SICVI-865455010-934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934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A40269E-DC10-4FDE-9891-7809436530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DF2FA8-EC4E-45B5-82EC-34A0BD2CF386}"/>
</file>

<file path=customXml/itemProps3.xml><?xml version="1.0" encoding="utf-8"?>
<ds:datastoreItem xmlns:ds="http://schemas.openxmlformats.org/officeDocument/2006/customXml" ds:itemID="{9D34EB43-49A7-46DA-8638-EBA0F7E9C73C}"/>
</file>

<file path=customXml/itemProps4.xml><?xml version="1.0" encoding="utf-8"?>
<ds:datastoreItem xmlns:ds="http://schemas.openxmlformats.org/officeDocument/2006/customXml" ds:itemID="{ED730490-F607-43DF-AD27-7FB1C9C7208C}"/>
</file>

<file path=customXml/itemProps5.xml><?xml version="1.0" encoding="utf-8"?>
<ds:datastoreItem xmlns:ds="http://schemas.openxmlformats.org/officeDocument/2006/customXml" ds:itemID="{4C318A3E-3EDE-4411-B03F-7365F7522B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3724</Words>
  <Characters>20488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2015-12-18T08:10:00Z</dcterms:created>
  <dcterms:modified xsi:type="dcterms:W3CDTF">2015-12-18T08:11:00Z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78001522-bfd9-4e10-b7ec-0ba3c9e31c17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https://cargillonline.sharepoint.com/sites/VilvoordeSiteManagement/VAIS/_layouts/15/wrkstat.aspx?List=aba5a46e-1a19-46c2-9d5f-86063d1c04f3&amp;WorkflowInstanceName=adf75c5a-4aee-4947-b602-756e91cd78bb, Done</vt:lpwstr>
  </property>
</Properties>
</file>