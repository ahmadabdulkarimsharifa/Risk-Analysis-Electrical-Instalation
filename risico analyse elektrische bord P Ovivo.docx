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FB601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90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D90888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24D52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FB601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FB601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27427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127427" w:rsidRDefault="00127427">
            <w:pPr>
              <w:rPr>
                <w:lang w:val="nl-BE"/>
              </w:rPr>
            </w:pPr>
            <w:r w:rsidRPr="00127427">
              <w:rPr>
                <w:lang w:val="nl-BE"/>
              </w:rPr>
              <w:t>Stopcontact in bord niet voorzien van penaarding.</w:t>
            </w:r>
          </w:p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FB601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FB601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FB601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FB601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 xml:space="preserve"> 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FB601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E36120">
            <w:pPr>
              <w:rPr>
                <w:lang w:val="nl-BE"/>
              </w:rPr>
            </w:pPr>
            <w:r>
              <w:rPr>
                <w:lang w:val="nl-BE"/>
              </w:rPr>
              <w:t>Plan opgesteld ( E502D ) , plan is voorgelegd aan EDTC en goedgekeurd.</w:t>
            </w: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127427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27427" w:rsidRDefault="00127427" w:rsidP="009D5853">
            <w:pPr>
              <w:rPr>
                <w:lang w:val="nl-BE"/>
              </w:rPr>
            </w:pPr>
            <w:r w:rsidRPr="00127427">
              <w:rPr>
                <w:lang w:val="nl-BE"/>
              </w:rPr>
              <w:t>Picto´s dienen voorzien te worden op het bord.</w:t>
            </w:r>
            <w:bookmarkStart w:id="0" w:name="_GoBack"/>
            <w:bookmarkEnd w:id="0"/>
          </w:p>
        </w:tc>
      </w:tr>
      <w:tr w:rsidR="009D5853" w:rsidRPr="00B52DA4" w:rsidTr="00FB6014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FB6014" w:rsidRDefault="009D5853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FB601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FB601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B6014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B6014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B6014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B6014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B6014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RPr="00D032BC" w:rsidTr="00D9088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D032BC" w:rsidP="00D9088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32BC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Andere : 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FB6014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1357" w:rsidRPr="00D032BC" w:rsidRDefault="00CB1357" w:rsidP="00D032BC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FB6014">
            <w:pPr>
              <w:rPr>
                <w:lang w:val="nl-BE"/>
              </w:rPr>
            </w:pPr>
          </w:p>
        </w:tc>
      </w:tr>
    </w:tbl>
    <w:p w:rsidR="0032138D" w:rsidRPr="00D032BC" w:rsidRDefault="0032138D">
      <w:pPr>
        <w:rPr>
          <w:lang w:val="nl-BE"/>
        </w:rPr>
        <w:sectPr w:rsidR="0032138D" w:rsidRPr="00D032BC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32BC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32BC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32BC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FB601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FB601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B6014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B6014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B6014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5E46" w:rsidRDefault="00165E46">
      <w:r>
        <w:separator/>
      </w:r>
    </w:p>
  </w:endnote>
  <w:endnote w:type="continuationSeparator" w:id="0">
    <w:p w:rsidR="00165E46" w:rsidRDefault="00165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14" w:rsidRDefault="00FB601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127427" w:rsidRPr="00127427">
      <w:rPr>
        <w:rFonts w:asciiTheme="majorHAnsi" w:eastAsiaTheme="majorEastAsia" w:hAnsiTheme="majorHAnsi" w:cstheme="majorBidi"/>
        <w:noProof/>
      </w:rPr>
      <w:t>7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B6014" w:rsidRDefault="00FB6014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5E46" w:rsidRDefault="00165E46">
      <w:r>
        <w:separator/>
      </w:r>
    </w:p>
  </w:footnote>
  <w:footnote w:type="continuationSeparator" w:id="0">
    <w:p w:rsidR="00165E46" w:rsidRDefault="00165E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14" w:rsidRPr="004C1595" w:rsidRDefault="00FB6014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127427">
      <w:rPr>
        <w:b/>
        <w:sz w:val="28"/>
        <w:szCs w:val="28"/>
        <w:lang w:val="nl-BE"/>
      </w:rPr>
      <w:t>Ovivo waterbehandeling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27427"/>
    <w:rsid w:val="00165E46"/>
    <w:rsid w:val="00172B2A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82867"/>
    <w:rsid w:val="007E73A5"/>
    <w:rsid w:val="00803111"/>
    <w:rsid w:val="0083315F"/>
    <w:rsid w:val="008F0B9A"/>
    <w:rsid w:val="009545A4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32BC"/>
    <w:rsid w:val="00D07321"/>
    <w:rsid w:val="00D90888"/>
    <w:rsid w:val="00D972C8"/>
    <w:rsid w:val="00DE6ED1"/>
    <w:rsid w:val="00E36120"/>
    <w:rsid w:val="00F65661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P Ovivo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P Ovivo</RG_WF_name>
    <Document_x0020_Relation_x0020_Type xmlns="aba5a46e-1a19-46c2-9d5f-86063d1c04f3">Equipment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SICVI-865455010-938</_dlc_DocId>
    <_dlc_DocIdUrl xmlns="5920fc89-9b9e-4ed2-9bc3-359895254a97">
      <Url>https://cargillonline.sharepoint.com/sites/VilvoordeSiteManagement/VAIS/_layouts/15/DocIdRedir.aspx?ID=SICVI-865455010-938</Url>
      <Description>SICVI-865455010-938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938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D6E534A-30C0-4008-BE37-99C1BF1AE9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64E4CA-B76A-4A4F-AD11-91B78DA26D28}"/>
</file>

<file path=customXml/itemProps3.xml><?xml version="1.0" encoding="utf-8"?>
<ds:datastoreItem xmlns:ds="http://schemas.openxmlformats.org/officeDocument/2006/customXml" ds:itemID="{5F51A7FF-DA4D-4908-A7EB-E6254FE44E9F}"/>
</file>

<file path=customXml/itemProps4.xml><?xml version="1.0" encoding="utf-8"?>
<ds:datastoreItem xmlns:ds="http://schemas.openxmlformats.org/officeDocument/2006/customXml" ds:itemID="{1A5C79C4-CBDE-41A4-9713-DB0EF62225FF}"/>
</file>

<file path=customXml/itemProps5.xml><?xml version="1.0" encoding="utf-8"?>
<ds:datastoreItem xmlns:ds="http://schemas.openxmlformats.org/officeDocument/2006/customXml" ds:itemID="{E22B2A83-FD50-4CFC-88CA-ED62D503DA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3653</Words>
  <Characters>20093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2016-01-26T13:43:00Z</dcterms:created>
  <dcterms:modified xsi:type="dcterms:W3CDTF">2016-01-26T13:43:00Z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842fd7be-f17c-4bd2-8d82-3c11ea07545d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https://cargillonline.sharepoint.com/sites/VilvoordeSiteManagement/VAIS/_layouts/15/wrkstat.aspx?List=aba5a46e-1a19-46c2-9d5f-86063d1c04f3&amp;WorkflowInstanceName=34e1e974-9bc6-4bcb-94c6-8e3fe65b8f4f, Done</vt:lpwstr>
  </property>
</Properties>
</file>