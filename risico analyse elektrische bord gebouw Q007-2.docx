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32138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6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40" w:lineRule="exact"/>
              <w:rPr>
                <w:sz w:val="15"/>
                <w:szCs w:val="15"/>
              </w:rPr>
            </w:pPr>
          </w:p>
          <w:p w:rsidR="0032138D" w:rsidRDefault="0080311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B3163E" w:rsidTr="00A057BB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B3163E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A057B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en borden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installatie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00A77" w:rsidP="005A7D26">
            <w:pPr>
              <w:jc w:val="center"/>
            </w:pPr>
            <w:r>
              <w:t>X</w:t>
            </w:r>
          </w:p>
          <w:p w:rsidR="005A7D26" w:rsidRDefault="005A7D26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00A77">
            <w:pPr>
              <w:rPr>
                <w:lang w:val="nl-BE"/>
              </w:rPr>
            </w:pPr>
            <w:r>
              <w:rPr>
                <w:lang w:val="nl-BE"/>
              </w:rPr>
              <w:t xml:space="preserve">Elektrische borden dienen </w:t>
            </w:r>
            <w:proofErr w:type="gramStart"/>
            <w:r>
              <w:rPr>
                <w:lang w:val="nl-BE"/>
              </w:rPr>
              <w:t>ten allen tijde</w:t>
            </w:r>
            <w:proofErr w:type="gramEnd"/>
            <w:r>
              <w:rPr>
                <w:lang w:val="nl-BE"/>
              </w:rPr>
              <w:t xml:space="preserve"> afgesloten te zijn.</w:t>
            </w:r>
          </w:p>
        </w:tc>
      </w:tr>
      <w:tr w:rsidR="0032138D" w:rsidRPr="00B3163E" w:rsidTr="00B3163E">
        <w:trPr>
          <w:trHeight w:hRule="exact" w:val="222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B3163E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B3163E">
            <w:pPr>
              <w:rPr>
                <w:lang w:val="nl-BE"/>
              </w:rPr>
            </w:pPr>
            <w:r>
              <w:rPr>
                <w:lang w:val="nl-BE"/>
              </w:rPr>
              <w:t xml:space="preserve">Meettoestellen op </w:t>
            </w:r>
            <w:proofErr w:type="spellStart"/>
            <w:r>
              <w:rPr>
                <w:lang w:val="nl-BE"/>
              </w:rPr>
              <w:t>borddeur</w:t>
            </w:r>
            <w:proofErr w:type="spellEnd"/>
            <w:r>
              <w:rPr>
                <w:lang w:val="nl-BE"/>
              </w:rPr>
              <w:t xml:space="preserve"> zijn niet IP2X uitgevoerd.</w:t>
            </w:r>
          </w:p>
          <w:p w:rsidR="00B3163E" w:rsidRPr="005A7D26" w:rsidRDefault="00B3163E">
            <w:pPr>
              <w:rPr>
                <w:lang w:val="nl-BE"/>
              </w:rPr>
            </w:pPr>
            <w:r>
              <w:rPr>
                <w:noProof/>
                <w:lang w:val="nl-BE" w:eastAsia="nl-BE"/>
              </w:rPr>
              <w:drawing>
                <wp:inline distT="0" distB="0" distL="0" distR="0" wp14:anchorId="793874C0" wp14:editId="05E3CFBB">
                  <wp:extent cx="1648460" cy="925195"/>
                  <wp:effectExtent l="0" t="0" r="8890" b="825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P_20151216_13_56_17_Pro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460" cy="925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  <w:tr w:rsidR="0032138D" w:rsidTr="00737E12">
        <w:trPr>
          <w:trHeight w:hRule="exact" w:val="204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proofErr w:type="gramStart"/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isolatie,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737E12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737E12">
            <w:proofErr w:type="spellStart"/>
            <w:r>
              <w:t>Voedingskabels</w:t>
            </w:r>
            <w:proofErr w:type="spellEnd"/>
            <w:r>
              <w:t xml:space="preserve"> </w:t>
            </w:r>
            <w:proofErr w:type="spellStart"/>
            <w:r>
              <w:t>zijn</w:t>
            </w:r>
            <w:proofErr w:type="spellEnd"/>
            <w:r>
              <w:t xml:space="preserve"> </w:t>
            </w:r>
            <w:proofErr w:type="spellStart"/>
            <w:r>
              <w:t>merkbaar</w:t>
            </w:r>
            <w:proofErr w:type="spellEnd"/>
            <w:r>
              <w:t xml:space="preserve"> </w:t>
            </w:r>
            <w:proofErr w:type="spellStart"/>
            <w:r>
              <w:t>beschadigd</w:t>
            </w:r>
            <w:proofErr w:type="spellEnd"/>
            <w:r>
              <w:t>.</w:t>
            </w:r>
          </w:p>
          <w:p w:rsidR="004B0E9B" w:rsidRDefault="004B0E9B"/>
          <w:p w:rsidR="00737E12" w:rsidRDefault="004B0E9B">
            <w:r>
              <w:rPr>
                <w:noProof/>
                <w:lang w:val="nl-BE" w:eastAsia="nl-BE"/>
              </w:rPr>
              <w:drawing>
                <wp:inline distT="0" distB="0" distL="0" distR="0">
                  <wp:extent cx="1917385" cy="1076325"/>
                  <wp:effectExtent l="0" t="0" r="698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P_20151218_09_40_28_Pro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6021" cy="1081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138D" w:rsidRPr="006F2A5E" w:rsidTr="00737E12">
        <w:trPr>
          <w:trHeight w:hRule="exact" w:val="7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6F2A5E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Pr="005A7D26" w:rsidRDefault="005A7D26">
            <w:pPr>
              <w:rPr>
                <w:lang w:val="nl-BE"/>
              </w:rPr>
            </w:pPr>
          </w:p>
        </w:tc>
      </w:tr>
      <w:tr w:rsidR="004C1595" w:rsidRPr="00B3163E" w:rsidTr="005A7D26">
        <w:trPr>
          <w:trHeight w:hRule="exact" w:val="5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te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5A7D26" w:rsidRDefault="005A7D26" w:rsidP="009D5853">
            <w:pPr>
              <w:rPr>
                <w:lang w:val="nl-BE"/>
              </w:rPr>
            </w:pPr>
            <w:r w:rsidRPr="005A7D26">
              <w:rPr>
                <w:lang w:val="nl-BE"/>
              </w:rPr>
              <w:t xml:space="preserve">Gebruik van </w:t>
            </w:r>
            <w:proofErr w:type="spellStart"/>
            <w:r w:rsidRPr="005A7D26">
              <w:rPr>
                <w:lang w:val="nl-BE"/>
              </w:rPr>
              <w:t>PBM´s</w:t>
            </w:r>
            <w:proofErr w:type="spellEnd"/>
            <w:r w:rsidRPr="005A7D26">
              <w:rPr>
                <w:lang w:val="nl-BE"/>
              </w:rPr>
              <w:t xml:space="preserve"> zoals beschreven in procedure</w:t>
            </w:r>
          </w:p>
        </w:tc>
      </w:tr>
      <w:tr w:rsidR="004C1595" w:rsidRPr="008A741F" w:rsidTr="00737E12">
        <w:trPr>
          <w:trHeight w:hRule="exact" w:val="7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: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737E12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A741F" w:rsidRDefault="008A741F" w:rsidP="009D5853">
            <w:pPr>
              <w:rPr>
                <w:lang w:val="nl-BE"/>
              </w:rPr>
            </w:pPr>
          </w:p>
          <w:p w:rsidR="00394DD6" w:rsidRDefault="00394DD6" w:rsidP="009D5853">
            <w:pPr>
              <w:rPr>
                <w:lang w:val="nl-BE"/>
              </w:rPr>
            </w:pPr>
          </w:p>
          <w:p w:rsidR="00394DD6" w:rsidRPr="00394DD6" w:rsidRDefault="00394DD6" w:rsidP="009D5853">
            <w:pPr>
              <w:rPr>
                <w:lang w:val="nl-BE"/>
              </w:rPr>
            </w:pPr>
          </w:p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394DD6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394DD6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1.</w:t>
            </w:r>
            <w:r w:rsidR="00CF0946" w:rsidRPr="00394DD6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’s</w:t>
            </w:r>
            <w:proofErr w:type="spellEnd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ikt (is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proofErr w:type="gramStart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,…</w:t>
            </w:r>
            <w:proofErr w:type="gramEnd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onvoldoende isolatie en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bescherming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F064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C1595" w:rsidRPr="004C1595" w:rsidRDefault="004C1595" w:rsidP="004C1595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</w:tbl>
    <w:p w:rsidR="0032138D" w:rsidRDefault="0032138D">
      <w:pPr>
        <w:sectPr w:rsidR="0032138D">
          <w:headerReference w:type="default" r:id="rId11"/>
          <w:footerReference w:type="default" r:id="rId12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C159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B3163E" w:rsidTr="004C1595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C1595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spell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C1595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4C1595" w:rsidRDefault="00803111">
            <w:pPr>
              <w:ind w:left="23"/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TN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: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s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lt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ili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ghede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/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au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oma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C1595" w:rsidTr="004C1595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4C1595" w:rsidRPr="00803111" w:rsidRDefault="004C1595" w:rsidP="009D5853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RPr="00A97BEE" w:rsidTr="004C1595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</w:p>
          <w:p w:rsidR="004C1595" w:rsidRPr="00803111" w:rsidRDefault="005A7D26" w:rsidP="009D5853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Er zijn zichtbaar doorverbonden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beveiligings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componenten.</w:t>
            </w:r>
            <w:proofErr w:type="gramEnd"/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A97BEE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  <w:tr w:rsidR="004C1595" w:rsidRPr="008A741F" w:rsidTr="004C1595">
        <w:trPr>
          <w:trHeight w:hRule="exact" w:val="129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  <w:proofErr w:type="spellEnd"/>
          </w:p>
          <w:p w:rsidR="004C1595" w:rsidRPr="00803111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geel/groene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of aangesloten.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4C1595" w:rsidRDefault="004C1595" w:rsidP="009D5853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gram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gram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B0E9B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4DD6" w:rsidRPr="00D07321" w:rsidRDefault="00394DD6" w:rsidP="009D5853">
            <w:pPr>
              <w:rPr>
                <w:lang w:val="nl-BE"/>
              </w:rPr>
            </w:pPr>
          </w:p>
        </w:tc>
      </w:tr>
    </w:tbl>
    <w:p w:rsidR="0032138D" w:rsidRPr="00D07321" w:rsidRDefault="0032138D">
      <w:pPr>
        <w:rPr>
          <w:lang w:val="nl-BE"/>
        </w:rPr>
        <w:sectPr w:rsidR="0032138D" w:rsidRPr="00D07321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7321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A13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7321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7321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Tr="004A1339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A13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B3163E" w:rsidTr="004A1339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00A77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300A77" w:rsidRDefault="00300A77" w:rsidP="00394DD6">
            <w:pPr>
              <w:rPr>
                <w:lang w:val="nl-BE"/>
              </w:rPr>
            </w:pPr>
            <w:r w:rsidRPr="00300A77">
              <w:rPr>
                <w:lang w:val="nl-BE"/>
              </w:rPr>
              <w:t>Aarden van kabelbanen</w:t>
            </w:r>
            <w:r w:rsidR="00394DD6">
              <w:rPr>
                <w:lang w:val="nl-BE"/>
              </w:rPr>
              <w:t xml:space="preserve"> en nutsvoorzieningen</w:t>
            </w:r>
            <w:r w:rsidRPr="00300A77">
              <w:rPr>
                <w:lang w:val="nl-BE"/>
              </w:rPr>
              <w:t>.</w:t>
            </w:r>
          </w:p>
        </w:tc>
      </w:tr>
      <w:tr w:rsidR="0032138D" w:rsidRPr="00B3163E" w:rsidTr="00D07321">
        <w:trPr>
          <w:trHeight w:hRule="exact" w:val="5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0732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Buiten dienst stellen van beveiligingscomponenten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>
              <w:rPr>
                <w:lang w:val="nl-BE"/>
              </w:rPr>
              <w:t xml:space="preserve">LOTO procedure </w:t>
            </w:r>
            <w:proofErr w:type="gramStart"/>
            <w:r>
              <w:rPr>
                <w:lang w:val="nl-BE"/>
              </w:rPr>
              <w:t>toepassen ,</w:t>
            </w:r>
            <w:proofErr w:type="gramEnd"/>
            <w:r>
              <w:rPr>
                <w:lang w:val="nl-BE"/>
              </w:rPr>
              <w:t xml:space="preserve"> of verwijderen van aansluitingen.</w:t>
            </w:r>
          </w:p>
        </w:tc>
      </w:tr>
      <w:tr w:rsidR="004A1339" w:rsidRPr="00B3163E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4A1339" w:rsidTr="005A7D2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4A1339" w:rsidRPr="00803111" w:rsidRDefault="004A1339" w:rsidP="009D5853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v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07321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A1339" w:rsidRPr="00803111" w:rsidRDefault="004A1339" w:rsidP="009D5853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94DD6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07321" w:rsidRDefault="004A1339" w:rsidP="009D5853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proofErr w:type="gramStart"/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  <w:proofErr w:type="gram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74D6E" w:rsidTr="004B0E9B">
        <w:trPr>
          <w:trHeight w:hRule="exact" w:val="61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74D6E" w:rsidRDefault="00D74D6E" w:rsidP="00D74D6E">
            <w:pPr>
              <w:spacing w:line="180" w:lineRule="exact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74D6E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Er zijn openingen waarlangs ongedierte in het schakelbord geraken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74D6E" w:rsidRPr="00803111" w:rsidRDefault="00D74D6E" w:rsidP="00D74D6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D74D6E" w:rsidRDefault="00D74D6E" w:rsidP="00D74D6E">
            <w:pPr>
              <w:rPr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Pr="00D74D6E" w:rsidRDefault="00D74D6E" w:rsidP="00D74D6E">
            <w:pPr>
              <w:tabs>
                <w:tab w:val="left" w:pos="720"/>
                <w:tab w:val="center" w:pos="793"/>
              </w:tabs>
              <w:rPr>
                <w:lang w:val="nl-BE"/>
              </w:rPr>
            </w:pPr>
            <w:r>
              <w:rPr>
                <w:lang w:val="nl-BE"/>
              </w:rPr>
              <w:tab/>
            </w:r>
            <w:r>
              <w:rPr>
                <w:lang w:val="nl-BE"/>
              </w:rPr>
              <w:tab/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74D6E" w:rsidRDefault="004A1339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74D6E" w:rsidRDefault="00737E12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74D6E" w:rsidRDefault="004A1339" w:rsidP="00D07321">
            <w:pPr>
              <w:jc w:val="center"/>
              <w:rPr>
                <w:lang w:val="nl-BE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74D6E" w:rsidRPr="00D74D6E" w:rsidRDefault="00FE1C0A" w:rsidP="009D5853">
            <w:pPr>
              <w:rPr>
                <w:lang w:val="nl-BE"/>
              </w:rPr>
            </w:pPr>
            <w:r>
              <w:rPr>
                <w:lang w:val="nl-BE"/>
              </w:rPr>
              <w:t xml:space="preserve">      </w:t>
            </w:r>
          </w:p>
        </w:tc>
      </w:tr>
    </w:tbl>
    <w:p w:rsidR="0032138D" w:rsidRPr="00D74D6E" w:rsidRDefault="0032138D">
      <w:pPr>
        <w:rPr>
          <w:lang w:val="nl-BE"/>
        </w:rPr>
        <w:sectPr w:rsidR="0032138D" w:rsidRPr="00D74D6E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74D6E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74D6E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74D6E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B3163E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A1339">
        <w:trPr>
          <w:trHeight w:hRule="exact" w:val="11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07321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 w:rsidRPr="00D07321">
              <w:rPr>
                <w:lang w:val="nl-BE"/>
              </w:rPr>
              <w:t xml:space="preserve">Aarden van alle metalen structuren. </w:t>
            </w:r>
            <w:r>
              <w:rPr>
                <w:lang w:val="nl-BE"/>
              </w:rPr>
              <w:t>( kabelbaan, metalen leidingen, …)</w:t>
            </w:r>
          </w:p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B3163E" w:rsidTr="009D5853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4A1339" w:rsidRPr="00803111" w:rsidRDefault="004A1339" w:rsidP="009D5853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D07321" w:rsidRPr="00B3163E" w:rsidTr="00534A2B">
        <w:trPr>
          <w:trHeight w:hRule="exact" w:val="552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07321" w:rsidRPr="00803111" w:rsidRDefault="00D07321" w:rsidP="00534A2B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proofErr w:type="gramEnd"/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D07321" w:rsidTr="00534A2B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D07321" w:rsidRPr="00803111" w:rsidRDefault="00D07321" w:rsidP="00534A2B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D07321" w:rsidRPr="00803111" w:rsidRDefault="00D07321" w:rsidP="00534A2B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D07321" w:rsidRDefault="00D07321" w:rsidP="00534A2B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534A2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B3163E" w:rsidTr="004A1339">
        <w:trPr>
          <w:trHeight w:hRule="exact" w:val="31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32138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proofErr w:type="spellEnd"/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3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394DD6" w:rsidTr="0074331F">
        <w:trPr>
          <w:trHeight w:hRule="exact" w:val="127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A741F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4DD6" w:rsidRPr="00534A2B" w:rsidRDefault="00394DD6" w:rsidP="008A741F">
            <w:pPr>
              <w:rPr>
                <w:lang w:val="nl-BE"/>
              </w:rPr>
            </w:pPr>
          </w:p>
        </w:tc>
      </w:tr>
      <w:tr w:rsidR="0032138D" w:rsidRPr="006F2A5E" w:rsidTr="00CF0946">
        <w:trPr>
          <w:trHeight w:hRule="exact" w:val="6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6F2A5E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 w:rsidP="006F2A5E">
            <w:pPr>
              <w:rPr>
                <w:lang w:val="nl-BE"/>
              </w:rPr>
            </w:pPr>
          </w:p>
        </w:tc>
      </w:tr>
      <w:tr w:rsidR="0032138D" w:rsidRPr="00B3163E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h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Jaarlijkse IR inspectie door GRC.</w:t>
            </w:r>
          </w:p>
        </w:tc>
      </w:tr>
      <w:tr w:rsidR="0032138D" w:rsidTr="00CF0946">
        <w:trPr>
          <w:trHeight w:hRule="exact" w:val="5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A1339" w:rsidRPr="00534A2B" w:rsidTr="00534A2B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6F2A5E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 w:rsidP="009D5853">
            <w:pPr>
              <w:rPr>
                <w:lang w:val="nl-BE"/>
              </w:rPr>
            </w:pPr>
          </w:p>
        </w:tc>
      </w:tr>
      <w:tr w:rsidR="00CF0946" w:rsidTr="00534A2B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F0946" w:rsidRPr="00803111" w:rsidRDefault="00CF0946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F0946" w:rsidRPr="00803111" w:rsidRDefault="00CF0946" w:rsidP="00534A2B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F0946" w:rsidRDefault="00CF0946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B3163E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  <w:proofErr w:type="gramEnd"/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 xml:space="preserve">Plan met uitwendige </w:t>
            </w:r>
            <w:proofErr w:type="spellStart"/>
            <w:r w:rsidRPr="00534A2B">
              <w:rPr>
                <w:lang w:val="nl-BE"/>
              </w:rPr>
              <w:t>invloedsfactoren</w:t>
            </w:r>
            <w:proofErr w:type="spellEnd"/>
            <w:r w:rsidRPr="00534A2B">
              <w:rPr>
                <w:lang w:val="nl-BE"/>
              </w:rPr>
              <w:t xml:space="preserve"> dient opgesteld te worden.</w:t>
            </w:r>
          </w:p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B3163E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8A741F" w:rsidTr="00534A2B">
        <w:trPr>
          <w:trHeight w:hRule="exact" w:val="8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4B0E9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>
            <w:pPr>
              <w:rPr>
                <w:lang w:val="nl-BE"/>
              </w:rPr>
            </w:pPr>
          </w:p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B3163E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proofErr w:type="gramStart"/>
            <w:r w:rsidR="004B0E9B"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="004B0E9B"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="004B0E9B"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="004B0E9B"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proofErr w:type="gramEnd"/>
            <w:r w:rsidR="004B0E9B" w:rsidRPr="00803111">
              <w:rPr>
                <w:rFonts w:ascii="Arial" w:eastAsia="Arial" w:hAnsi="Arial" w:cs="Arial"/>
                <w:b/>
                <w:lang w:val="nl-BE"/>
              </w:rPr>
              <w:t xml:space="preserve"> o</w:t>
            </w:r>
            <w:r w:rsidR="004B0E9B"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p</w:t>
            </w:r>
            <w:r w:rsidR="004B0E9B"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="004B0E9B"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o</w:t>
            </w:r>
            <w:r w:rsidR="004B0E9B"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m</w:t>
            </w:r>
            <w:r w:rsidR="004B0E9B" w:rsidRPr="00803111">
              <w:rPr>
                <w:rFonts w:ascii="Arial" w:eastAsia="Arial" w:hAnsi="Arial" w:cs="Arial"/>
                <w:b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Start"/>
            <w:r w:rsidR="008A741F"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="008A741F"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proofErr w:type="gramEnd"/>
            <w:r w:rsidR="008A741F"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o</w:t>
            </w:r>
            <w:r w:rsidR="008A741F"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p</w:t>
            </w:r>
            <w:r w:rsidR="008A741F"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kom</w:t>
            </w:r>
            <w:r w:rsidR="008A741F"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6C5222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6C5222" w:rsidRPr="00803111" w:rsidRDefault="006C5222" w:rsidP="009D5853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8A741F"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="008A741F"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="008A741F"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eëe</w:t>
            </w:r>
            <w:r w:rsidR="008A741F"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="008A741F"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6C5222" w:rsidRPr="00803111" w:rsidRDefault="006C5222" w:rsidP="009D5853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6C5222" w:rsidRDefault="006C5222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  <w:tr w:rsidR="006C5222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B3163E" w:rsidTr="006C5222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80311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32138D" w:rsidRPr="00B3163E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Installatie stemt niet overeen met het opgestelde plan.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32138D" w:rsidRPr="00803111" w:rsidRDefault="00803111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 xml:space="preserve">Opstellen van plan met uitwendige </w:t>
            </w:r>
            <w:proofErr w:type="spellStart"/>
            <w:r w:rsidRPr="00534A2B">
              <w:rPr>
                <w:lang w:val="nl-BE"/>
              </w:rPr>
              <w:t>invloedsfactoren</w:t>
            </w:r>
            <w:proofErr w:type="spellEnd"/>
            <w:r w:rsidRPr="00534A2B">
              <w:rPr>
                <w:lang w:val="nl-BE"/>
              </w:rPr>
              <w:t>.</w:t>
            </w:r>
          </w:p>
        </w:tc>
      </w:tr>
      <w:tr w:rsidR="009D5853" w:rsidRPr="008A741F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.2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m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(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lijk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 zijn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tsyst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A741F" w:rsidRPr="00B52DA4" w:rsidRDefault="008A741F" w:rsidP="009D5853">
            <w:pPr>
              <w:rPr>
                <w:lang w:val="nl-BE"/>
              </w:rPr>
            </w:pPr>
          </w:p>
        </w:tc>
      </w:tr>
      <w:tr w:rsidR="009D5853" w:rsidRPr="00B3163E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is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ilig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te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3163E" w:rsidRDefault="00B52DA4" w:rsidP="009D5853">
            <w:pPr>
              <w:rPr>
                <w:lang w:val="nl-BE"/>
              </w:rPr>
            </w:pPr>
            <w:r w:rsidRPr="00B3163E">
              <w:rPr>
                <w:lang w:val="nl-BE"/>
              </w:rPr>
              <w:t xml:space="preserve">Up </w:t>
            </w:r>
            <w:proofErr w:type="spellStart"/>
            <w:r w:rsidRPr="00B3163E">
              <w:rPr>
                <w:lang w:val="nl-BE"/>
              </w:rPr>
              <w:t>to</w:t>
            </w:r>
            <w:proofErr w:type="spellEnd"/>
            <w:r w:rsidRPr="00B3163E">
              <w:rPr>
                <w:lang w:val="nl-BE"/>
              </w:rPr>
              <w:t xml:space="preserve"> date brengen van schema´s.</w:t>
            </w:r>
          </w:p>
          <w:p w:rsidR="004B0E9B" w:rsidRPr="004B0E9B" w:rsidRDefault="004B0E9B" w:rsidP="009D5853">
            <w:pPr>
              <w:rPr>
                <w:lang w:val="nl-BE"/>
              </w:rPr>
            </w:pPr>
            <w:r w:rsidRPr="004B0E9B">
              <w:rPr>
                <w:lang w:val="nl-BE"/>
              </w:rPr>
              <w:t>Door de huidige stand van zaken kan dit tot levensgevaarlijke situaties leiden.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elektrische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RPr="00B52DA4" w:rsidTr="0074331F">
        <w:trPr>
          <w:trHeight w:hRule="exact" w:val="146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kse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B52DA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9D5853">
            <w:pPr>
              <w:rPr>
                <w:lang w:val="nl-BE"/>
              </w:rPr>
            </w:pPr>
          </w:p>
        </w:tc>
      </w:tr>
      <w:tr w:rsidR="009D5853" w:rsidRPr="00394DD6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en stroombanen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geïdentificeerd (nummer, naam).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ilig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74331F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F0B9A" w:rsidRPr="008F0B9A" w:rsidRDefault="008F0B9A" w:rsidP="009D5853">
            <w:pPr>
              <w:rPr>
                <w:lang w:val="nl-BE"/>
              </w:rPr>
            </w:pP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iste 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rift 'st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'.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ct 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ij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RPr="0074331F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voorwerpen.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st,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74331F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74331F" w:rsidRDefault="009D5853" w:rsidP="009D5853">
            <w:pPr>
              <w:rPr>
                <w:lang w:val="nl-BE"/>
              </w:rPr>
            </w:pPr>
          </w:p>
        </w:tc>
      </w:tr>
    </w:tbl>
    <w:p w:rsidR="0032138D" w:rsidRPr="0074331F" w:rsidRDefault="0032138D">
      <w:pPr>
        <w:rPr>
          <w:lang w:val="nl-BE"/>
        </w:rPr>
        <w:sectPr w:rsidR="0032138D" w:rsidRPr="0074331F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4331F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74331F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74331F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6F2A5E" w:rsidTr="006F2A5E">
        <w:trPr>
          <w:trHeight w:hRule="exact" w:val="4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8F0B9A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kleurencodes van de bedrading werd niet gerespecteerd.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Bemoeilijkte identificatie,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bron van vergissingen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300A77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B3163E" w:rsidTr="004B0E9B">
        <w:trPr>
          <w:trHeight w:hRule="exact" w:val="131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leidingen en kabels zijn in onvoldoende mate gefixeerd of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vastgemaakt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loskomen</w:t>
            </w:r>
            <w:proofErr w:type="spellEnd"/>
            <w:r w:rsidRPr="009D5853">
              <w:rPr>
                <w:sz w:val="19"/>
                <w:szCs w:val="19"/>
              </w:rPr>
              <w:t xml:space="preserve"> van </w:t>
            </w:r>
            <w:proofErr w:type="spellStart"/>
            <w:r w:rsidRPr="009D5853">
              <w:rPr>
                <w:sz w:val="19"/>
                <w:szCs w:val="19"/>
              </w:rPr>
              <w:t>verbindingen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4B0E9B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4B0E9B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>Voedingskabels in de desbetreffende kabelladder plaatsen.</w:t>
            </w:r>
          </w:p>
          <w:p w:rsidR="004B0E9B" w:rsidRDefault="004B0E9B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4B0E9B" w:rsidRDefault="004B0E9B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4B0E9B" w:rsidRDefault="004B0E9B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4B0E9B" w:rsidRDefault="004B0E9B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4B0E9B" w:rsidRDefault="004B0E9B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>
              <w:rPr>
                <w:noProof/>
                <w:sz w:val="19"/>
                <w:szCs w:val="19"/>
                <w:lang w:val="nl-BE" w:eastAsia="nl-BE"/>
              </w:rPr>
              <w:drawing>
                <wp:anchor distT="0" distB="0" distL="114300" distR="114300" simplePos="0" relativeHeight="251662336" behindDoc="0" locked="0" layoutInCell="1" allowOverlap="1" wp14:anchorId="2E2BE050" wp14:editId="64493ACC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-698500</wp:posOffset>
                  </wp:positionV>
                  <wp:extent cx="1239520" cy="790575"/>
                  <wp:effectExtent l="0" t="0" r="0" b="9525"/>
                  <wp:wrapSquare wrapText="bothSides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P_20151218_09_40_45_Pro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123952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4B0E9B" w:rsidRPr="00172B2A" w:rsidRDefault="004B0E9B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6F2A5E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bedrading is niet ordelijk vastgemaakt of zit niet achter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gesloten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kabelgoten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bedrading,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B3163E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 w:rsidR="00172B2A">
              <w:rPr>
                <w:sz w:val="19"/>
                <w:szCs w:val="19"/>
              </w:rPr>
              <w:t>10.12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zijn losse kabels of draden met blote aansluitdraad,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waarvan het uiteinde niet is afgemaakt of geïsoleerd, aanwezig in de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mogelijke 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4331F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74331F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74331F">
              <w:rPr>
                <w:lang w:val="nl-BE"/>
              </w:rPr>
              <w:t>Niet gebruikte bekabeling en automaten verwijderen uit het bord.</w:t>
            </w:r>
          </w:p>
        </w:tc>
      </w:tr>
      <w:tr w:rsidR="009D5853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Het elektrisch materiaal is onvoldoende stevig bevestigd.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elektrisch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materieel, 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Tr="006F2A5E">
        <w:trPr>
          <w:trHeight w:hRule="exact" w:val="7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installatieverantwoordelijke aangeduid.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verantwoordelijke voor toezicht op de installatie </w:t>
            </w:r>
            <w:proofErr w:type="gramStart"/>
            <w:r w:rsidRPr="009D5853">
              <w:rPr>
                <w:sz w:val="19"/>
                <w:szCs w:val="19"/>
                <w:lang w:val="nl-BE"/>
              </w:rPr>
              <w:t>inzake</w:t>
            </w:r>
            <w:proofErr w:type="gramEnd"/>
            <w:r w:rsidRPr="009D5853">
              <w:rPr>
                <w:sz w:val="19"/>
                <w:szCs w:val="19"/>
                <w:lang w:val="nl-BE"/>
              </w:rPr>
              <w:t xml:space="preserve"> gebruik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Zie</w:t>
            </w:r>
            <w:proofErr w:type="spellEnd"/>
            <w:r>
              <w:rPr>
                <w:sz w:val="19"/>
                <w:szCs w:val="19"/>
              </w:rPr>
              <w:t xml:space="preserve"> procedure EHSVP044, electrical safety.</w:t>
            </w:r>
          </w:p>
        </w:tc>
      </w:tr>
      <w:tr w:rsidR="009D5853" w:rsidTr="006F2A5E">
        <w:trPr>
          <w:trHeight w:hRule="exact" w:val="97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wordt er geen werkverantwoordelijke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aangeduid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of </w:t>
            </w:r>
            <w:proofErr w:type="spellStart"/>
            <w:r w:rsidRPr="009D5853">
              <w:rPr>
                <w:sz w:val="19"/>
                <w:szCs w:val="19"/>
              </w:rPr>
              <w:t>bepaald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planning werkzaamheden en coördinatie met installatieverantwoordelijke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Zie</w:t>
            </w:r>
            <w:proofErr w:type="spellEnd"/>
            <w:r>
              <w:rPr>
                <w:sz w:val="19"/>
                <w:szCs w:val="19"/>
              </w:rPr>
              <w:t xml:space="preserve"> procedure EHSVP044, electrical safety.</w:t>
            </w:r>
          </w:p>
        </w:tc>
      </w:tr>
      <w:tr w:rsidR="009D5853" w:rsidRPr="00B3163E" w:rsidTr="006F2A5E">
        <w:trPr>
          <w:trHeight w:hRule="exact" w:val="113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wordt voorafgaand aan de werkzaamheden, aan of in 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nabijheid van elektrische installaties, geen risicobeoordeling gemaakt.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(Voor exploitatiewerkzaamheden of regelmatig wederkerende werkzaamheden volstaat een algemene procedure gesteund op een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risico-analyse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Zie instructiekaart SICVI010, werken aan LS installaties.</w:t>
            </w:r>
          </w:p>
        </w:tc>
      </w:tr>
      <w:tr w:rsidR="007E73A5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algemene procedure, gesteund op een risico-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analyse, voor exploitatiewerkzaamheden of regelmatig wederkerende werkzaamheden.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6F2A5E">
        <w:trPr>
          <w:trHeight w:hRule="exact" w:val="8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voorafgaandelijk aan de werkzaamheden, geen overleg,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geen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informatieuitwisseling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en geen bepaling van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gezamelijke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maatregelen tussen de installatieverantwoordelijke en de werkverantwoordelijke.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4B0E9B" w:rsidTr="004B0E9B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0E9B" w:rsidRPr="009D5853" w:rsidRDefault="004B0E9B" w:rsidP="00DE3EB4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0E9B" w:rsidRPr="004B0E9B" w:rsidRDefault="004B0E9B" w:rsidP="00DE3EB4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4B0E9B">
              <w:rPr>
                <w:sz w:val="19"/>
                <w:szCs w:val="19"/>
                <w:lang w:val="nl-BE"/>
              </w:rPr>
              <w:t>Werken worden gestart zonder officieel akkoord van de</w:t>
            </w:r>
          </w:p>
          <w:p w:rsidR="004B0E9B" w:rsidRPr="009D5853" w:rsidRDefault="004B0E9B" w:rsidP="00DE3EB4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installatieverantwoordelijke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0E9B" w:rsidRPr="004B0E9B" w:rsidRDefault="004B0E9B" w:rsidP="00DE3EB4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4B0E9B">
              <w:rPr>
                <w:sz w:val="19"/>
                <w:szCs w:val="19"/>
                <w:lang w:val="nl-BE"/>
              </w:rPr>
              <w:t>ontbreken van coördinatie</w:t>
            </w:r>
          </w:p>
          <w:p w:rsidR="004B0E9B" w:rsidRPr="004B0E9B" w:rsidRDefault="004B0E9B" w:rsidP="00DE3EB4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4B0E9B">
              <w:rPr>
                <w:sz w:val="19"/>
                <w:szCs w:val="19"/>
                <w:lang w:val="nl-BE"/>
              </w:rPr>
              <w:t>en bepaling van 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B0E9B" w:rsidRPr="009D5853" w:rsidRDefault="004B0E9B" w:rsidP="004B0E9B">
            <w:pPr>
              <w:spacing w:before="4" w:line="140" w:lineRule="exact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0E9B" w:rsidRPr="009D5853" w:rsidRDefault="004B0E9B" w:rsidP="004B0E9B">
            <w:pPr>
              <w:spacing w:before="4" w:line="180" w:lineRule="exact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0E9B" w:rsidRPr="009D5853" w:rsidRDefault="004B0E9B" w:rsidP="004B0E9B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0E9B" w:rsidRPr="009D5853" w:rsidRDefault="004B0E9B" w:rsidP="004B0E9B">
            <w:pPr>
              <w:spacing w:before="4" w:line="180" w:lineRule="exact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0E9B" w:rsidRPr="009D5853" w:rsidRDefault="004B0E9B" w:rsidP="00DE3EB4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72B2A" w:rsidTr="007E73A5">
        <w:trPr>
          <w:trHeight w:hRule="exact" w:val="7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lijst voorhanden van werknemers die bevoegd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verklaard werden door de werkgever als BA4 of BA5 en die aanduidt voor welke werkzaamheden </w:t>
            </w:r>
            <w:proofErr w:type="gramStart"/>
            <w:r w:rsidRPr="009D5853">
              <w:rPr>
                <w:sz w:val="19"/>
                <w:szCs w:val="19"/>
                <w:lang w:val="nl-BE"/>
              </w:rPr>
              <w:t xml:space="preserve">en  </w:t>
            </w:r>
            <w:proofErr w:type="gramEnd"/>
            <w:r w:rsidRPr="009D5853">
              <w:rPr>
                <w:sz w:val="19"/>
                <w:szCs w:val="19"/>
                <w:lang w:val="nl-BE"/>
              </w:rPr>
              <w:t>installatieonderdelen dat geldt.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werkzaamheden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uitgevoerd</w:t>
            </w:r>
            <w:proofErr w:type="spellEnd"/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 xml:space="preserve">door </w:t>
            </w:r>
            <w:proofErr w:type="spellStart"/>
            <w:r w:rsidRPr="009D5853">
              <w:rPr>
                <w:sz w:val="19"/>
                <w:szCs w:val="19"/>
              </w:rPr>
              <w:t>onbevoegden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B3163E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bevoegdheidsattesten of verklaringen zijn niet 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beschikking gesteld aan de werknemers in kwestie.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door werknemers, die niet bewust zijn dat ze daar niet bevoegd voor zijn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Attesten dienen nog ondertekend te worden.</w:t>
            </w:r>
          </w:p>
        </w:tc>
      </w:tr>
      <w:tr w:rsidR="009D5853" w:rsidTr="007E73A5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opleiding en periodieke training voor de werknemers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werkzaamheden onder spanning en buiten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onvoldoende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opleiding</w:t>
            </w:r>
            <w:proofErr w:type="spellEnd"/>
            <w:r w:rsidRPr="009D5853">
              <w:rPr>
                <w:sz w:val="19"/>
                <w:szCs w:val="19"/>
              </w:rPr>
              <w:t xml:space="preserve"> 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training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B3163E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werkplek wordt niet afgebakend en er wordt geen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signalering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aangebracht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geen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waarschuwing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proofErr w:type="spellStart"/>
            <w:r w:rsidRPr="00172B2A">
              <w:rPr>
                <w:sz w:val="19"/>
                <w:szCs w:val="19"/>
                <w:lang w:val="nl-BE"/>
              </w:rPr>
              <w:t>Werkzone</w:t>
            </w:r>
            <w:proofErr w:type="spellEnd"/>
            <w:r w:rsidRPr="00172B2A">
              <w:rPr>
                <w:sz w:val="19"/>
                <w:szCs w:val="19"/>
                <w:lang w:val="nl-BE"/>
              </w:rPr>
              <w:t xml:space="preserve"> dient beter afgebakend te worden tijdens werkzaamheden.</w:t>
            </w:r>
          </w:p>
        </w:tc>
      </w:tr>
      <w:tr w:rsidR="009D5853" w:rsidTr="00172B2A">
        <w:trPr>
          <w:trHeight w:hRule="exact" w:val="9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A97BEE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door derden wordt er niet de nodige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informatie uitgewisseld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mbt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risico's eigen aan de elektrische installatie en eigen aan de werkzaamheden die uit te voeren zijn. </w:t>
            </w:r>
            <w:r w:rsidRPr="009D5853">
              <w:rPr>
                <w:sz w:val="19"/>
                <w:szCs w:val="19"/>
              </w:rPr>
              <w:t xml:space="preserve">(incl. </w:t>
            </w:r>
            <w:proofErr w:type="spellStart"/>
            <w:r w:rsidRPr="009D5853">
              <w:rPr>
                <w:sz w:val="19"/>
                <w:szCs w:val="19"/>
              </w:rPr>
              <w:t>oude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elektrische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installatiedelen</w:t>
            </w:r>
            <w:proofErr w:type="spellEnd"/>
            <w:r w:rsidRPr="009D5853">
              <w:rPr>
                <w:sz w:val="19"/>
                <w:szCs w:val="19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72B2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elektrische installaties zijn toegankelijk voor niet-bevoegde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personen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blootstelling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aan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elektrische</w:t>
            </w:r>
            <w:proofErr w:type="spellEnd"/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risico's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B3163E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van werkzaamheden wordt de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installatie of installatieonderdeel niet altijd afgeschakeld of gescheiden van de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aan installatiedelen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CB1357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B1357">
              <w:rPr>
                <w:sz w:val="19"/>
                <w:szCs w:val="19"/>
                <w:lang w:val="nl-BE"/>
              </w:rPr>
              <w:t xml:space="preserve">Toepassen van LOTO procedure </w:t>
            </w:r>
            <w:r w:rsidR="00CB1357" w:rsidRPr="00CB1357">
              <w:rPr>
                <w:sz w:val="19"/>
                <w:szCs w:val="19"/>
                <w:lang w:val="nl-BE"/>
              </w:rPr>
              <w:t>EHSV036</w:t>
            </w:r>
          </w:p>
        </w:tc>
      </w:tr>
      <w:tr w:rsidR="007E73A5" w:rsidTr="007E73A5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 w:rsidRPr="00CB1357">
              <w:rPr>
                <w:rFonts w:eastAsia="Arial"/>
                <w:spacing w:val="-1"/>
                <w:sz w:val="19"/>
                <w:szCs w:val="19"/>
                <w:lang w:val="nl-BE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2</w:t>
            </w:r>
            <w:r w:rsidR="00172B2A"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>
              <w:rPr>
                <w:rFonts w:eastAsia="Arial"/>
                <w:spacing w:val="-1"/>
                <w:sz w:val="19"/>
                <w:szCs w:val="19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="00172B2A">
              <w:rPr>
                <w:rFonts w:eastAsia="Arial"/>
                <w:spacing w:val="-1"/>
                <w:sz w:val="19"/>
                <w:szCs w:val="19"/>
              </w:rPr>
              <w:t>28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="008A741F"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="008A741F"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="008A741F"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="008A741F"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  <w:proofErr w:type="spellEnd"/>
          </w:p>
          <w:p w:rsidR="007E73A5" w:rsidRPr="00803111" w:rsidRDefault="007E73A5" w:rsidP="00534A2B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29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gram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30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CB1357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Tr="00CB1357">
        <w:trPr>
          <w:trHeight w:hRule="exact" w:val="11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9D5853" w:rsidRPr="00803111" w:rsidRDefault="009D5853" w:rsidP="009D5853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</w:t>
            </w:r>
            <w:proofErr w:type="spell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9D5853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proofErr w:type="spellEnd"/>
            <w:proofErr w:type="gramEnd"/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7E73A5" w:rsidTr="00CB1357">
        <w:trPr>
          <w:trHeight w:hRule="exact" w:val="16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7E73A5" w:rsidRPr="00803111" w:rsidRDefault="007E73A5" w:rsidP="00534A2B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7E73A5" w:rsidRPr="00803111" w:rsidRDefault="007E73A5" w:rsidP="00534A2B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7E73A5" w:rsidRPr="00803111" w:rsidRDefault="007E73A5" w:rsidP="00534A2B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CB1357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394DD6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394DD6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 en 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394DD6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394DD6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394DD6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394DD6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CB1357" w:rsidRPr="00803111" w:rsidRDefault="00CB1357" w:rsidP="00394DD6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Default="00CB1357" w:rsidP="00394DD6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/>
        </w:tc>
      </w:tr>
      <w:tr w:rsidR="00950BE2" w:rsidRPr="00910569" w:rsidTr="00950BE2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50BE2" w:rsidRDefault="00950BE2" w:rsidP="00D74D6E">
            <w:pPr>
              <w:spacing w:line="180" w:lineRule="exact"/>
              <w:ind w:left="129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10.40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50BE2" w:rsidRPr="00910569" w:rsidRDefault="00950BE2" w:rsidP="00D74D6E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10569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Zijn “ oude “ elektrische installaties of </w:t>
            </w:r>
            <w:proofErr w:type="gramStart"/>
            <w:r w:rsidRPr="00910569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installatiedelen ,</w:t>
            </w:r>
            <w:proofErr w:type="gramEnd"/>
            <w:r w:rsidRPr="00910569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die niet conform zijn aan het AREI als dusdanig ge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ïdentificeerd en zichtbaar gesignaleerd.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50BE2" w:rsidRPr="00950BE2" w:rsidRDefault="00950BE2" w:rsidP="00950BE2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50BE2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Niet bewust zijn dat delen niet voldoen aan het AREI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50BE2" w:rsidRPr="00950BE2" w:rsidRDefault="00950BE2" w:rsidP="00950BE2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950BE2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50BE2" w:rsidRPr="00950BE2" w:rsidRDefault="00950BE2" w:rsidP="00D74D6E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50BE2" w:rsidRPr="00950BE2" w:rsidRDefault="00950BE2" w:rsidP="00D74D6E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50BE2" w:rsidRPr="00950BE2" w:rsidRDefault="00950BE2" w:rsidP="00D74D6E">
            <w:pPr>
              <w:jc w:val="center"/>
            </w:pPr>
            <w:r w:rsidRPr="00950BE2">
              <w:t>X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50BE2" w:rsidRPr="00950BE2" w:rsidRDefault="00950BE2" w:rsidP="00D74D6E">
            <w:proofErr w:type="spellStart"/>
            <w:r w:rsidRPr="00950BE2">
              <w:t>Identificatie</w:t>
            </w:r>
            <w:proofErr w:type="spellEnd"/>
            <w:r w:rsidRPr="00950BE2">
              <w:t xml:space="preserve"> op </w:t>
            </w:r>
            <w:proofErr w:type="spellStart"/>
            <w:r w:rsidRPr="00950BE2">
              <w:t>bord</w:t>
            </w:r>
            <w:proofErr w:type="spellEnd"/>
            <w:r w:rsidRPr="00950BE2">
              <w:t xml:space="preserve"> </w:t>
            </w:r>
            <w:proofErr w:type="spellStart"/>
            <w:r w:rsidRPr="00950BE2">
              <w:t>aanbrengen</w:t>
            </w:r>
            <w:proofErr w:type="spellEnd"/>
            <w:r w:rsidRPr="00950BE2">
              <w:t>.</w:t>
            </w:r>
          </w:p>
        </w:tc>
      </w:tr>
      <w:tr w:rsidR="00CB1357" w:rsidTr="00CB1357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950BE2">
              <w:rPr>
                <w:rFonts w:ascii="Arial" w:eastAsia="Arial" w:hAnsi="Arial" w:cs="Arial"/>
                <w:spacing w:val="-1"/>
                <w:sz w:val="17"/>
                <w:szCs w:val="17"/>
              </w:rPr>
              <w:t>41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15"/>
      </w:tblGrid>
      <w:tr w:rsidR="00F65661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7E73A5" w:rsidRPr="00B3163E" w:rsidTr="00F65661">
        <w:trPr>
          <w:gridAfter w:val="1"/>
          <w:wAfter w:w="15" w:type="dxa"/>
          <w:trHeight w:hRule="exact" w:val="552"/>
        </w:trPr>
        <w:tc>
          <w:tcPr>
            <w:tcW w:w="1452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7E73A5" w:rsidRPr="00803111" w:rsidRDefault="007E73A5" w:rsidP="00534A2B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7E73A5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 xml:space="preserve">   </w:t>
            </w:r>
            <w:r w:rsidRPr="006C5222">
              <w:rPr>
                <w:sz w:val="19"/>
                <w:szCs w:val="19"/>
                <w:lang w:val="nl-BE"/>
              </w:rPr>
              <w:t>11.1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6C5222">
              <w:rPr>
                <w:sz w:val="19"/>
                <w:szCs w:val="19"/>
                <w:lang w:val="nl-BE"/>
              </w:rPr>
              <w:t>Voor de voeding van de stuurkringen zijn geen</w:t>
            </w:r>
          </w:p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6C5222">
              <w:rPr>
                <w:sz w:val="19"/>
                <w:szCs w:val="19"/>
              </w:rPr>
              <w:t>scheidingstransfo's</w:t>
            </w:r>
            <w:proofErr w:type="spellEnd"/>
            <w:proofErr w:type="gram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gebruikt</w:t>
            </w:r>
            <w:proofErr w:type="spellEnd"/>
            <w:r w:rsidRPr="006C5222">
              <w:rPr>
                <w:sz w:val="19"/>
                <w:szCs w:val="19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6C5222">
              <w:rPr>
                <w:sz w:val="19"/>
                <w:szCs w:val="19"/>
              </w:rPr>
              <w:t>geen</w:t>
            </w:r>
            <w:proofErr w:type="spell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veilige</w:t>
            </w:r>
            <w:proofErr w:type="spell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scheiding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Pr="006C5222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6C5222">
              <w:rPr>
                <w:sz w:val="15"/>
                <w:szCs w:val="15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CB1357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  <w:proofErr w:type="spellEnd"/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RPr="008A741F" w:rsidTr="00D74D6E">
        <w:trPr>
          <w:gridAfter w:val="1"/>
          <w:wAfter w:w="15" w:type="dxa"/>
          <w:trHeight w:hRule="exact" w:val="277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gram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B3163E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74D6E" w:rsidRPr="00B830A2" w:rsidRDefault="00D74D6E" w:rsidP="00B3163E">
            <w:pPr>
              <w:rPr>
                <w:lang w:val="nl-BE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>h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B830A2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226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B830A2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B830A2" w:rsidRPr="00B3163E" w:rsidTr="00F65661">
        <w:trPr>
          <w:trHeight w:hRule="exact" w:val="264"/>
        </w:trPr>
        <w:tc>
          <w:tcPr>
            <w:tcW w:w="1453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B830A2" w:rsidRPr="00803111" w:rsidRDefault="00B830A2" w:rsidP="00394DD6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bt</w:t>
            </w:r>
            <w:proofErr w:type="spellEnd"/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n sterk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B830A2" w:rsidRPr="00803111" w:rsidRDefault="00B830A2" w:rsidP="00394DD6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394DD6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394DD6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/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394DD6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B830A2" w:rsidRPr="00803111" w:rsidRDefault="00B830A2" w:rsidP="00394DD6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394DD6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394DD6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/>
        </w:tc>
      </w:tr>
      <w:tr w:rsidR="00B830A2" w:rsidTr="00F65661">
        <w:trPr>
          <w:trHeight w:hRule="exact" w:val="1189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394DD6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394DD6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394DD6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/>
        </w:tc>
      </w:tr>
      <w:tr w:rsidR="00B830A2" w:rsidTr="00F65661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/>
        </w:tc>
      </w:tr>
    </w:tbl>
    <w:p w:rsidR="0032138D" w:rsidRPr="007E73A5" w:rsidRDefault="0032138D">
      <w:pPr>
        <w:rPr>
          <w:lang w:val="nl-BE"/>
        </w:rPr>
        <w:sectPr w:rsidR="0032138D" w:rsidRPr="007E73A5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E73A5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8"/>
      </w:tblGrid>
      <w:tr w:rsidR="00F65661" w:rsidTr="00B830A2">
        <w:trPr>
          <w:gridAfter w:val="1"/>
          <w:wAfter w:w="8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 w:rsidP="00534A2B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Default="00D972C8" w:rsidP="00534A2B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  <w:proofErr w:type="spellEnd"/>
          </w:p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972C8" w:rsidRPr="00803111" w:rsidRDefault="00D972C8" w:rsidP="00534A2B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D972C8" w:rsidRDefault="00D972C8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proofErr w:type="spellEnd"/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D972C8" w:rsidRPr="00803111" w:rsidRDefault="00D972C8" w:rsidP="00534A2B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20563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RP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Pr="00D972C8" w:rsidRDefault="00D972C8" w:rsidP="00D972C8">
            <w:r w:rsidRPr="00D972C8">
              <w:rPr>
                <w:b/>
              </w:rPr>
              <w:t xml:space="preserve">14. </w:t>
            </w:r>
            <w:proofErr w:type="spellStart"/>
            <w:r w:rsidRPr="00D972C8">
              <w:rPr>
                <w:b/>
              </w:rPr>
              <w:t>Risico's</w:t>
            </w:r>
            <w:proofErr w:type="spellEnd"/>
            <w:r w:rsidRPr="00D972C8">
              <w:rPr>
                <w:b/>
              </w:rPr>
              <w:t xml:space="preserve"> van </w:t>
            </w:r>
            <w:proofErr w:type="spellStart"/>
            <w:r w:rsidRPr="00D972C8">
              <w:rPr>
                <w:b/>
              </w:rPr>
              <w:t>bewegingen</w:t>
            </w:r>
            <w:proofErr w:type="spellEnd"/>
          </w:p>
        </w:tc>
      </w:tr>
      <w:tr w:rsidR="00D972C8" w:rsidRPr="00D972C8" w:rsidTr="00B830A2">
        <w:trPr>
          <w:trHeight w:hRule="exact" w:val="1282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>
              <w:t xml:space="preserve">  </w:t>
            </w:r>
            <w:r w:rsidRPr="00D972C8">
              <w:t>14.1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De elektrische installaties of delen ervan, zijn niet bestand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tegen bewegingen waaraan constructies onderhevig kunnen zijn. (</w:t>
            </w:r>
            <w:proofErr w:type="spellStart"/>
            <w:r w:rsidRPr="00D972C8">
              <w:rPr>
                <w:lang w:val="nl-BE"/>
              </w:rPr>
              <w:t>vb</w:t>
            </w:r>
            <w:proofErr w:type="spellEnd"/>
            <w:r w:rsidRPr="00D972C8">
              <w:rPr>
                <w:lang w:val="nl-BE"/>
              </w:rPr>
              <w:t xml:space="preserve"> elektrische installaties op mobiele installaties)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vervorming en beschadiging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elektrische installatie, blootstelling elektrisch contact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Pr="00D972C8" w:rsidRDefault="00D972C8" w:rsidP="00A20563">
            <w:pPr>
              <w:jc w:val="center"/>
            </w:pPr>
            <w:r w:rsidRPr="00D972C8">
              <w:rPr>
                <w:i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  <w:tr w:rsidR="00D972C8" w:rsidRP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A20563" w:rsidP="00D972C8">
            <w:r>
              <w:t xml:space="preserve">  </w:t>
            </w:r>
            <w:r w:rsidR="00D972C8" w:rsidRPr="00D972C8">
              <w:t>14.2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roofErr w:type="spellStart"/>
            <w:r w:rsidRPr="00D972C8">
              <w:t>Andere</w:t>
            </w:r>
            <w:proofErr w:type="spellEnd"/>
            <w:r w:rsidRPr="00D972C8"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</w:tbl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Pr="00803111" w:rsidRDefault="00B830A2" w:rsidP="00B830A2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80311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80311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80311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80311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80311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B830A2" w:rsidRPr="00803111" w:rsidRDefault="00B830A2" w:rsidP="00B830A2">
      <w:pPr>
        <w:spacing w:before="7" w:line="280" w:lineRule="exact"/>
        <w:rPr>
          <w:sz w:val="28"/>
          <w:szCs w:val="28"/>
          <w:lang w:val="nl-BE"/>
        </w:rPr>
      </w:pPr>
    </w:p>
    <w:p w:rsidR="00B830A2" w:rsidRPr="00803111" w:rsidRDefault="00B830A2" w:rsidP="00B830A2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-73660</wp:posOffset>
                </wp:positionV>
                <wp:extent cx="450215" cy="333375"/>
                <wp:effectExtent l="8890" t="6985" r="7620" b="254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16"/>
                          <a:chExt cx="709" cy="525"/>
                        </a:xfrm>
                      </wpg:grpSpPr>
                      <wps:wsp>
                        <wps:cNvPr id="68" name="Freeform 75"/>
                        <wps:cNvSpPr>
                          <a:spLocks/>
                        </wps:cNvSpPr>
                        <wps:spPr bwMode="auto">
                          <a:xfrm>
                            <a:off x="1037" y="-99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99 -99"/>
                              <a:gd name="T3" fmla="*/ -99 h 492"/>
                              <a:gd name="T4" fmla="+- 0 1037 1037"/>
                              <a:gd name="T5" fmla="*/ T4 w 674"/>
                              <a:gd name="T6" fmla="+- 0 393 -99"/>
                              <a:gd name="T7" fmla="*/ 393 h 492"/>
                              <a:gd name="T8" fmla="+- 0 1711 1037"/>
                              <a:gd name="T9" fmla="*/ T8 w 674"/>
                              <a:gd name="T10" fmla="+- 0 393 -99"/>
                              <a:gd name="T11" fmla="*/ 393 h 492"/>
                              <a:gd name="T12" fmla="+- 0 1711 1037"/>
                              <a:gd name="T13" fmla="*/ T12 w 674"/>
                              <a:gd name="T14" fmla="+- 0 -99 -99"/>
                              <a:gd name="T15" fmla="*/ -99 h 492"/>
                              <a:gd name="T16" fmla="+- 0 1037 1037"/>
                              <a:gd name="T17" fmla="*/ T16 w 674"/>
                              <a:gd name="T18" fmla="+- 0 -99 -99"/>
                              <a:gd name="T19" fmla="*/ -99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6"/>
                        <wps:cNvSpPr>
                          <a:spLocks/>
                        </wps:cNvSpPr>
                        <wps:spPr bwMode="auto">
                          <a:xfrm>
                            <a:off x="1028" y="-107"/>
                            <a:ext cx="0" cy="506"/>
                          </a:xfrm>
                          <a:custGeom>
                            <a:avLst/>
                            <a:gdLst>
                              <a:gd name="T0" fmla="+- 0 -107 -107"/>
                              <a:gd name="T1" fmla="*/ -107 h 506"/>
                              <a:gd name="T2" fmla="+- 0 400 -107"/>
                              <a:gd name="T3" fmla="*/ 400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7"/>
                        <wps:cNvSpPr>
                          <a:spLocks/>
                        </wps:cNvSpPr>
                        <wps:spPr bwMode="auto">
                          <a:xfrm>
                            <a:off x="1710" y="-90"/>
                            <a:ext cx="0" cy="490"/>
                          </a:xfrm>
                          <a:custGeom>
                            <a:avLst/>
                            <a:gdLst>
                              <a:gd name="T0" fmla="+- 0 -90 -90"/>
                              <a:gd name="T1" fmla="*/ -90 h 490"/>
                              <a:gd name="T2" fmla="+- 0 400 -90"/>
                              <a:gd name="T3" fmla="*/ 400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1037" y="-98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9"/>
                        <wps:cNvSpPr>
                          <a:spLocks/>
                        </wps:cNvSpPr>
                        <wps:spPr bwMode="auto">
                          <a:xfrm>
                            <a:off x="1037" y="391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margin-left:50.95pt;margin-top:-5.8pt;width:35.45pt;height:26.25pt;z-index:-251657216;mso-position-horizontal-relative:page" coordorigin="1019,-116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">
                <v:shape id="Freeform 75" o:spid="_x0000_s1027" style="position:absolute;left:1037;top:-99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i8MA&#10;AADbAAAADwAAAGRycy9kb3ducmV2LnhtbERPz2vCMBS+D/Y/hDfwUmbqYDo6o4gy0B3WWr3s9mje&#10;2rLmpSRR2/9+OQw8fny/l+vBdOJKzreWFcymKQjiyuqWawXn08fzGwgfkDV2lknBSB7Wq8eHJWba&#10;3vhI1zLUIoawz1BBE0KfSemrhgz6qe2JI/djncEQoauldniL4aaTL2k6lwZbjg0N9rRtqPotL0ZB&#10;8fU9ykteJLvDPlnkicbEvX4qNXkaNu8gAg3hLv5377WCeRwbv8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1ti8MAAADbAAAADwAAAAAAAAAAAAAAAACYAgAAZHJzL2Rv&#10;d25yZXYueG1sUEsFBgAAAAAEAAQA9QAAAIgDAAAAAA==&#10;" path="m,l,492r674,l674,,,xe" fillcolor="#ff9" stroked="f">
                  <v:path arrowok="t" o:connecttype="custom" o:connectlocs="0,-99;0,393;674,393;674,-99;0,-99" o:connectangles="0,0,0,0,0"/>
                </v:shape>
                <v:shape id="Freeform 76" o:spid="_x0000_s1028" style="position:absolute;left:1028;top:-107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1t8MA&#10;AADbAAAADwAAAGRycy9kb3ducmV2LnhtbESPwWrDMBBE74X+g9hCbrWcHJzUjWJMoZBjnObQ3hZr&#10;a5laKyMptvP3VSHQ4zAzb5h9tdhBTORD71jBOstBELdO99wpuHy8P+9AhIiscXBMCm4UoDo8Puyx&#10;1G7mhqZz7ESCcChRgYlxLKUMrSGLIXMjcfK+nbcYk/Sd1B7nBLeD3OR5IS32nBYMjvRmqP05X62C&#10;az3spvB10r7ZrCfzWVya7ZwrtXpa6lcQkZb4H763j1pB8QJ/X9IP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51t8MAAADbAAAADwAAAAAAAAAAAAAAAACYAgAAZHJzL2Rv&#10;d25yZXYueG1sUEsFBgAAAAAEAAQA9QAAAIgDAAAAAA==&#10;" path="m,l,507e" filled="f" strokeweight=".94pt">
                  <v:path arrowok="t" o:connecttype="custom" o:connectlocs="0,-107;0,400" o:connectangles="0,0"/>
                </v:shape>
                <v:shape id="Freeform 77" o:spid="_x0000_s1029" style="position:absolute;left:1710;top:-90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mN8IA&#10;AADbAAAADwAAAGRycy9kb3ducmV2LnhtbERPyW7CMBC9I/UfrEHiVhwWURQwqGIRHKhatvsQD0na&#10;eBxiA+Hv8aESx6e3j6e1KcSNKpdbVtBpRyCIE6tzThUc9sv3IQjnkTUWlknBgxxMJ2+NMcba3nlL&#10;t51PRQhhF6OCzPsyltIlGRl0bVsSB+5sK4M+wCqVusJ7CDeF7EbRQBrMOTRkWNIso+RvdzUK1vPf&#10;5eqc9zfJ16FXfp+Oi0v3Z6FUq1l/jkB4qv1L/O9eawUfYX34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GY3wgAAANsAAAAPAAAAAAAAAAAAAAAAAJgCAABkcnMvZG93&#10;bnJldi54bWxQSwUGAAAAAAQABAD1AAAAhwMAAAAA&#10;" path="m,l,490e" filled="f" strokeweight=".94pt">
                  <v:path arrowok="t" o:connecttype="custom" o:connectlocs="0,-90;0,400" o:connectangles="0,0"/>
                </v:shape>
                <v:shape id="Freeform 78" o:spid="_x0000_s1030" style="position:absolute;left:1037;top:-98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DPMMA&#10;AADbAAAADwAAAGRycy9kb3ducmV2LnhtbESPW4vCMBSE3wX/QzjCvsiauogtXaMsCws+CV5AfDs0&#10;pxdsTkqS1fbfG0HwcZiZb5jVpjetuJHzjWUF81kCgriwuuFKwen495mB8AFZY2uZFAzkYbMej1aY&#10;a3vnPd0OoRIRwj5HBXUIXS6lL2oy6Ge2I45eaZ3BEKWrpHZ4j3DTyq8kWUqDDceFGjv6ram4Hv6N&#10;gsvlLLuBymyx207T4XR1QzimSn1M+p9vEIH68A6/2lutIJ3D8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DPM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v:shape id="Freeform 79" o:spid="_x0000_s1031" style="position:absolute;left:1037;top:391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dS8MA&#10;AADbAAAADwAAAGRycy9kb3ducmV2LnhtbESPT4vCMBTE78J+h/AWvIhNtyxWqlGWBcGT4B8Qb4/m&#10;2Rabl5Jktf32RljwOMzMb5jlujetuJPzjWUFX0kKgri0uuFKwem4mc5B+ICssbVMCgbysF59jJZY&#10;aPvgPd0PoRIRwr5ABXUIXSGlL2sy6BPbEUfvap3BEKWrpHb4iHDTyixNZ9Jgw3Ghxo5+aypvhz+j&#10;4HI5y26g6/x7t53kw+nmhnDMlRp/9j8LEIH68A7/t7daQZ7B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dS8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Pr="0080311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1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9" w:line="220" w:lineRule="exact"/>
        <w:rPr>
          <w:sz w:val="22"/>
          <w:szCs w:val="22"/>
          <w:lang w:val="nl-BE"/>
        </w:rPr>
      </w:pPr>
    </w:p>
    <w:p w:rsidR="00B830A2" w:rsidRPr="00803111" w:rsidRDefault="00B830A2" w:rsidP="00B830A2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2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B830A2" w:rsidRPr="00803111" w:rsidRDefault="00B830A2" w:rsidP="00B830A2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-135255</wp:posOffset>
                </wp:positionV>
                <wp:extent cx="450215" cy="333375"/>
                <wp:effectExtent l="8890" t="5715" r="7620" b="381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213"/>
                          <a:chExt cx="709" cy="525"/>
                        </a:xfrm>
                      </wpg:grpSpPr>
                      <wps:wsp>
                        <wps:cNvPr id="62" name="Freeform 81"/>
                        <wps:cNvSpPr>
                          <a:spLocks/>
                        </wps:cNvSpPr>
                        <wps:spPr bwMode="auto">
                          <a:xfrm>
                            <a:off x="1037" y="-196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96 -196"/>
                              <a:gd name="T3" fmla="*/ -196 h 492"/>
                              <a:gd name="T4" fmla="+- 0 1037 1037"/>
                              <a:gd name="T5" fmla="*/ T4 w 674"/>
                              <a:gd name="T6" fmla="+- 0 296 -196"/>
                              <a:gd name="T7" fmla="*/ 296 h 492"/>
                              <a:gd name="T8" fmla="+- 0 1711 1037"/>
                              <a:gd name="T9" fmla="*/ T8 w 674"/>
                              <a:gd name="T10" fmla="+- 0 296 -196"/>
                              <a:gd name="T11" fmla="*/ 296 h 492"/>
                              <a:gd name="T12" fmla="+- 0 1711 1037"/>
                              <a:gd name="T13" fmla="*/ T12 w 674"/>
                              <a:gd name="T14" fmla="+- 0 -196 -196"/>
                              <a:gd name="T15" fmla="*/ -196 h 492"/>
                              <a:gd name="T16" fmla="+- 0 1037 1037"/>
                              <a:gd name="T17" fmla="*/ T16 w 674"/>
                              <a:gd name="T18" fmla="+- 0 -196 -196"/>
                              <a:gd name="T19" fmla="*/ -196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82"/>
                        <wps:cNvSpPr>
                          <a:spLocks/>
                        </wps:cNvSpPr>
                        <wps:spPr bwMode="auto">
                          <a:xfrm>
                            <a:off x="1028" y="-203"/>
                            <a:ext cx="0" cy="506"/>
                          </a:xfrm>
                          <a:custGeom>
                            <a:avLst/>
                            <a:gdLst>
                              <a:gd name="T0" fmla="+- 0 -203 -203"/>
                              <a:gd name="T1" fmla="*/ -203 h 506"/>
                              <a:gd name="T2" fmla="+- 0 303 -203"/>
                              <a:gd name="T3" fmla="*/ 303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6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3"/>
                        <wps:cNvSpPr>
                          <a:spLocks/>
                        </wps:cNvSpPr>
                        <wps:spPr bwMode="auto">
                          <a:xfrm>
                            <a:off x="1710" y="-187"/>
                            <a:ext cx="0" cy="490"/>
                          </a:xfrm>
                          <a:custGeom>
                            <a:avLst/>
                            <a:gdLst>
                              <a:gd name="T0" fmla="+- 0 -187 -187"/>
                              <a:gd name="T1" fmla="*/ -187 h 490"/>
                              <a:gd name="T2" fmla="+- 0 303 -187"/>
                              <a:gd name="T3" fmla="*/ 303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4"/>
                        <wps:cNvSpPr>
                          <a:spLocks/>
                        </wps:cNvSpPr>
                        <wps:spPr bwMode="auto">
                          <a:xfrm>
                            <a:off x="1037" y="-1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5"/>
                        <wps:cNvSpPr>
                          <a:spLocks/>
                        </wps:cNvSpPr>
                        <wps:spPr bwMode="auto">
                          <a:xfrm>
                            <a:off x="1037" y="2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50.95pt;margin-top:-10.65pt;width:35.45pt;height:26.25pt;z-index:-251656192;mso-position-horizontal-relative:page" coordorigin="1019,-213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">
                <v:shape id="Freeform 81" o:spid="_x0000_s1027" style="position:absolute;left:1037;top:-196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7CMUA&#10;AADbAAAADwAAAGRycy9kb3ducmV2LnhtbESP0WrCQBRE34X+w3ILfZG6UdCWNBsphRQRwTbNB1yy&#10;1yQ0ezfsrjH+vSsU+jjMzBkm206mFyM531lWsFwkIIhrqztuFFQ/xfMrCB+QNfaWScGVPGzzh1mG&#10;qbYX/qaxDI2IEPYpKmhDGFIpfd2SQb+wA3H0TtYZDFG6RmqHlwg3vVwlyUYa7DgutDjQR0v1b3k2&#10;Cl7c+rj/HNfVvB6KpjD29FUdjko9PU7vbyACTeE//NfeaQWbFdy/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rsIxQAAANsAAAAPAAAAAAAAAAAAAAAAAJgCAABkcnMv&#10;ZG93bnJldi54bWxQSwUGAAAAAAQABAD1AAAAigMAAAAA&#10;" path="m,l,492r674,l674,,,xe" fillcolor="#c5d9f1" stroked="f">
                  <v:path arrowok="t" o:connecttype="custom" o:connectlocs="0,-196;0,296;674,296;674,-196;0,-196" o:connectangles="0,0,0,0,0"/>
                </v:shape>
                <v:shape id="Freeform 82" o:spid="_x0000_s1028" style="position:absolute;left:1028;top:-203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XcIA&#10;AADbAAAADwAAAGRycy9kb3ducmV2LnhtbESPQYvCMBSE7wv+h/CEva2pLlSpRhFB8GjVw+7t0Tyb&#10;YvNSktjWf79ZWNjjMDPfMJvdaFvRkw+NYwXzWQaCuHK64VrB7Xr8WIEIEVlj65gUvCjAbjt522Ch&#10;3cAl9ZdYiwThUKACE2NXSBkqQxbDzHXEybs7bzEm6WupPQ4Jblu5yLJcWmw4LRjs6GCoelyeVsFz&#10;36768H3WvlzMe/OV38rlkCn1Ph33axCRxvgf/muftIL8E3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FkJdwgAAANsAAAAPAAAAAAAAAAAAAAAAAJgCAABkcnMvZG93&#10;bnJldi54bWxQSwUGAAAAAAQABAD1AAAAhwMAAAAA&#10;" path="m,l,506e" filled="f" strokeweight=".94pt">
                  <v:path arrowok="t" o:connecttype="custom" o:connectlocs="0,-203;0,303" o:connectangles="0,0"/>
                </v:shape>
                <v:shape id="Freeform 83" o:spid="_x0000_s1029" style="position:absolute;left:1710;top:-187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26cUA&#10;AADbAAAADwAAAGRycy9kb3ducmV2LnhtbESPQWvCQBSE74L/YXlCb7rRikiajYhV6sHS1tr7M/tM&#10;otm3aXbV+O+7QsHjMDPfMMmsNZW4UONKywqGgwgEcWZ1ybmC3feqPwXhPLLGyjIpuJGDWdrtJBhr&#10;e+Uvumx9LgKEXYwKCu/rWEqXFWTQDWxNHLyDbQz6IJtc6gavAW4qOYqiiTRYclgosKZFQdlpezYK&#10;1q/H1duhHG+y991z/bH/Wf6OPpdKPfXa+QsIT61/hP/ba61gMob7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vbpxQAAANsAAAAPAAAAAAAAAAAAAAAAAJgCAABkcnMv&#10;ZG93bnJldi54bWxQSwUGAAAAAAQABAD1AAAAigMAAAAA&#10;" path="m,l,490e" filled="f" strokeweight=".94pt">
                  <v:path arrowok="t" o:connecttype="custom" o:connectlocs="0,-187;0,303" o:connectangles="0,0"/>
                </v:shape>
                <v:shape id="Freeform 84" o:spid="_x0000_s1030" style="position:absolute;left:1037;top:-1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DT4sIA&#10;AADbAAAADwAAAGRycy9kb3ducmV2LnhtbESPS6vCMBSE94L/IRzhbkRTL76oRhFBcHXBB4i7Q3Ns&#10;i81JSaK2//5GEFwOM/MNs1w3phJPcr60rGA0TEAQZ1aXnCs4n3aDOQgfkDVWlklBSx7Wq25niam2&#10;Lz7Q8xhyESHsU1RQhFCnUvqsIIN+aGvi6N2sMxiidLnUDl8Rbir5myRTabDkuFBgTduCsvvxYRRc&#10;rxdZt3Sbj//2/Vl7vrs2nGZK/fSazQJEoCZ8w5/2XiuYTuD9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MNPiwgAAANsAAAAPAAAAAAAAAAAAAAAAAJgCAABkcnMvZG93&#10;bnJldi54bWxQSwUGAAAAAAQABAD1AAAAhwMAAAAA&#10;" path="m681,l,e" filled="f" strokeweight=".94pt">
                  <v:path arrowok="t" o:connecttype="custom" o:connectlocs="681,0;0,0" o:connectangles="0,0"/>
                </v:shape>
                <v:shape id="Freeform 85" o:spid="_x0000_s1031" style="position:absolute;left:1037;top:2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NlcMA&#10;AADbAAAADwAAAGRycy9kb3ducmV2LnhtbESPW4vCMBSE3wX/QziCL7Kmu0iVrlGWhQWfBC8gvh2a&#10;Y1tsTkqS7eXfG0HwcZiZb5j1tje1aMn5yrKCz3kCgji3uuJCwfn097EC4QOyxtoyKRjIw3YzHq0x&#10;07bjA7XHUIgIYZ+hgjKEJpPS5yUZ9HPbEEfvZp3BEKUrpHbYRbip5VeSpNJgxXGhxIZ+S8rvx3+j&#10;4Hq9yGag22qx382Ww/nuhnBaKjWd9D/fIAL14R1+tXdaQZrC80v8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JNlc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proofErr w:type="gramStart"/>
      <w:r w:rsidRPr="0080311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Pr="0080311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B830A2" w:rsidRPr="00803111" w:rsidRDefault="00B830A2" w:rsidP="00B830A2">
      <w:pPr>
        <w:spacing w:before="8" w:line="140" w:lineRule="exact"/>
        <w:rPr>
          <w:sz w:val="14"/>
          <w:szCs w:val="14"/>
          <w:lang w:val="nl-BE"/>
        </w:rPr>
      </w:pP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-78740</wp:posOffset>
                </wp:positionV>
                <wp:extent cx="450215" cy="333375"/>
                <wp:effectExtent l="8890" t="3810" r="7620" b="571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24"/>
                          <a:chExt cx="709" cy="525"/>
                        </a:xfrm>
                      </wpg:grpSpPr>
                      <wps:wsp>
                        <wps:cNvPr id="56" name="Freeform 87"/>
                        <wps:cNvSpPr>
                          <a:spLocks/>
                        </wps:cNvSpPr>
                        <wps:spPr bwMode="auto">
                          <a:xfrm>
                            <a:off x="1037" y="-107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07 -107"/>
                              <a:gd name="T3" fmla="*/ -107 h 492"/>
                              <a:gd name="T4" fmla="+- 0 1037 1037"/>
                              <a:gd name="T5" fmla="*/ T4 w 674"/>
                              <a:gd name="T6" fmla="+- 0 385 -107"/>
                              <a:gd name="T7" fmla="*/ 385 h 492"/>
                              <a:gd name="T8" fmla="+- 0 1711 1037"/>
                              <a:gd name="T9" fmla="*/ T8 w 674"/>
                              <a:gd name="T10" fmla="+- 0 385 -107"/>
                              <a:gd name="T11" fmla="*/ 385 h 492"/>
                              <a:gd name="T12" fmla="+- 0 1711 1037"/>
                              <a:gd name="T13" fmla="*/ T12 w 674"/>
                              <a:gd name="T14" fmla="+- 0 -107 -107"/>
                              <a:gd name="T15" fmla="*/ -107 h 492"/>
                              <a:gd name="T16" fmla="+- 0 1037 1037"/>
                              <a:gd name="T17" fmla="*/ T16 w 674"/>
                              <a:gd name="T18" fmla="+- 0 -107 -107"/>
                              <a:gd name="T19" fmla="*/ -107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8"/>
                        <wps:cNvSpPr>
                          <a:spLocks/>
                        </wps:cNvSpPr>
                        <wps:spPr bwMode="auto">
                          <a:xfrm>
                            <a:off x="1028" y="-115"/>
                            <a:ext cx="0" cy="506"/>
                          </a:xfrm>
                          <a:custGeom>
                            <a:avLst/>
                            <a:gdLst>
                              <a:gd name="T0" fmla="+- 0 -115 -115"/>
                              <a:gd name="T1" fmla="*/ -115 h 506"/>
                              <a:gd name="T2" fmla="+- 0 392 -115"/>
                              <a:gd name="T3" fmla="*/ 392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89"/>
                        <wps:cNvSpPr>
                          <a:spLocks/>
                        </wps:cNvSpPr>
                        <wps:spPr bwMode="auto">
                          <a:xfrm>
                            <a:off x="1710" y="-98"/>
                            <a:ext cx="0" cy="490"/>
                          </a:xfrm>
                          <a:custGeom>
                            <a:avLst/>
                            <a:gdLst>
                              <a:gd name="T0" fmla="+- 0 -98 -98"/>
                              <a:gd name="T1" fmla="*/ -98 h 490"/>
                              <a:gd name="T2" fmla="+- 0 392 -98"/>
                              <a:gd name="T3" fmla="*/ 392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0"/>
                        <wps:cNvSpPr>
                          <a:spLocks/>
                        </wps:cNvSpPr>
                        <wps:spPr bwMode="auto">
                          <a:xfrm>
                            <a:off x="1037" y="-106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1"/>
                        <wps:cNvSpPr>
                          <a:spLocks/>
                        </wps:cNvSpPr>
                        <wps:spPr bwMode="auto">
                          <a:xfrm>
                            <a:off x="1037" y="383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50.95pt;margin-top:-6.2pt;width:35.45pt;height:26.25pt;z-index:-251655168;mso-position-horizontal-relative:page" coordorigin="1019,-124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">
                <v:shape id="Freeform 87" o:spid="_x0000_s1027" style="position:absolute;left:1037;top:-107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uMcMA&#10;AADbAAAADwAAAGRycy9kb3ducmV2LnhtbESPUWvCQBCE3wv9D8cW+lYvliol9RSrCCIINu0PWHLb&#10;JG1uN9ydJv57TxB8HGbmG2a2GFyrTuRDI2xgPMpAEZdiG64M/HxvXt5BhYhssRUmA2cKsJg/Psww&#10;t9LzF52KWKkE4ZCjgTrGLtc6lDU5DCPpiJP3K95hTNJX2nrsE9y1+jXLptphw2mhxo5WNZX/xdEZ&#10;OKyWYSLhc7fZ7t/Wh79exmcvxjw/DcsPUJGGeA/f2ltrYDKF65f0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WuMcMAAADbAAAADwAAAAAAAAAAAAAAAACYAgAAZHJzL2Rv&#10;d25yZXYueG1sUEsFBgAAAAAEAAQA9QAAAIgDAAAAAA==&#10;" path="m,l,492r674,l674,,,xe" fillcolor="#fde9d9" stroked="f">
                  <v:path arrowok="t" o:connecttype="custom" o:connectlocs="0,-107;0,385;674,385;674,-107;0,-107" o:connectangles="0,0,0,0,0"/>
                </v:shape>
                <v:shape id="Freeform 88" o:spid="_x0000_s1028" style="position:absolute;left:1028;top:-115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O48IA&#10;AADbAAAADwAAAGRycy9kb3ducmV2LnhtbESPT4vCMBTE78J+h/AW9qapgn+oRhFB8GjVg94ezdum&#10;bPNSktjWb79ZWPA4zMxvmM1usI3oyIfasYLpJANBXDpdc6Xgdj2OVyBCRNbYOCYFLwqw236MNphr&#10;13NB3SVWIkE45KjAxNjmUobSkMUwcS1x8r6dtxiT9JXUHvsEt42cZdlCWqw5LRhs6WCo/Lk8rYLn&#10;vll14XHWvphNO3Nf3Iplnyn19Tns1yAiDfEd/m+ftIL5Ev6+p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QY7jwgAAANsAAAAPAAAAAAAAAAAAAAAAAJgCAABkcnMvZG93&#10;bnJldi54bWxQSwUGAAAAAAQABAD1AAAAhwMAAAAA&#10;" path="m,l,507e" filled="f" strokeweight=".94pt">
                  <v:path arrowok="t" o:connecttype="custom" o:connectlocs="0,-115;0,392" o:connectangles="0,0"/>
                </v:shape>
                <v:shape id="Freeform 89" o:spid="_x0000_s1029" style="position:absolute;left:1710;top:-98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2UcIA&#10;AADbAAAADwAAAGRycy9kb3ducmV2LnhtbERPyW7CMBC9I/UfrEHiVhy2CgUMqlgEB6qW7T7EQ5I2&#10;HofYQPh7fKjE8ent42ltCnGjyuWWFXTaEQjixOqcUwWH/fJ9CMJ5ZI2FZVLwIAfTyVtjjLG2d97S&#10;bedTEULYxagg876MpXRJRgZd25bEgTvbyqAPsEqlrvAewk0hu1H0IQ3mHBoyLGmWUfK3uxoF6/nv&#10;cnXO+5vk69Arv0/HxaX7s1Cq1aw/RyA81f4l/nevtYJBGBu+hB8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zZRwgAAANsAAAAPAAAAAAAAAAAAAAAAAJgCAABkcnMvZG93&#10;bnJldi54bWxQSwUGAAAAAAQABAD1AAAAhwMAAAAA&#10;" path="m,l,490e" filled="f" strokeweight=".94pt">
                  <v:path arrowok="t" o:connecttype="custom" o:connectlocs="0,-98;0,392" o:connectangles="0,0"/>
                </v:shape>
                <v:shape id="Freeform 90" o:spid="_x0000_s1030" style="position:absolute;left:1037;top:-106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WsUA&#10;AADbAAAADwAAAGRycy9kb3ducmV2LnhtbESPT2vCQBTE7wW/w/KEXopuLLZqdA2lUMipUBWKt0f2&#10;mQSzb8PuNn++vVsQPA4z8xtmlw2mER05X1tWsJgnIIgLq2suFZyOX7M1CB+QNTaWScFIHrL95GmH&#10;qbY9/1B3CKWIEPYpKqhCaFMpfVGRQT+3LXH0LtYZDFG6UmqHfYSbRr4mybs0WHNcqLClz4qK6+HP&#10;KDiff2U70mW9/M5fVuPp6sZwXCn1PB0+tiACDeERvrdzreBtA/9f4g+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NaxQAAANsAAAAPAAAAAAAAAAAAAAAAAJgCAABkcnMv&#10;ZG93bnJldi54bWxQSwUGAAAAAAQABAD1AAAAigMAAAAA&#10;" path="m681,l,e" filled="f" strokeweight=".94pt">
                  <v:path arrowok="t" o:connecttype="custom" o:connectlocs="681,0;0,0" o:connectangles="0,0"/>
                </v:shape>
                <v:shape id="Freeform 91" o:spid="_x0000_s1031" style="position:absolute;left:1037;top:383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dwer0A&#10;AADbAAAADwAAAGRycy9kb3ducmV2LnhtbERPSwrCMBDdC94hjOBGNFVEpRpFBMGV4AfE3dCMbbGZ&#10;lCRqe3uzEFw+3n+1aUwl3uR8aVnBeJSAIM6sLjlXcL3shwsQPiBrrCyTgpY8bNbdzgpTbT98ovc5&#10;5CKGsE9RQRFCnUrps4IM+pGtiSP3sM5giNDlUjv8xHBTyUmSzKTBkmNDgTXtCsqe55dRcL/fZN3S&#10;YzE9Hgbz9vp0bbjMler3mu0SRKAm/MU/90ErmMX18Uv8AX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Edwer0AAADbAAAADwAAAAAAAAAAAAAAAACYAgAAZHJzL2Rvd25yZXYu&#10;eG1sUEsFBgAAAAAEAAQA9QAAAII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Pr="0080311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3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p w:rsidR="0032138D" w:rsidRPr="00B830A2" w:rsidRDefault="0032138D">
      <w:pPr>
        <w:rPr>
          <w:lang w:val="nl-BE"/>
        </w:rPr>
        <w:sectPr w:rsidR="0032138D" w:rsidRPr="00B830A2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B830A2" w:rsidRDefault="0032138D">
      <w:pPr>
        <w:spacing w:before="1" w:line="60" w:lineRule="exact"/>
        <w:rPr>
          <w:sz w:val="6"/>
          <w:szCs w:val="6"/>
          <w:lang w:val="nl-BE"/>
        </w:rPr>
      </w:pPr>
    </w:p>
    <w:p w:rsidR="00B830A2" w:rsidRDefault="00B830A2">
      <w:pPr>
        <w:spacing w:before="5" w:line="100" w:lineRule="exact"/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35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83315F" w:rsidP="0083315F">
      <w:pPr>
        <w:tabs>
          <w:tab w:val="left" w:pos="2655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53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32138D" w:rsidRPr="00B830A2" w:rsidRDefault="0032138D" w:rsidP="00B830A2">
      <w:pPr>
        <w:rPr>
          <w:sz w:val="11"/>
          <w:szCs w:val="11"/>
          <w:lang w:val="nl-BE"/>
        </w:rPr>
      </w:pPr>
    </w:p>
    <w:sectPr w:rsidR="0032138D" w:rsidRPr="00B830A2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4649" w:rsidRDefault="00A44649">
      <w:r>
        <w:separator/>
      </w:r>
    </w:p>
  </w:endnote>
  <w:endnote w:type="continuationSeparator" w:id="0">
    <w:p w:rsidR="00A44649" w:rsidRDefault="00A44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4D6E" w:rsidRDefault="00D74D6E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 xml:space="preserve">Interne </w:t>
    </w:r>
    <w:proofErr w:type="spellStart"/>
    <w:r>
      <w:rPr>
        <w:rFonts w:asciiTheme="majorHAnsi" w:eastAsiaTheme="majorEastAsia" w:hAnsiTheme="majorHAnsi" w:cstheme="majorBidi"/>
      </w:rPr>
      <w:t>preventiedienst</w:t>
    </w:r>
    <w:proofErr w:type="spellEnd"/>
    <w:r>
      <w:rPr>
        <w:rFonts w:asciiTheme="majorHAnsi" w:eastAsiaTheme="majorEastAsia" w:hAnsiTheme="majorHAnsi" w:cstheme="majorBidi"/>
      </w:rPr>
      <w:t xml:space="preserve">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B3163E" w:rsidRPr="00B3163E">
      <w:rPr>
        <w:rFonts w:asciiTheme="majorHAnsi" w:eastAsiaTheme="majorEastAsia" w:hAnsiTheme="majorHAnsi" w:cstheme="majorBidi"/>
        <w:noProof/>
      </w:rPr>
      <w:t>2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D74D6E" w:rsidRDefault="00D74D6E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4649" w:rsidRDefault="00A44649">
      <w:r>
        <w:separator/>
      </w:r>
    </w:p>
  </w:footnote>
  <w:footnote w:type="continuationSeparator" w:id="0">
    <w:p w:rsidR="00A44649" w:rsidRDefault="00A4464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4D6E" w:rsidRPr="004C1595" w:rsidRDefault="00D74D6E">
    <w:pPr>
      <w:spacing w:line="200" w:lineRule="exact"/>
      <w:rPr>
        <w:b/>
        <w:sz w:val="28"/>
        <w:szCs w:val="28"/>
        <w:lang w:val="nl-BE"/>
      </w:rPr>
    </w:pP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>
      <w:rPr>
        <w:b/>
        <w:sz w:val="28"/>
        <w:szCs w:val="28"/>
        <w:lang w:val="nl-BE"/>
      </w:rPr>
      <w:t>ebouw Q</w:t>
    </w:r>
    <w:r w:rsidRPr="004C1595">
      <w:rPr>
        <w:b/>
        <w:sz w:val="28"/>
        <w:szCs w:val="28"/>
      </w:rPr>
      <w:ptab w:relativeTo="margin" w:alignment="right" w:leader="none"/>
    </w:r>
    <w:r w:rsidRPr="004C1595">
      <w:rPr>
        <w:b/>
        <w:sz w:val="28"/>
        <w:szCs w:val="28"/>
        <w:lang w:val="nl-BE"/>
      </w:rPr>
      <w:t>B</w:t>
    </w:r>
    <w:r>
      <w:rPr>
        <w:b/>
        <w:sz w:val="28"/>
        <w:szCs w:val="28"/>
        <w:lang w:val="nl-BE"/>
      </w:rPr>
      <w:t>ord Q007</w:t>
    </w:r>
    <w:r w:rsidR="00737E12">
      <w:rPr>
        <w:b/>
        <w:sz w:val="28"/>
        <w:szCs w:val="28"/>
        <w:lang w:val="nl-BE"/>
      </w:rPr>
      <w:t>-2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1052A"/>
    <w:multiLevelType w:val="multilevel"/>
    <w:tmpl w:val="97C00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138D"/>
    <w:rsid w:val="00172B2A"/>
    <w:rsid w:val="001B4D49"/>
    <w:rsid w:val="002F064B"/>
    <w:rsid w:val="00300A77"/>
    <w:rsid w:val="0032138D"/>
    <w:rsid w:val="00394DD6"/>
    <w:rsid w:val="0049684F"/>
    <w:rsid w:val="004A1339"/>
    <w:rsid w:val="004B0E9B"/>
    <w:rsid w:val="004C1595"/>
    <w:rsid w:val="00504B02"/>
    <w:rsid w:val="00534540"/>
    <w:rsid w:val="00534A2B"/>
    <w:rsid w:val="00543759"/>
    <w:rsid w:val="005A7D26"/>
    <w:rsid w:val="005E6220"/>
    <w:rsid w:val="006C5222"/>
    <w:rsid w:val="006E36D9"/>
    <w:rsid w:val="006F2A5E"/>
    <w:rsid w:val="00737E12"/>
    <w:rsid w:val="0074331F"/>
    <w:rsid w:val="007E73A5"/>
    <w:rsid w:val="00803111"/>
    <w:rsid w:val="0083315F"/>
    <w:rsid w:val="008A741F"/>
    <w:rsid w:val="008F0B9A"/>
    <w:rsid w:val="00950BE2"/>
    <w:rsid w:val="009D5853"/>
    <w:rsid w:val="009F34FD"/>
    <w:rsid w:val="00A057BB"/>
    <w:rsid w:val="00A20563"/>
    <w:rsid w:val="00A44649"/>
    <w:rsid w:val="00A97BEE"/>
    <w:rsid w:val="00B3163E"/>
    <w:rsid w:val="00B52DA4"/>
    <w:rsid w:val="00B830A2"/>
    <w:rsid w:val="00CB1357"/>
    <w:rsid w:val="00CC6578"/>
    <w:rsid w:val="00CF0946"/>
    <w:rsid w:val="00D07321"/>
    <w:rsid w:val="00D74D6E"/>
    <w:rsid w:val="00D972C8"/>
    <w:rsid w:val="00DE6ED1"/>
    <w:rsid w:val="00F053E5"/>
    <w:rsid w:val="00F65661"/>
    <w:rsid w:val="00FE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jpeg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customXml" Target="../customXml/item5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elektrische bord gebouw Q007-2 -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elektrische bord gebouw Q007-2</RG_WF_name>
    <Document_x0020_Relation_x0020_Type xmlns="aba5a46e-1a19-46c2-9d5f-86063d1c04f3">Building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SICVI-865455010-930</_dlc_DocId>
    <_dlc_DocIdUrl xmlns="5920fc89-9b9e-4ed2-9bc3-359895254a97">
      <Url>https://cargillonline.sharepoint.com/sites/VilvoordeSiteManagement/VAIS/_layouts/15/DocIdRedir.aspx?ID=SICVI-865455010-930</Url>
      <Description>SICVI-865455010-930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930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30680462-C0C1-4A75-9BA2-591C76357F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46C6B3B-5EF0-4331-BC24-148F4337B0BE}"/>
</file>

<file path=customXml/itemProps3.xml><?xml version="1.0" encoding="utf-8"?>
<ds:datastoreItem xmlns:ds="http://schemas.openxmlformats.org/officeDocument/2006/customXml" ds:itemID="{E9923E90-4A4D-466C-906C-D2E22F59A844}"/>
</file>

<file path=customXml/itemProps4.xml><?xml version="1.0" encoding="utf-8"?>
<ds:datastoreItem xmlns:ds="http://schemas.openxmlformats.org/officeDocument/2006/customXml" ds:itemID="{F4B47D8C-CCB6-4812-9FFD-4C864AD1FB92}"/>
</file>

<file path=customXml/itemProps5.xml><?xml version="1.0" encoding="utf-8"?>
<ds:datastoreItem xmlns:ds="http://schemas.openxmlformats.org/officeDocument/2006/customXml" ds:itemID="{1F70CF1D-82FE-411C-AF78-EF4C339BE14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3764</Words>
  <Characters>20703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24419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3</cp:revision>
  <dcterms:created xsi:type="dcterms:W3CDTF">2015-12-18T08:57:00Z</dcterms:created>
  <dcterms:modified xsi:type="dcterms:W3CDTF">2015-12-18T09:06:00Z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8a818845-d57e-4a1b-8ea8-ac89b37a6279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https://cargillonline.sharepoint.com/sites/VilvoordeSiteManagement/VAIS/_layouts/15/wrkstat.aspx?List=aba5a46e-1a19-46c2-9d5f-86063d1c04f3&amp;WorkflowInstanceName=17db2491-9516-46e2-9807-320cf051ac15, Done</vt:lpwstr>
  </property>
</Properties>
</file>