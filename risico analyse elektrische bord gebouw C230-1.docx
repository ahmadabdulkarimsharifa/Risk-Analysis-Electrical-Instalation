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32138D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6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40" w:lineRule="exact"/>
              <w:rPr>
                <w:sz w:val="15"/>
                <w:szCs w:val="15"/>
              </w:rPr>
            </w:pPr>
          </w:p>
          <w:p w:rsidR="0032138D" w:rsidRDefault="0080311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342294" w:rsidTr="00A057BB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RPr="00342294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 w:rsidP="00A057B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en borden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installatie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geopen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onbevoegden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42294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7D26" w:rsidRDefault="005A7D26" w:rsidP="0034229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00A77">
            <w:pPr>
              <w:rPr>
                <w:lang w:val="nl-BE"/>
              </w:rPr>
            </w:pPr>
            <w:r>
              <w:rPr>
                <w:lang w:val="nl-BE"/>
              </w:rPr>
              <w:t xml:space="preserve">Elektrische borden dienen </w:t>
            </w:r>
            <w:proofErr w:type="gramStart"/>
            <w:r>
              <w:rPr>
                <w:lang w:val="nl-BE"/>
              </w:rPr>
              <w:t>ten allen tijde</w:t>
            </w:r>
            <w:proofErr w:type="gramEnd"/>
            <w:r>
              <w:rPr>
                <w:lang w:val="nl-BE"/>
              </w:rPr>
              <w:t xml:space="preserve"> afgesloten te zijn.</w:t>
            </w:r>
          </w:p>
        </w:tc>
      </w:tr>
      <w:tr w:rsidR="0032138D" w:rsidRPr="00EC76DE">
        <w:trPr>
          <w:trHeight w:hRule="exact" w:val="145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4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1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2E4B74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2E4B74">
            <w:pPr>
              <w:rPr>
                <w:lang w:val="nl-BE"/>
              </w:rPr>
            </w:pPr>
            <w:r>
              <w:rPr>
                <w:lang w:val="nl-BE"/>
              </w:rPr>
              <w:t xml:space="preserve">Warteldoorvoeren op componenten </w:t>
            </w:r>
            <w:proofErr w:type="spellStart"/>
            <w:r>
              <w:rPr>
                <w:lang w:val="nl-BE"/>
              </w:rPr>
              <w:t>Nexus</w:t>
            </w:r>
            <w:proofErr w:type="spellEnd"/>
            <w:r>
              <w:rPr>
                <w:lang w:val="nl-BE"/>
              </w:rPr>
              <w:t xml:space="preserve"> installatie afdichten.</w:t>
            </w:r>
            <w:bookmarkStart w:id="0" w:name="_GoBack"/>
            <w:bookmarkEnd w:id="0"/>
          </w:p>
        </w:tc>
      </w:tr>
      <w:tr w:rsidR="0032138D" w:rsidRPr="00E4283A" w:rsidTr="00E4283A">
        <w:trPr>
          <w:trHeight w:hRule="exact" w:val="133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proofErr w:type="gramStart"/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isolatie,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24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44159B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283A" w:rsidRPr="00E4283A" w:rsidRDefault="00E4283A">
            <w:pPr>
              <w:rPr>
                <w:lang w:val="nl-BE"/>
              </w:rPr>
            </w:pPr>
          </w:p>
        </w:tc>
      </w:tr>
      <w:tr w:rsidR="0032138D" w:rsidRPr="00342294" w:rsidTr="005A7D26">
        <w:trPr>
          <w:trHeight w:hRule="exact" w:val="14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42294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7D26" w:rsidRPr="005A7D26" w:rsidRDefault="005A7D26">
            <w:pPr>
              <w:rPr>
                <w:lang w:val="nl-BE"/>
              </w:rPr>
            </w:pPr>
          </w:p>
        </w:tc>
      </w:tr>
      <w:tr w:rsidR="004C1595" w:rsidRPr="00342294" w:rsidTr="005A7D26">
        <w:trPr>
          <w:trHeight w:hRule="exact" w:val="55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te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5A7D26" w:rsidRDefault="005A7D26" w:rsidP="009D5853">
            <w:pPr>
              <w:rPr>
                <w:lang w:val="nl-BE"/>
              </w:rPr>
            </w:pPr>
            <w:r w:rsidRPr="005A7D26">
              <w:rPr>
                <w:lang w:val="nl-BE"/>
              </w:rPr>
              <w:t xml:space="preserve">Gebruik van </w:t>
            </w:r>
            <w:proofErr w:type="spellStart"/>
            <w:r w:rsidRPr="005A7D26">
              <w:rPr>
                <w:lang w:val="nl-BE"/>
              </w:rPr>
              <w:t>PBM´s</w:t>
            </w:r>
            <w:proofErr w:type="spellEnd"/>
            <w:r w:rsidRPr="005A7D26">
              <w:rPr>
                <w:lang w:val="nl-BE"/>
              </w:rPr>
              <w:t xml:space="preserve"> zoals beschreven in procedure</w:t>
            </w:r>
          </w:p>
        </w:tc>
      </w:tr>
      <w:tr w:rsidR="004C1595" w:rsidRPr="00C9762C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: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C9762C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C9762C" w:rsidRDefault="00C9762C" w:rsidP="009D5853">
            <w:pPr>
              <w:rPr>
                <w:lang w:val="nl-BE"/>
              </w:rPr>
            </w:pPr>
            <w:proofErr w:type="spellStart"/>
            <w:r w:rsidRPr="00C9762C">
              <w:rPr>
                <w:lang w:val="nl-BE"/>
              </w:rPr>
              <w:t>Carta</w:t>
            </w:r>
            <w:proofErr w:type="spellEnd"/>
            <w:r w:rsidRPr="00C9762C">
              <w:rPr>
                <w:lang w:val="nl-BE"/>
              </w:rPr>
              <w:t xml:space="preserve"> bijplaatsen ter hoogte van aansluitklemmen in bord.</w:t>
            </w:r>
          </w:p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’s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ikt (is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proofErr w:type="gramStart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,…</w:t>
            </w:r>
            <w:proofErr w:type="gramEnd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onvoldoende isolatie en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bescherming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2F064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Andere…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C1595" w:rsidRPr="004C1595" w:rsidRDefault="004C1595" w:rsidP="004C1595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</w:tbl>
    <w:p w:rsidR="0032138D" w:rsidRDefault="0032138D">
      <w:pPr>
        <w:sectPr w:rsidR="0032138D">
          <w:headerReference w:type="default" r:id="rId9"/>
          <w:footerReference w:type="default" r:id="rId10"/>
          <w:pgSz w:w="16840" w:h="11900" w:orient="landscape"/>
          <w:pgMar w:top="1540" w:right="980" w:bottom="280" w:left="920" w:header="712" w:footer="460" w:gutter="0"/>
          <w:pgNumType w:start="1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C159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342294" w:rsidTr="004C1595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3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C1595">
        <w:trPr>
          <w:trHeight w:hRule="exact" w:val="277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17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.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44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dubbe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line="262" w:lineRule="auto"/>
              <w:ind w:left="23" w:right="54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line="262" w:lineRule="auto"/>
              <w:ind w:left="23" w:right="2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-1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79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C1595">
        <w:trPr>
          <w:trHeight w:hRule="exact" w:val="170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 w:line="262" w:lineRule="auto"/>
              <w:ind w:left="23" w:right="3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4C1595" w:rsidRDefault="00803111">
            <w:pPr>
              <w:ind w:left="23"/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TN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: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s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lt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ili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ghede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/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au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oma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C1595" w:rsidRPr="00C9762C" w:rsidTr="004C1595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gevoe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?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4C1595" w:rsidRPr="00803111" w:rsidRDefault="004C1595" w:rsidP="009D5853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8037FF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8037FF" w:rsidP="009D5853">
            <w:pPr>
              <w:rPr>
                <w:lang w:val="nl-BE"/>
              </w:rPr>
            </w:pPr>
            <w:r>
              <w:rPr>
                <w:lang w:val="nl-BE"/>
              </w:rPr>
              <w:t>Differentieelautomaten plaatsen op uitbereiding.</w:t>
            </w:r>
          </w:p>
          <w:p w:rsidR="008037FF" w:rsidRPr="00C9762C" w:rsidRDefault="008037FF" w:rsidP="009D5853">
            <w:pPr>
              <w:rPr>
                <w:lang w:val="nl-BE"/>
              </w:rPr>
            </w:pPr>
            <w:r>
              <w:rPr>
                <w:lang w:val="nl-BE"/>
              </w:rPr>
              <w:t>Kabelberekening opvragen voor aansluiting vaste units.</w:t>
            </w:r>
          </w:p>
        </w:tc>
      </w:tr>
      <w:tr w:rsidR="004C1595" w:rsidRPr="00A97BEE" w:rsidTr="004C1595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</w:p>
          <w:p w:rsidR="004C1595" w:rsidRPr="00803111" w:rsidRDefault="005A7D26" w:rsidP="009D5853">
            <w:pPr>
              <w:spacing w:before="18" w:line="262" w:lineRule="auto"/>
              <w:ind w:left="23" w:right="6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gramStart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Er zijn zichtbaar doorverbonden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beveiligings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componenten.</w:t>
            </w:r>
            <w:proofErr w:type="gramEnd"/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16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C9762C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4C1595" w:rsidP="009D5853">
            <w:pPr>
              <w:rPr>
                <w:lang w:val="nl-BE"/>
              </w:rPr>
            </w:pPr>
          </w:p>
        </w:tc>
      </w:tr>
      <w:tr w:rsidR="004C1595" w:rsidRPr="00342294" w:rsidTr="004C1595">
        <w:trPr>
          <w:trHeight w:hRule="exact" w:val="129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ymboo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"aa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"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m</w:t>
            </w:r>
          </w:p>
          <w:p w:rsidR="004C1595" w:rsidRPr="00803111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geel/groene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of aangesloten.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6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  <w:p w:rsidR="004C1595" w:rsidRDefault="004C1595" w:rsidP="009D5853">
            <w:pPr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gram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gram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deu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D07321" w:rsidP="009D5853">
            <w:pPr>
              <w:rPr>
                <w:lang w:val="nl-BE"/>
              </w:rPr>
            </w:pPr>
            <w:r w:rsidRPr="00D07321">
              <w:rPr>
                <w:lang w:val="nl-BE"/>
              </w:rPr>
              <w:t>Aanbrengen van het aardingssymbool op alle aardingspunten</w:t>
            </w:r>
            <w:r w:rsidR="008037FF">
              <w:rPr>
                <w:lang w:val="nl-BE"/>
              </w:rPr>
              <w:t>.</w:t>
            </w:r>
          </w:p>
          <w:p w:rsidR="008037FF" w:rsidRPr="00D07321" w:rsidRDefault="008037FF" w:rsidP="009D5853">
            <w:pPr>
              <w:rPr>
                <w:lang w:val="nl-BE"/>
              </w:rPr>
            </w:pPr>
            <w:r>
              <w:rPr>
                <w:lang w:val="nl-BE"/>
              </w:rPr>
              <w:t>Aarding naar deur te vervangen (beschadiging ).</w:t>
            </w:r>
          </w:p>
        </w:tc>
      </w:tr>
    </w:tbl>
    <w:p w:rsidR="0032138D" w:rsidRPr="00D07321" w:rsidRDefault="0032138D">
      <w:pPr>
        <w:rPr>
          <w:lang w:val="nl-BE"/>
        </w:rPr>
        <w:sectPr w:rsidR="0032138D" w:rsidRPr="00D07321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D07321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A1339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D07321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D07321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Tr="004A1339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-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3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1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A1339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43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342294" w:rsidTr="004A1339">
        <w:trPr>
          <w:trHeight w:hRule="exact" w:val="9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65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9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00A77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300A77" w:rsidRDefault="00300A77" w:rsidP="00342294">
            <w:pPr>
              <w:rPr>
                <w:lang w:val="nl-BE"/>
              </w:rPr>
            </w:pPr>
            <w:r w:rsidRPr="00300A77">
              <w:rPr>
                <w:lang w:val="nl-BE"/>
              </w:rPr>
              <w:t>Aarden van kabelbanen in ruimte.</w:t>
            </w:r>
          </w:p>
        </w:tc>
      </w:tr>
      <w:tr w:rsidR="0032138D" w:rsidRPr="00342294" w:rsidTr="00D07321">
        <w:trPr>
          <w:trHeight w:hRule="exact" w:val="5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D0732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r w:rsidR="00D07321"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Buiten dienst stellen van beveiligingscomponenten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 w:rsidP="00D0732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>
              <w:rPr>
                <w:lang w:val="nl-BE"/>
              </w:rPr>
              <w:t xml:space="preserve">LOTO procedure </w:t>
            </w:r>
            <w:proofErr w:type="gramStart"/>
            <w:r>
              <w:rPr>
                <w:lang w:val="nl-BE"/>
              </w:rPr>
              <w:t>toepassen ,</w:t>
            </w:r>
            <w:proofErr w:type="gramEnd"/>
            <w:r>
              <w:rPr>
                <w:lang w:val="nl-BE"/>
              </w:rPr>
              <w:t xml:space="preserve"> of verwijderen van aansluitingen.</w:t>
            </w:r>
          </w:p>
        </w:tc>
      </w:tr>
      <w:tr w:rsidR="004A1339" w:rsidRPr="00342294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3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bog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4A1339" w:rsidTr="005A7D26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4A1339" w:rsidRPr="00803111" w:rsidRDefault="004A1339" w:rsidP="009D5853">
            <w:pPr>
              <w:spacing w:before="18" w:line="262" w:lineRule="auto"/>
              <w:ind w:left="23" w:right="7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v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16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7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C9762C" w:rsidTr="00C9762C">
        <w:trPr>
          <w:trHeight w:hRule="exact" w:val="69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doende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8037FF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C9762C" w:rsidRDefault="004A1339" w:rsidP="00EC76DE">
            <w:pPr>
              <w:rPr>
                <w:lang w:val="nl-BE"/>
              </w:rPr>
            </w:pPr>
          </w:p>
        </w:tc>
      </w:tr>
      <w:tr w:rsidR="004A1339" w:rsidTr="004A1339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benede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D07321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A1339" w:rsidRPr="00803111" w:rsidRDefault="004A1339" w:rsidP="009D5853">
            <w:pPr>
              <w:spacing w:before="18" w:line="262" w:lineRule="auto"/>
              <w:ind w:left="23" w:right="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34229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07321" w:rsidRDefault="004A1339" w:rsidP="009D5853">
            <w:pPr>
              <w:rPr>
                <w:lang w:val="nl-BE"/>
              </w:rPr>
            </w:pP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risic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o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4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proofErr w:type="gramStart"/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…</w:t>
            </w:r>
            <w:proofErr w:type="gram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342294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4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A1339">
        <w:trPr>
          <w:trHeight w:hRule="exact" w:val="11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pun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 w:line="262" w:lineRule="auto"/>
              <w:ind w:left="23" w:right="-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51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-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D07321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 w:rsidRPr="00D07321">
              <w:rPr>
                <w:lang w:val="nl-BE"/>
              </w:rPr>
              <w:t xml:space="preserve">Aarden van alle metalen structuren. </w:t>
            </w:r>
            <w:r>
              <w:rPr>
                <w:lang w:val="nl-BE"/>
              </w:rPr>
              <w:t>( kabelbaan, metalen leidingen, …)</w:t>
            </w:r>
          </w:p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342294" w:rsidTr="009D5853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5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1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sat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n…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4A1339" w:rsidRPr="00803111" w:rsidRDefault="004A1339" w:rsidP="009D5853">
            <w:pPr>
              <w:spacing w:before="18" w:line="262" w:lineRule="auto"/>
              <w:ind w:left="23" w:right="75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opgehoop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34229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D07321" w:rsidRPr="00342294" w:rsidTr="00534A2B">
        <w:trPr>
          <w:trHeight w:hRule="exact" w:val="552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07321" w:rsidRPr="00803111" w:rsidRDefault="00D07321" w:rsidP="00534A2B">
            <w:pPr>
              <w:spacing w:before="15" w:line="270" w:lineRule="auto"/>
              <w:ind w:left="28" w:right="1342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6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proofErr w:type="gramEnd"/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2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sse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op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ake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sfe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n.</w:t>
            </w:r>
          </w:p>
        </w:tc>
      </w:tr>
      <w:tr w:rsidR="00D07321" w:rsidTr="00534A2B">
        <w:trPr>
          <w:trHeight w:hRule="exact" w:val="5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4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179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D07321" w:rsidRPr="00803111" w:rsidRDefault="00D07321" w:rsidP="00534A2B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D07321" w:rsidRPr="00803111" w:rsidRDefault="00D07321" w:rsidP="00534A2B">
            <w:pPr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ktricit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D07321" w:rsidRDefault="00D07321" w:rsidP="00534A2B">
            <w:pPr>
              <w:spacing w:before="18" w:line="262" w:lineRule="auto"/>
              <w:ind w:left="23" w:right="949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534A2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342294" w:rsidTr="004A1339">
        <w:trPr>
          <w:trHeight w:hRule="exact" w:val="31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27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7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nd.</w:t>
            </w:r>
          </w:p>
        </w:tc>
      </w:tr>
      <w:tr w:rsidR="0032138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 w:line="262" w:lineRule="auto"/>
              <w:ind w:left="23" w:right="220"/>
              <w:rPr>
                <w:rFonts w:ascii="Arial" w:eastAsia="Arial" w:hAnsi="Arial" w:cs="Arial"/>
                <w:sz w:val="17"/>
                <w:szCs w:val="17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agend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doven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</w:t>
            </w:r>
            <w:r>
              <w:rPr>
                <w:rFonts w:ascii="Arial" w:eastAsia="Arial" w:hAnsi="Arial" w:cs="Arial"/>
                <w:sz w:val="17"/>
                <w:szCs w:val="17"/>
              </w:rPr>
              <w:t>k</w:t>
            </w:r>
            <w:proofErr w:type="spellEnd"/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houde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oombanen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andhoude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E4283A" w:rsidTr="00CF0946">
        <w:trPr>
          <w:trHeight w:hRule="exact" w:val="32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EC76DE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E4283A" w:rsidRDefault="0032138D">
            <w:pPr>
              <w:rPr>
                <w:lang w:val="nl-BE"/>
              </w:rPr>
            </w:pPr>
          </w:p>
        </w:tc>
      </w:tr>
      <w:tr w:rsidR="0032138D" w:rsidRPr="00C9762C">
        <w:trPr>
          <w:trHeight w:hRule="exact" w:val="13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19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C9762C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C9762C" w:rsidRDefault="00C9762C">
            <w:pPr>
              <w:rPr>
                <w:lang w:val="nl-BE"/>
              </w:rPr>
            </w:pPr>
            <w:r w:rsidRPr="00C9762C">
              <w:rPr>
                <w:lang w:val="nl-BE"/>
              </w:rPr>
              <w:t>Controle van de aansluitingen op aardingsrail.</w:t>
            </w:r>
          </w:p>
        </w:tc>
      </w:tr>
      <w:tr w:rsidR="0032138D" w:rsidRPr="00342294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29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7FF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A97BEE" w:rsidTr="00CF0946">
        <w:trPr>
          <w:trHeight w:hRule="exact" w:val="6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52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C24D52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342294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59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h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Jaarlijkse IR inspectie door GRC.</w:t>
            </w:r>
          </w:p>
        </w:tc>
      </w:tr>
      <w:tr w:rsidR="0032138D" w:rsidTr="00CF0946">
        <w:trPr>
          <w:trHeight w:hRule="exact" w:val="5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gna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A1339" w:rsidRPr="00534A2B" w:rsidTr="00534A2B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.(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dampen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ffi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 w:rsidP="009D5853">
            <w:pPr>
              <w:rPr>
                <w:lang w:val="nl-BE"/>
              </w:rPr>
            </w:pPr>
          </w:p>
        </w:tc>
      </w:tr>
      <w:tr w:rsidR="00CF0946" w:rsidTr="00534A2B">
        <w:trPr>
          <w:trHeight w:hRule="exact" w:val="7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CF0946" w:rsidRPr="00803111" w:rsidRDefault="00CF0946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nagez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F0946" w:rsidRPr="00803111" w:rsidRDefault="00CF0946" w:rsidP="00534A2B">
            <w:pPr>
              <w:spacing w:before="18" w:line="262" w:lineRule="auto"/>
              <w:ind w:left="23" w:right="28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F0946" w:rsidRDefault="00CF0946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342294">
        <w:trPr>
          <w:trHeight w:hRule="exact" w:val="15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euz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 :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noodgeva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bouwma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gebouwe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30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 xml:space="preserve">Plan met uitwendige </w:t>
            </w:r>
            <w:proofErr w:type="spellStart"/>
            <w:r w:rsidRPr="00534A2B">
              <w:rPr>
                <w:lang w:val="nl-BE"/>
              </w:rPr>
              <w:t>invloedsfactoren</w:t>
            </w:r>
            <w:proofErr w:type="spellEnd"/>
            <w:r w:rsidRPr="00534A2B">
              <w:rPr>
                <w:lang w:val="nl-BE"/>
              </w:rPr>
              <w:t xml:space="preserve"> dient opgesteld te worden.</w:t>
            </w:r>
          </w:p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342294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8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4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342294" w:rsidTr="00534A2B">
        <w:trPr>
          <w:trHeight w:hRule="exact" w:val="84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1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ty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>
            <w:pPr>
              <w:rPr>
                <w:lang w:val="nl-BE"/>
              </w:rPr>
            </w:pPr>
            <w:r>
              <w:rPr>
                <w:lang w:val="nl-BE"/>
              </w:rPr>
              <w:t>Maximale stroomsterkte vermelden op bord</w:t>
            </w:r>
          </w:p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tij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342294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9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3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rop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5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bepaa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eweegb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6C5222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6C5222" w:rsidRPr="00803111" w:rsidRDefault="006C5222" w:rsidP="009D5853">
            <w:pPr>
              <w:spacing w:before="18" w:line="262" w:lineRule="auto"/>
              <w:ind w:left="23" w:right="52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eeë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6C5222" w:rsidRPr="00803111" w:rsidRDefault="006C5222" w:rsidP="009D5853">
            <w:pPr>
              <w:spacing w:before="18" w:line="262" w:lineRule="auto"/>
              <w:ind w:left="23" w:right="12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6C5222" w:rsidRDefault="006C5222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  <w:tr w:rsidR="006C5222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342294" w:rsidTr="006C5222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10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nt</w:t>
            </w:r>
            <w:r w:rsidRPr="00803111">
              <w:rPr>
                <w:rFonts w:ascii="Arial" w:eastAsia="Arial" w:hAnsi="Arial" w:cs="Arial"/>
                <w:b/>
                <w:spacing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bru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s</w:t>
            </w:r>
          </w:p>
        </w:tc>
      </w:tr>
      <w:tr w:rsidR="0032138D" w:rsidRPr="00342294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Installatie stemt niet overeen met het opgestelde plan.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  <w:p w:rsidR="0032138D" w:rsidRPr="00803111" w:rsidRDefault="00803111">
            <w:pPr>
              <w:spacing w:before="18" w:line="262" w:lineRule="auto"/>
              <w:ind w:left="23" w:right="20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 xml:space="preserve">Opstellen van plan met uitwendige </w:t>
            </w:r>
            <w:proofErr w:type="spellStart"/>
            <w:r w:rsidRPr="00534A2B">
              <w:rPr>
                <w:lang w:val="nl-BE"/>
              </w:rPr>
              <w:t>invloedsfactoren</w:t>
            </w:r>
            <w:proofErr w:type="spellEnd"/>
            <w:r w:rsidRPr="00534A2B">
              <w:rPr>
                <w:lang w:val="nl-BE"/>
              </w:rPr>
              <w:t>.</w:t>
            </w:r>
          </w:p>
        </w:tc>
      </w:tr>
      <w:tr w:rsidR="009D5853" w:rsidRPr="00342294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.2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m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(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lijk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 zijn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tsyst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B52DA4" w:rsidP="009D5853">
            <w:pPr>
              <w:rPr>
                <w:lang w:val="nl-BE"/>
              </w:rPr>
            </w:pPr>
            <w:r w:rsidRPr="00B52DA4">
              <w:rPr>
                <w:lang w:val="nl-BE"/>
              </w:rPr>
              <w:t>Aanduiding op borden dient aangebracht te worden.</w:t>
            </w:r>
          </w:p>
        </w:tc>
      </w:tr>
      <w:tr w:rsidR="009D5853" w:rsidRPr="00C9762C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is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ilig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te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9D5853">
            <w:r>
              <w:t xml:space="preserve">Up to date </w:t>
            </w:r>
            <w:proofErr w:type="spellStart"/>
            <w:r>
              <w:t>brengen</w:t>
            </w:r>
            <w:proofErr w:type="spellEnd"/>
            <w:r>
              <w:t xml:space="preserve"> van schema´s.</w:t>
            </w:r>
          </w:p>
          <w:p w:rsidR="00C9762C" w:rsidRPr="00C9762C" w:rsidRDefault="00C9762C" w:rsidP="008037FF">
            <w:pPr>
              <w:rPr>
                <w:lang w:val="nl-BE"/>
              </w:rPr>
            </w:pPr>
            <w:r w:rsidRPr="00C9762C">
              <w:rPr>
                <w:lang w:val="nl-BE"/>
              </w:rPr>
              <w:t>Schema´s aanbrengen in voorziene houder op deur.</w:t>
            </w:r>
            <w:r w:rsidR="001D0690">
              <w:rPr>
                <w:lang w:val="nl-BE"/>
              </w:rPr>
              <w:t xml:space="preserve"> 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gegeve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elektrische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RPr="00B52DA4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kse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B52DA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9D5853" w:rsidP="009D5853">
            <w:pPr>
              <w:rPr>
                <w:lang w:val="nl-BE"/>
              </w:rPr>
            </w:pPr>
          </w:p>
        </w:tc>
      </w:tr>
      <w:tr w:rsidR="009D5853" w:rsidRPr="00342294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en stroombanen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geïdentificeerd (nummer, naam).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ilig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F0B9A" w:rsidRPr="008F0B9A" w:rsidRDefault="008F0B9A" w:rsidP="009D5853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Kabellabeling</w:t>
            </w:r>
            <w:proofErr w:type="spellEnd"/>
            <w:r>
              <w:rPr>
                <w:lang w:val="nl-BE"/>
              </w:rPr>
              <w:t xml:space="preserve"> dient herzien te worden.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iste 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rift 'st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'.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ct 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ij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300A77" w:rsidP="009D5853">
            <w:r>
              <w:t>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voorwerpen.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equen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oegan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st,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dba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342294" w:rsidTr="00A20563">
        <w:trPr>
          <w:trHeight w:hRule="exact" w:val="43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8F0B9A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kleurencodes van de bedrading werd niet gerespecteerd.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Bemoeilijkte identificatie,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bron van vergissingen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00A77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300A77" w:rsidRDefault="00300A77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300A77">
              <w:rPr>
                <w:sz w:val="19"/>
                <w:szCs w:val="19"/>
                <w:lang w:val="nl-BE"/>
              </w:rPr>
              <w:t xml:space="preserve">Central bediening voor verlichting </w:t>
            </w:r>
            <w:r>
              <w:rPr>
                <w:sz w:val="19"/>
                <w:szCs w:val="19"/>
                <w:lang w:val="nl-BE"/>
              </w:rPr>
              <w:t>aanduiden en kleurcodering resp</w:t>
            </w:r>
            <w:r w:rsidRPr="00300A77">
              <w:rPr>
                <w:sz w:val="19"/>
                <w:szCs w:val="19"/>
                <w:lang w:val="nl-BE"/>
              </w:rPr>
              <w:t>ecteren</w:t>
            </w:r>
            <w:r>
              <w:rPr>
                <w:sz w:val="19"/>
                <w:szCs w:val="19"/>
                <w:lang w:val="nl-BE"/>
              </w:rPr>
              <w:t>.</w:t>
            </w:r>
          </w:p>
        </w:tc>
      </w:tr>
      <w:tr w:rsidR="009D5853" w:rsidRPr="0034229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300A77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leidingen en kabels zijn in onvoldoende mate gefixeerd of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vastgemaakt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loskomen</w:t>
            </w:r>
            <w:proofErr w:type="spellEnd"/>
            <w:r w:rsidRPr="009D5853">
              <w:rPr>
                <w:sz w:val="19"/>
                <w:szCs w:val="19"/>
              </w:rPr>
              <w:t xml:space="preserve"> van </w:t>
            </w:r>
            <w:proofErr w:type="spellStart"/>
            <w:r w:rsidRPr="009D5853">
              <w:rPr>
                <w:sz w:val="19"/>
                <w:szCs w:val="19"/>
              </w:rPr>
              <w:t>verbindingen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42294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34229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bedrading is niet ordelijk vastgemaakt of zit niet achter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gesloten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kabelgoten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bedrading,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42294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.</w:t>
            </w:r>
          </w:p>
        </w:tc>
      </w:tr>
      <w:tr w:rsidR="009D5853" w:rsidRPr="0034229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 w:rsidR="00172B2A">
              <w:rPr>
                <w:sz w:val="19"/>
                <w:szCs w:val="19"/>
              </w:rPr>
              <w:t>10.12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zijn losse kabels of draden met blote aansluitdraad,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waarvan het uiteinde niet is afgemaakt of geïsoleerd, aanwezig in de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mogelijke 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42294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.</w:t>
            </w:r>
          </w:p>
        </w:tc>
      </w:tr>
      <w:tr w:rsidR="009D5853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Het elektrisch materiaal is onvoldoende stevig bevestigd.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elektrisch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materieel, 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Tr="00A20563">
        <w:trPr>
          <w:trHeight w:hRule="exact" w:val="7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installatieverantwoordelijke aangeduid.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verantwoordelijke voor toezicht op de installatie </w:t>
            </w:r>
            <w:proofErr w:type="gramStart"/>
            <w:r w:rsidRPr="009D5853">
              <w:rPr>
                <w:sz w:val="19"/>
                <w:szCs w:val="19"/>
                <w:lang w:val="nl-BE"/>
              </w:rPr>
              <w:t>inzake</w:t>
            </w:r>
            <w:proofErr w:type="gramEnd"/>
            <w:r w:rsidRPr="009D5853">
              <w:rPr>
                <w:sz w:val="19"/>
                <w:szCs w:val="19"/>
                <w:lang w:val="nl-BE"/>
              </w:rPr>
              <w:t xml:space="preserve"> gebruik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Zie</w:t>
            </w:r>
            <w:proofErr w:type="spellEnd"/>
            <w:r>
              <w:rPr>
                <w:sz w:val="19"/>
                <w:szCs w:val="19"/>
              </w:rPr>
              <w:t xml:space="preserve"> procedure EHSVP044, electrical safety.</w:t>
            </w:r>
          </w:p>
        </w:tc>
      </w:tr>
      <w:tr w:rsidR="009D5853" w:rsidTr="00A20563">
        <w:trPr>
          <w:trHeight w:hRule="exact" w:val="97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wordt er geen werkverantwoordelijke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aangeduid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of </w:t>
            </w:r>
            <w:proofErr w:type="spellStart"/>
            <w:r w:rsidRPr="009D5853">
              <w:rPr>
                <w:sz w:val="19"/>
                <w:szCs w:val="19"/>
              </w:rPr>
              <w:t>bepaald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planning werkzaamheden en coördinatie met installatieverantwoordelijke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Zie</w:t>
            </w:r>
            <w:proofErr w:type="spellEnd"/>
            <w:r>
              <w:rPr>
                <w:sz w:val="19"/>
                <w:szCs w:val="19"/>
              </w:rPr>
              <w:t xml:space="preserve"> procedure EHSVP044, electrical safety.</w:t>
            </w:r>
          </w:p>
        </w:tc>
      </w:tr>
      <w:tr w:rsidR="009D5853" w:rsidRPr="00342294" w:rsidTr="00A20563">
        <w:trPr>
          <w:trHeight w:hRule="exact" w:val="113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wordt voorafgaand aan de werkzaamheden, aan of in 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nabijheid van elektrische installaties, geen risicobeoordeling gemaakt.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(Voor exploitatiewerkzaamheden of regelmatig wederkerende werkzaamheden volstaat een algemene procedure gesteund op een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risico-analyse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Zie instructiekaart SICVI010, werken aan LS installaties.</w:t>
            </w:r>
          </w:p>
        </w:tc>
      </w:tr>
      <w:tr w:rsidR="007E73A5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algemene procedure, gesteund op een risico-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analyse, voor exploitatiewerkzaamheden of regelmatig wederkerende werkzaamheden.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0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voorafgaandelijk aan de werkzaamheden, geen overleg,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geen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informatieuitwisseling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en geen bepaling van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gezamelijke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maatregelen tussen de installatieverantwoordelijke en de werkverantwoordelijke.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worden gestart zonder officieel akkoord van de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installatieverantwoordelijke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 coördinatie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en bepaling van 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172B2A" w:rsidTr="007E73A5">
        <w:trPr>
          <w:trHeight w:hRule="exact" w:val="7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lijst voorhanden van werknemers die bevoegd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verklaard werden door de werkgever als BA4 of BA5 en die aanduidt voor welke werkzaamheden </w:t>
            </w:r>
            <w:proofErr w:type="gramStart"/>
            <w:r w:rsidRPr="009D5853">
              <w:rPr>
                <w:sz w:val="19"/>
                <w:szCs w:val="19"/>
                <w:lang w:val="nl-BE"/>
              </w:rPr>
              <w:t xml:space="preserve">en  </w:t>
            </w:r>
            <w:proofErr w:type="gramEnd"/>
            <w:r w:rsidRPr="009D5853">
              <w:rPr>
                <w:sz w:val="19"/>
                <w:szCs w:val="19"/>
                <w:lang w:val="nl-BE"/>
              </w:rPr>
              <w:t>installatieonderdelen dat geldt.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werkzaamheden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uitgevoerd</w:t>
            </w:r>
            <w:proofErr w:type="spellEnd"/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 xml:space="preserve">door </w:t>
            </w:r>
            <w:proofErr w:type="spellStart"/>
            <w:r w:rsidRPr="009D5853">
              <w:rPr>
                <w:sz w:val="19"/>
                <w:szCs w:val="19"/>
              </w:rPr>
              <w:t>onbevoegden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34229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bevoegdheidsattesten of verklaringen zijn niet 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beschikking gesteld aan de werknemers in kwestie.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door werknemers, die niet bewust zijn dat ze daar niet bevoegd voor zijn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Attesten dienen nog ondertekend te worden.</w:t>
            </w:r>
          </w:p>
        </w:tc>
      </w:tr>
      <w:tr w:rsidR="009D5853" w:rsidTr="007E73A5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opleiding en periodieke training voor de werknemers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werkzaamheden onder spanning en buiten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onvoldoende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opleiding</w:t>
            </w:r>
            <w:proofErr w:type="spellEnd"/>
            <w:r w:rsidRPr="009D5853">
              <w:rPr>
                <w:sz w:val="19"/>
                <w:szCs w:val="19"/>
              </w:rPr>
              <w:t xml:space="preserve"> 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training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34229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werkplek wordt niet afgebakend en er wordt geen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signalering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aangebracht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geen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waarschuwing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proofErr w:type="spellStart"/>
            <w:r w:rsidRPr="00172B2A">
              <w:rPr>
                <w:sz w:val="19"/>
                <w:szCs w:val="19"/>
                <w:lang w:val="nl-BE"/>
              </w:rPr>
              <w:t>Werkzone</w:t>
            </w:r>
            <w:proofErr w:type="spellEnd"/>
            <w:r w:rsidRPr="00172B2A">
              <w:rPr>
                <w:sz w:val="19"/>
                <w:szCs w:val="19"/>
                <w:lang w:val="nl-BE"/>
              </w:rPr>
              <w:t xml:space="preserve"> dient beter afgebakend te worden tijdens werkzaamheden.</w:t>
            </w:r>
          </w:p>
        </w:tc>
      </w:tr>
      <w:tr w:rsidR="009D5853" w:rsidTr="00172B2A">
        <w:trPr>
          <w:trHeight w:hRule="exact" w:val="9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A97BEE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door derden wordt er niet de nodige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informatie uitgewisseld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mbt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risico's eigen aan de elektrische installatie en eigen aan de werkzaamheden die uit te voeren zijn. </w:t>
            </w:r>
            <w:r w:rsidRPr="009D5853">
              <w:rPr>
                <w:sz w:val="19"/>
                <w:szCs w:val="19"/>
              </w:rPr>
              <w:t xml:space="preserve">(incl. </w:t>
            </w:r>
            <w:proofErr w:type="spellStart"/>
            <w:r w:rsidRPr="009D5853">
              <w:rPr>
                <w:sz w:val="19"/>
                <w:szCs w:val="19"/>
              </w:rPr>
              <w:t>oude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elektrische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installatiedelen</w:t>
            </w:r>
            <w:proofErr w:type="spellEnd"/>
            <w:r w:rsidRPr="009D5853">
              <w:rPr>
                <w:sz w:val="19"/>
                <w:szCs w:val="19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172B2A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elektrische installaties zijn toegankelijk voor niet-bevoegde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personen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blootstelling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aan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elektrische</w:t>
            </w:r>
            <w:proofErr w:type="spellEnd"/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risico's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00A77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34229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van werkzaamheden wordt de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installatie of installatieonderdeel niet altijd afgeschakeld of gescheiden van de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aan installatiedelen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CB1357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CB1357">
              <w:rPr>
                <w:sz w:val="19"/>
                <w:szCs w:val="19"/>
                <w:lang w:val="nl-BE"/>
              </w:rPr>
              <w:t xml:space="preserve">Toepassen van LOTO procedure </w:t>
            </w:r>
            <w:r w:rsidR="00CB1357" w:rsidRPr="00CB1357">
              <w:rPr>
                <w:sz w:val="19"/>
                <w:szCs w:val="19"/>
                <w:lang w:val="nl-BE"/>
              </w:rPr>
              <w:t>EHSV036</w:t>
            </w:r>
          </w:p>
        </w:tc>
      </w:tr>
      <w:tr w:rsidR="007E73A5" w:rsidTr="007E73A5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 w:rsidRPr="00CB1357">
              <w:rPr>
                <w:rFonts w:eastAsia="Arial"/>
                <w:spacing w:val="-1"/>
                <w:sz w:val="19"/>
                <w:szCs w:val="19"/>
                <w:lang w:val="nl-BE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2</w:t>
            </w:r>
            <w:r w:rsidR="00172B2A"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6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>
              <w:rPr>
                <w:rFonts w:eastAsia="Arial"/>
                <w:spacing w:val="-1"/>
                <w:sz w:val="19"/>
                <w:szCs w:val="19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="00172B2A">
              <w:rPr>
                <w:rFonts w:eastAsia="Arial"/>
                <w:spacing w:val="-1"/>
                <w:sz w:val="19"/>
                <w:szCs w:val="19"/>
              </w:rPr>
              <w:t>28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ongew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  <w:proofErr w:type="spellEnd"/>
          </w:p>
          <w:p w:rsidR="007E73A5" w:rsidRPr="00803111" w:rsidRDefault="007E73A5" w:rsidP="00534A2B">
            <w:pPr>
              <w:spacing w:before="18" w:line="262" w:lineRule="auto"/>
              <w:ind w:left="23" w:right="11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29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proofErr w:type="gram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vóó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goed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3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30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7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7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strik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opgevo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CB1357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Tr="00CB1357">
        <w:trPr>
          <w:trHeight w:hRule="exact" w:val="11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</w:p>
          <w:p w:rsidR="009D5853" w:rsidRPr="00803111" w:rsidRDefault="009D5853" w:rsidP="009D5853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andwonden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's</w:t>
            </w:r>
            <w:proofErr w:type="spell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9D5853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duu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proofErr w:type="spellEnd"/>
            <w:proofErr w:type="gramEnd"/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zaamheden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doend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7E73A5" w:rsidTr="00CB1357">
        <w:trPr>
          <w:trHeight w:hRule="exact" w:val="160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7E73A5" w:rsidRPr="00803111" w:rsidRDefault="007E73A5" w:rsidP="00534A2B">
            <w:pPr>
              <w:spacing w:before="18" w:line="262" w:lineRule="auto"/>
              <w:ind w:left="23" w:right="13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,...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ssific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7E73A5" w:rsidRPr="00803111" w:rsidRDefault="007E73A5" w:rsidP="00534A2B">
            <w:pPr>
              <w:spacing w:before="18" w:line="262" w:lineRule="auto"/>
              <w:ind w:left="23" w:right="4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3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a</w:t>
            </w:r>
          </w:p>
          <w:p w:rsidR="007E73A5" w:rsidRPr="00803111" w:rsidRDefault="007E73A5" w:rsidP="00534A2B">
            <w:pPr>
              <w:spacing w:before="18" w:line="262" w:lineRule="auto"/>
              <w:ind w:left="23" w:right="68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CB1357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F8135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F8135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 en 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F81357">
            <w:pPr>
              <w:spacing w:before="18" w:line="262" w:lineRule="auto"/>
              <w:ind w:left="23" w:right="6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F81357">
            <w:pPr>
              <w:spacing w:before="18" w:line="262" w:lineRule="auto"/>
              <w:ind w:left="23" w:right="18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F8135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F81357">
            <w:pPr>
              <w:spacing w:before="18" w:line="262" w:lineRule="auto"/>
              <w:ind w:left="23" w:right="51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oze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CB1357" w:rsidRPr="00803111" w:rsidRDefault="00CB1357" w:rsidP="00F8135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gram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B1357" w:rsidRDefault="00CB1357" w:rsidP="00F8135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/>
        </w:tc>
      </w:tr>
      <w:tr w:rsidR="00CB1357" w:rsidTr="00CB1357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15"/>
      </w:tblGrid>
      <w:tr w:rsidR="00F65661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7E73A5" w:rsidRPr="00342294" w:rsidTr="00F65661">
        <w:trPr>
          <w:gridAfter w:val="1"/>
          <w:wAfter w:w="15" w:type="dxa"/>
          <w:trHeight w:hRule="exact" w:val="552"/>
        </w:trPr>
        <w:tc>
          <w:tcPr>
            <w:tcW w:w="14523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7E73A5" w:rsidRPr="00803111" w:rsidRDefault="007E73A5" w:rsidP="00534A2B">
            <w:pPr>
              <w:spacing w:before="15" w:line="270" w:lineRule="auto"/>
              <w:ind w:left="28" w:right="480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et-e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3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zij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out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ht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4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uurorg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uur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7E73A5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  <w:r>
              <w:rPr>
                <w:sz w:val="19"/>
                <w:szCs w:val="19"/>
                <w:lang w:val="nl-BE"/>
              </w:rPr>
              <w:t xml:space="preserve">   </w:t>
            </w:r>
            <w:r w:rsidRPr="006C5222">
              <w:rPr>
                <w:sz w:val="19"/>
                <w:szCs w:val="19"/>
                <w:lang w:val="nl-BE"/>
              </w:rPr>
              <w:t>11.1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6C5222">
              <w:rPr>
                <w:sz w:val="19"/>
                <w:szCs w:val="19"/>
                <w:lang w:val="nl-BE"/>
              </w:rPr>
              <w:t>Voor de voeding van de stuurkringen zijn geen</w:t>
            </w:r>
          </w:p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6C5222">
              <w:rPr>
                <w:sz w:val="19"/>
                <w:szCs w:val="19"/>
              </w:rPr>
              <w:t>scheidingstransfo's</w:t>
            </w:r>
            <w:proofErr w:type="spellEnd"/>
            <w:proofErr w:type="gram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gebruikt</w:t>
            </w:r>
            <w:proofErr w:type="spellEnd"/>
            <w:r w:rsidRPr="006C5222">
              <w:rPr>
                <w:sz w:val="19"/>
                <w:szCs w:val="19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6C5222">
              <w:rPr>
                <w:sz w:val="19"/>
                <w:szCs w:val="19"/>
              </w:rPr>
              <w:t>geen</w:t>
            </w:r>
            <w:proofErr w:type="spell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veilige</w:t>
            </w:r>
            <w:proofErr w:type="spell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scheiding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Pr="006C5222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6C5222">
              <w:rPr>
                <w:sz w:val="15"/>
                <w:szCs w:val="15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CB1357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bepaa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z w:val="17"/>
                <w:szCs w:val="17"/>
              </w:rPr>
              <w:t>L -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d</w:t>
            </w:r>
            <w:proofErr w:type="spellEnd"/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RPr="00A97BEE" w:rsidTr="00F65661">
        <w:trPr>
          <w:gridAfter w:val="1"/>
          <w:wAfter w:w="15" w:type="dxa"/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proofErr w:type="gram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bemoe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A97BEE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B830A2" w:rsidRDefault="007E73A5" w:rsidP="00534A2B">
            <w:pPr>
              <w:rPr>
                <w:lang w:val="nl-BE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ugop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oma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tisc</w:t>
            </w:r>
            <w:r>
              <w:rPr>
                <w:rFonts w:ascii="Arial" w:eastAsia="Arial" w:hAnsi="Arial" w:cs="Arial"/>
                <w:sz w:val="17"/>
                <w:szCs w:val="17"/>
              </w:rPr>
              <w:t>h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B830A2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226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14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B830A2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B830A2" w:rsidRPr="00342294" w:rsidTr="00F65661">
        <w:trPr>
          <w:trHeight w:hRule="exact" w:val="264"/>
        </w:trPr>
        <w:tc>
          <w:tcPr>
            <w:tcW w:w="1453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B830A2" w:rsidRPr="00803111" w:rsidRDefault="00B830A2" w:rsidP="00F81357">
            <w:pPr>
              <w:spacing w:before="3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bt</w:t>
            </w:r>
            <w:proofErr w:type="spellEnd"/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n sterk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B830A2" w:rsidRPr="00803111" w:rsidRDefault="00B830A2" w:rsidP="00F81357">
            <w:pPr>
              <w:spacing w:before="18" w:line="262" w:lineRule="auto"/>
              <w:ind w:left="23" w:right="7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F81357">
            <w:pPr>
              <w:spacing w:before="18" w:line="262" w:lineRule="auto"/>
              <w:ind w:left="23" w:right="2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F8135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/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81357">
            <w:pPr>
              <w:spacing w:line="180" w:lineRule="exact"/>
              <w:ind w:left="23" w:right="207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B830A2" w:rsidRPr="00803111" w:rsidRDefault="00B830A2" w:rsidP="00F81357">
            <w:pPr>
              <w:spacing w:before="18" w:line="262" w:lineRule="auto"/>
              <w:ind w:left="23" w:right="244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zwa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F81357">
            <w:pPr>
              <w:spacing w:before="18" w:line="262" w:lineRule="auto"/>
              <w:ind w:left="23" w:right="20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F8135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/>
        </w:tc>
      </w:tr>
      <w:tr w:rsidR="00B830A2" w:rsidTr="00F65661">
        <w:trPr>
          <w:trHeight w:hRule="exact" w:val="1189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F81357">
            <w:pPr>
              <w:spacing w:before="18" w:line="262" w:lineRule="auto"/>
              <w:ind w:left="23" w:right="66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rcirc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F81357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F8135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/>
        </w:tc>
      </w:tr>
      <w:tr w:rsidR="00B830A2" w:rsidTr="00F65661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/>
        </w:tc>
      </w:tr>
    </w:tbl>
    <w:p w:rsidR="0032138D" w:rsidRPr="007E73A5" w:rsidRDefault="0032138D">
      <w:pPr>
        <w:rPr>
          <w:lang w:val="nl-BE"/>
        </w:rPr>
        <w:sectPr w:rsidR="0032138D" w:rsidRPr="007E73A5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7E73A5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8"/>
      </w:tblGrid>
      <w:tr w:rsidR="00F65661" w:rsidTr="00B830A2">
        <w:trPr>
          <w:gridAfter w:val="1"/>
          <w:wAfter w:w="8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 w:rsidP="00534A2B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Default="00D972C8" w:rsidP="00534A2B">
            <w:pPr>
              <w:spacing w:before="3"/>
              <w:ind w:left="2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pacing w:val="-1"/>
              </w:rPr>
              <w:t>13</w:t>
            </w:r>
            <w:r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  <w:spacing w:val="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pacing w:val="-1"/>
                <w:w w:val="102"/>
              </w:rPr>
              <w:t>Bes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ett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w w:val="102"/>
              </w:rPr>
              <w:t>ng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w w:val="102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c</w:t>
            </w:r>
            <w:r>
              <w:rPr>
                <w:rFonts w:ascii="Arial" w:eastAsia="Arial" w:hAnsi="Arial" w:cs="Arial"/>
                <w:b/>
                <w:w w:val="10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'</w:t>
            </w:r>
            <w:r>
              <w:rPr>
                <w:rFonts w:ascii="Arial" w:eastAsia="Arial" w:hAnsi="Arial" w:cs="Arial"/>
                <w:b/>
                <w:w w:val="102"/>
              </w:rPr>
              <w:t>s</w:t>
            </w:r>
            <w:proofErr w:type="spellEnd"/>
          </w:p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972C8" w:rsidRPr="00803111" w:rsidRDefault="00D972C8" w:rsidP="00534A2B">
            <w:pPr>
              <w:spacing w:before="18" w:line="262" w:lineRule="auto"/>
              <w:ind w:left="23" w:right="3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tti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D972C8" w:rsidRDefault="00D972C8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proofErr w:type="spellEnd"/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D972C8" w:rsidRPr="00803111" w:rsidRDefault="00D972C8" w:rsidP="00534A2B">
            <w:pPr>
              <w:spacing w:before="18" w:line="262" w:lineRule="auto"/>
              <w:ind w:left="23" w:right="57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20563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RP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Pr="00D972C8" w:rsidRDefault="00D972C8" w:rsidP="00D972C8">
            <w:r w:rsidRPr="00D972C8">
              <w:rPr>
                <w:b/>
              </w:rPr>
              <w:t xml:space="preserve">14. </w:t>
            </w:r>
            <w:proofErr w:type="spellStart"/>
            <w:r w:rsidRPr="00D972C8">
              <w:rPr>
                <w:b/>
              </w:rPr>
              <w:t>Risico's</w:t>
            </w:r>
            <w:proofErr w:type="spellEnd"/>
            <w:r w:rsidRPr="00D972C8">
              <w:rPr>
                <w:b/>
              </w:rPr>
              <w:t xml:space="preserve"> van </w:t>
            </w:r>
            <w:proofErr w:type="spellStart"/>
            <w:r w:rsidRPr="00D972C8">
              <w:rPr>
                <w:b/>
              </w:rPr>
              <w:t>bewegingen</w:t>
            </w:r>
            <w:proofErr w:type="spellEnd"/>
          </w:p>
        </w:tc>
      </w:tr>
      <w:tr w:rsidR="00D972C8" w:rsidRPr="00D972C8" w:rsidTr="00B830A2">
        <w:trPr>
          <w:trHeight w:hRule="exact" w:val="1282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>
              <w:t xml:space="preserve">  </w:t>
            </w:r>
            <w:r w:rsidRPr="00D972C8">
              <w:t>14.1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De elektrische installaties of delen ervan, zijn niet bestand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tegen bewegingen waaraan constructies onderhevig kunnen zijn. (</w:t>
            </w:r>
            <w:proofErr w:type="spellStart"/>
            <w:r w:rsidRPr="00D972C8">
              <w:rPr>
                <w:lang w:val="nl-BE"/>
              </w:rPr>
              <w:t>vb</w:t>
            </w:r>
            <w:proofErr w:type="spellEnd"/>
            <w:r w:rsidRPr="00D972C8">
              <w:rPr>
                <w:lang w:val="nl-BE"/>
              </w:rPr>
              <w:t xml:space="preserve"> elektrische installaties op mobiele installaties)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vervorming en beschadiging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elektrische installatie, blootstelling elektrisch contact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Pr="00D972C8" w:rsidRDefault="00D972C8" w:rsidP="00A20563">
            <w:pPr>
              <w:jc w:val="center"/>
            </w:pPr>
            <w:r w:rsidRPr="00D972C8">
              <w:rPr>
                <w:i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  <w:tr w:rsidR="00D972C8" w:rsidRP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A20563" w:rsidP="00D972C8">
            <w:r>
              <w:t xml:space="preserve">  </w:t>
            </w:r>
            <w:r w:rsidR="00D972C8" w:rsidRPr="00D972C8">
              <w:t>14.2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roofErr w:type="spellStart"/>
            <w:r w:rsidRPr="00D972C8">
              <w:t>Andere</w:t>
            </w:r>
            <w:proofErr w:type="spellEnd"/>
            <w:r w:rsidRPr="00D972C8"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</w:tbl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Pr="00803111" w:rsidRDefault="00B830A2" w:rsidP="00B830A2">
      <w:pPr>
        <w:spacing w:line="200" w:lineRule="exact"/>
        <w:ind w:left="141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(*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) </w:t>
      </w:r>
      <w:r w:rsidRPr="00803111">
        <w:rPr>
          <w:rFonts w:ascii="Arial" w:eastAsia="Arial" w:hAnsi="Arial" w:cs="Arial"/>
          <w:b/>
          <w:spacing w:val="-45"/>
          <w:position w:val="-1"/>
          <w:sz w:val="18"/>
          <w:szCs w:val="18"/>
          <w:lang w:val="nl-BE"/>
        </w:rPr>
        <w:t xml:space="preserve"> 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b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n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d</w:t>
      </w:r>
      <w:r w:rsidRPr="00803111">
        <w:rPr>
          <w:rFonts w:ascii="Arial" w:eastAsia="Arial" w:hAnsi="Arial" w:cs="Arial"/>
          <w:b/>
          <w:spacing w:val="32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me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t</w:t>
      </w:r>
      <w:r w:rsidRPr="00803111">
        <w:rPr>
          <w:rFonts w:ascii="Arial" w:eastAsia="Arial" w:hAnsi="Arial" w:cs="Arial"/>
          <w:b/>
          <w:spacing w:val="16"/>
          <w:position w:val="-1"/>
          <w:sz w:val="18"/>
          <w:szCs w:val="18"/>
          <w:u w:val="thick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ke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u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ing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s</w:t>
      </w:r>
      <w:r w:rsidRPr="00803111">
        <w:rPr>
          <w:rFonts w:ascii="Arial" w:eastAsia="Arial" w:hAnsi="Arial" w:cs="Arial"/>
          <w:b/>
          <w:spacing w:val="-6"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ers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l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g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: </w:t>
      </w:r>
      <w:r w:rsidRPr="00803111">
        <w:rPr>
          <w:rFonts w:ascii="Arial" w:eastAsia="Arial" w:hAnsi="Arial" w:cs="Arial"/>
          <w:spacing w:val="9"/>
          <w:position w:val="-1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1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ome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3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nge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:</w:t>
      </w:r>
    </w:p>
    <w:p w:rsidR="00B830A2" w:rsidRPr="00803111" w:rsidRDefault="00B830A2" w:rsidP="00B830A2">
      <w:pPr>
        <w:spacing w:before="7" w:line="280" w:lineRule="exact"/>
        <w:rPr>
          <w:sz w:val="28"/>
          <w:szCs w:val="28"/>
          <w:lang w:val="nl-BE"/>
        </w:rPr>
      </w:pPr>
    </w:p>
    <w:p w:rsidR="00B830A2" w:rsidRPr="00803111" w:rsidRDefault="00B830A2" w:rsidP="00B830A2">
      <w:pPr>
        <w:spacing w:before="36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-73660</wp:posOffset>
                </wp:positionV>
                <wp:extent cx="450215" cy="333375"/>
                <wp:effectExtent l="8890" t="6985" r="7620" b="254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16"/>
                          <a:chExt cx="709" cy="525"/>
                        </a:xfrm>
                      </wpg:grpSpPr>
                      <wps:wsp>
                        <wps:cNvPr id="68" name="Freeform 75"/>
                        <wps:cNvSpPr>
                          <a:spLocks/>
                        </wps:cNvSpPr>
                        <wps:spPr bwMode="auto">
                          <a:xfrm>
                            <a:off x="1037" y="-99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99 -99"/>
                              <a:gd name="T3" fmla="*/ -99 h 492"/>
                              <a:gd name="T4" fmla="+- 0 1037 1037"/>
                              <a:gd name="T5" fmla="*/ T4 w 674"/>
                              <a:gd name="T6" fmla="+- 0 393 -99"/>
                              <a:gd name="T7" fmla="*/ 393 h 492"/>
                              <a:gd name="T8" fmla="+- 0 1711 1037"/>
                              <a:gd name="T9" fmla="*/ T8 w 674"/>
                              <a:gd name="T10" fmla="+- 0 393 -99"/>
                              <a:gd name="T11" fmla="*/ 393 h 492"/>
                              <a:gd name="T12" fmla="+- 0 1711 1037"/>
                              <a:gd name="T13" fmla="*/ T12 w 674"/>
                              <a:gd name="T14" fmla="+- 0 -99 -99"/>
                              <a:gd name="T15" fmla="*/ -99 h 492"/>
                              <a:gd name="T16" fmla="+- 0 1037 1037"/>
                              <a:gd name="T17" fmla="*/ T16 w 674"/>
                              <a:gd name="T18" fmla="+- 0 -99 -99"/>
                              <a:gd name="T19" fmla="*/ -99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76"/>
                        <wps:cNvSpPr>
                          <a:spLocks/>
                        </wps:cNvSpPr>
                        <wps:spPr bwMode="auto">
                          <a:xfrm>
                            <a:off x="1028" y="-107"/>
                            <a:ext cx="0" cy="506"/>
                          </a:xfrm>
                          <a:custGeom>
                            <a:avLst/>
                            <a:gdLst>
                              <a:gd name="T0" fmla="+- 0 -107 -107"/>
                              <a:gd name="T1" fmla="*/ -107 h 506"/>
                              <a:gd name="T2" fmla="+- 0 400 -107"/>
                              <a:gd name="T3" fmla="*/ 400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77"/>
                        <wps:cNvSpPr>
                          <a:spLocks/>
                        </wps:cNvSpPr>
                        <wps:spPr bwMode="auto">
                          <a:xfrm>
                            <a:off x="1710" y="-90"/>
                            <a:ext cx="0" cy="490"/>
                          </a:xfrm>
                          <a:custGeom>
                            <a:avLst/>
                            <a:gdLst>
                              <a:gd name="T0" fmla="+- 0 -90 -90"/>
                              <a:gd name="T1" fmla="*/ -90 h 490"/>
                              <a:gd name="T2" fmla="+- 0 400 -90"/>
                              <a:gd name="T3" fmla="*/ 400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78"/>
                        <wps:cNvSpPr>
                          <a:spLocks/>
                        </wps:cNvSpPr>
                        <wps:spPr bwMode="auto">
                          <a:xfrm>
                            <a:off x="1037" y="-98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79"/>
                        <wps:cNvSpPr>
                          <a:spLocks/>
                        </wps:cNvSpPr>
                        <wps:spPr bwMode="auto">
                          <a:xfrm>
                            <a:off x="1037" y="391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" o:spid="_x0000_s1026" style="position:absolute;margin-left:50.95pt;margin-top:-5.8pt;width:35.45pt;height:26.25pt;z-index:-251657216;mso-position-horizontal-relative:page" coordorigin="1019,-116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">
                <v:shape id="Freeform 75" o:spid="_x0000_s1027" style="position:absolute;left:1037;top:-99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1ti8MA&#10;AADbAAAADwAAAGRycy9kb3ducmV2LnhtbERPz2vCMBS+D/Y/hDfwUmbqYDo6o4gy0B3WWr3s9mje&#10;2rLmpSRR2/9+OQw8fny/l+vBdOJKzreWFcymKQjiyuqWawXn08fzGwgfkDV2lknBSB7Wq8eHJWba&#10;3vhI1zLUIoawz1BBE0KfSemrhgz6qe2JI/djncEQoauldniL4aaTL2k6lwZbjg0N9rRtqPotL0ZB&#10;8fU9ykteJLvDPlnkicbEvX4qNXkaNu8gAg3hLv5377WCeRwbv8Qf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1ti8MAAADbAAAADwAAAAAAAAAAAAAAAACYAgAAZHJzL2Rv&#10;d25yZXYueG1sUEsFBgAAAAAEAAQA9QAAAIgDAAAAAA==&#10;" path="m,l,492r674,l674,,,xe" fillcolor="#ff9" stroked="f">
                  <v:path arrowok="t" o:connecttype="custom" o:connectlocs="0,-99;0,393;674,393;674,-99;0,-99" o:connectangles="0,0,0,0,0"/>
                </v:shape>
                <v:shape id="Freeform 76" o:spid="_x0000_s1028" style="position:absolute;left:1028;top:-107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51t8MA&#10;AADbAAAADwAAAGRycy9kb3ducmV2LnhtbESPwWrDMBBE74X+g9hCbrWcHJzUjWJMoZBjnObQ3hZr&#10;a5laKyMptvP3VSHQ4zAzb5h9tdhBTORD71jBOstBELdO99wpuHy8P+9AhIiscXBMCm4UoDo8Puyx&#10;1G7mhqZz7ESCcChRgYlxLKUMrSGLIXMjcfK+nbcYk/Sd1B7nBLeD3OR5IS32nBYMjvRmqP05X62C&#10;az3spvB10r7ZrCfzWVya7ZwrtXpa6lcQkZb4H763j1pB8QJ/X9IPkId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51t8MAAADbAAAADwAAAAAAAAAAAAAAAACYAgAAZHJzL2Rv&#10;d25yZXYueG1sUEsFBgAAAAAEAAQA9QAAAIgDAAAAAA==&#10;" path="m,l,507e" filled="f" strokeweight=".94pt">
                  <v:path arrowok="t" o:connecttype="custom" o:connectlocs="0,-107;0,400" o:connectangles="0,0"/>
                </v:shape>
                <v:shape id="Freeform 77" o:spid="_x0000_s1029" style="position:absolute;left:1710;top:-90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BmN8IA&#10;AADbAAAADwAAAGRycy9kb3ducmV2LnhtbERPyW7CMBC9I/UfrEHiVhwWURQwqGIRHKhatvsQD0na&#10;eBxiA+Hv8aESx6e3j6e1KcSNKpdbVtBpRyCIE6tzThUc9sv3IQjnkTUWlknBgxxMJ2+NMcba3nlL&#10;t51PRQhhF6OCzPsyltIlGRl0bVsSB+5sK4M+wCqVusJ7CDeF7EbRQBrMOTRkWNIso+RvdzUK1vPf&#10;5eqc9zfJ16FXfp+Oi0v3Z6FUq1l/jkB4qv1L/O9eawUfYX34En6An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wGY3wgAAANsAAAAPAAAAAAAAAAAAAAAAAJgCAABkcnMvZG93&#10;bnJldi54bWxQSwUGAAAAAAQABAD1AAAAhwMAAAAA&#10;" path="m,l,490e" filled="f" strokeweight=".94pt">
                  <v:path arrowok="t" o:connecttype="custom" o:connectlocs="0,-90;0,400" o:connectangles="0,0"/>
                </v:shape>
                <v:shape id="Freeform 78" o:spid="_x0000_s1030" style="position:absolute;left:1037;top:-98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JDPMMA&#10;AADbAAAADwAAAGRycy9kb3ducmV2LnhtbESPW4vCMBSE3wX/QzjCvsiauogtXaMsCws+CV5AfDs0&#10;pxdsTkqS1fbfG0HwcZiZb5jVpjetuJHzjWUF81kCgriwuuFKwen495mB8AFZY2uZFAzkYbMej1aY&#10;a3vnPd0OoRIRwj5HBXUIXS6lL2oy6Ge2I45eaZ3BEKWrpHZ4j3DTyq8kWUqDDceFGjv6ram4Hv6N&#10;gsvlLLuBymyx207T4XR1QzimSn1M+p9vEIH68A6/2lutIJ3D80v8AX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JDPM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v:shape id="Freeform 79" o:spid="_x0000_s1031" style="position:absolute;left:1037;top:391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dS8MA&#10;AADbAAAADwAAAGRycy9kb3ducmV2LnhtbESPT4vCMBTE78J+h/AWvIhNtyxWqlGWBcGT4B8Qb4/m&#10;2Rabl5Jktf32RljwOMzMb5jlujetuJPzjWUFX0kKgri0uuFKwem4mc5B+ICssbVMCgbysF59jJZY&#10;aPvgPd0PoRIRwr5ABXUIXSGlL2sy6BPbEUfvap3BEKWrpHb4iHDTyixNZ9Jgw3Ghxo5+aypvhz+j&#10;4HI5y26g6/x7t53kw+nmhnDMlRp/9j8LEIH68A7/t7daQZ7B60v8AX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DdS8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sz w:val="17"/>
          <w:szCs w:val="17"/>
          <w:lang w:val="nl-BE"/>
        </w:rPr>
        <w:t xml:space="preserve">1       </w:t>
      </w:r>
      <w:r w:rsidRPr="00803111">
        <w:rPr>
          <w:rFonts w:ascii="Arial" w:eastAsia="Arial" w:hAnsi="Arial" w:cs="Arial"/>
          <w:spacing w:val="-40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1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1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be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g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za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oepa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ssi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p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eu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rsl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g</w:t>
      </w: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9" w:line="220" w:lineRule="exact"/>
        <w:rPr>
          <w:sz w:val="22"/>
          <w:szCs w:val="22"/>
          <w:lang w:val="nl-BE"/>
        </w:rPr>
      </w:pPr>
    </w:p>
    <w:p w:rsidR="00B830A2" w:rsidRPr="00803111" w:rsidRDefault="00B830A2" w:rsidP="00B830A2">
      <w:pPr>
        <w:spacing w:line="160" w:lineRule="exact"/>
        <w:ind w:left="822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2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-3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zoa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lti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c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e</w:t>
      </w:r>
    </w:p>
    <w:p w:rsidR="00B830A2" w:rsidRPr="00803111" w:rsidRDefault="00B830A2" w:rsidP="00B830A2">
      <w:pPr>
        <w:spacing w:line="220" w:lineRule="exact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-135255</wp:posOffset>
                </wp:positionV>
                <wp:extent cx="450215" cy="333375"/>
                <wp:effectExtent l="8890" t="5715" r="7620" b="381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213"/>
                          <a:chExt cx="709" cy="525"/>
                        </a:xfrm>
                      </wpg:grpSpPr>
                      <wps:wsp>
                        <wps:cNvPr id="62" name="Freeform 81"/>
                        <wps:cNvSpPr>
                          <a:spLocks/>
                        </wps:cNvSpPr>
                        <wps:spPr bwMode="auto">
                          <a:xfrm>
                            <a:off x="1037" y="-196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96 -196"/>
                              <a:gd name="T3" fmla="*/ -196 h 492"/>
                              <a:gd name="T4" fmla="+- 0 1037 1037"/>
                              <a:gd name="T5" fmla="*/ T4 w 674"/>
                              <a:gd name="T6" fmla="+- 0 296 -196"/>
                              <a:gd name="T7" fmla="*/ 296 h 492"/>
                              <a:gd name="T8" fmla="+- 0 1711 1037"/>
                              <a:gd name="T9" fmla="*/ T8 w 674"/>
                              <a:gd name="T10" fmla="+- 0 296 -196"/>
                              <a:gd name="T11" fmla="*/ 296 h 492"/>
                              <a:gd name="T12" fmla="+- 0 1711 1037"/>
                              <a:gd name="T13" fmla="*/ T12 w 674"/>
                              <a:gd name="T14" fmla="+- 0 -196 -196"/>
                              <a:gd name="T15" fmla="*/ -196 h 492"/>
                              <a:gd name="T16" fmla="+- 0 1037 1037"/>
                              <a:gd name="T17" fmla="*/ T16 w 674"/>
                              <a:gd name="T18" fmla="+- 0 -196 -196"/>
                              <a:gd name="T19" fmla="*/ -196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9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82"/>
                        <wps:cNvSpPr>
                          <a:spLocks/>
                        </wps:cNvSpPr>
                        <wps:spPr bwMode="auto">
                          <a:xfrm>
                            <a:off x="1028" y="-203"/>
                            <a:ext cx="0" cy="506"/>
                          </a:xfrm>
                          <a:custGeom>
                            <a:avLst/>
                            <a:gdLst>
                              <a:gd name="T0" fmla="+- 0 -203 -203"/>
                              <a:gd name="T1" fmla="*/ -203 h 506"/>
                              <a:gd name="T2" fmla="+- 0 303 -203"/>
                              <a:gd name="T3" fmla="*/ 303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6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83"/>
                        <wps:cNvSpPr>
                          <a:spLocks/>
                        </wps:cNvSpPr>
                        <wps:spPr bwMode="auto">
                          <a:xfrm>
                            <a:off x="1710" y="-187"/>
                            <a:ext cx="0" cy="490"/>
                          </a:xfrm>
                          <a:custGeom>
                            <a:avLst/>
                            <a:gdLst>
                              <a:gd name="T0" fmla="+- 0 -187 -187"/>
                              <a:gd name="T1" fmla="*/ -187 h 490"/>
                              <a:gd name="T2" fmla="+- 0 303 -187"/>
                              <a:gd name="T3" fmla="*/ 303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84"/>
                        <wps:cNvSpPr>
                          <a:spLocks/>
                        </wps:cNvSpPr>
                        <wps:spPr bwMode="auto">
                          <a:xfrm>
                            <a:off x="1037" y="-1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85"/>
                        <wps:cNvSpPr>
                          <a:spLocks/>
                        </wps:cNvSpPr>
                        <wps:spPr bwMode="auto">
                          <a:xfrm>
                            <a:off x="1037" y="2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1" o:spid="_x0000_s1026" style="position:absolute;margin-left:50.95pt;margin-top:-10.65pt;width:35.45pt;height:26.25pt;z-index:-251656192;mso-position-horizontal-relative:page" coordorigin="1019,-213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">
                <v:shape id="Freeform 81" o:spid="_x0000_s1027" style="position:absolute;left:1037;top:-196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q7CMUA&#10;AADbAAAADwAAAGRycy9kb3ducmV2LnhtbESP0WrCQBRE34X+w3ILfZG6UdCWNBsphRQRwTbNB1yy&#10;1yQ0ezfsrjH+vSsU+jjMzBkm206mFyM531lWsFwkIIhrqztuFFQ/xfMrCB+QNfaWScGVPGzzh1mG&#10;qbYX/qaxDI2IEPYpKmhDGFIpfd2SQb+wA3H0TtYZDFG6RmqHlwg3vVwlyUYa7DgutDjQR0v1b3k2&#10;Cl7c+rj/HNfVvB6KpjD29FUdjko9PU7vbyACTeE//NfeaQWbFdy/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mrsIxQAAANsAAAAPAAAAAAAAAAAAAAAAAJgCAABkcnMv&#10;ZG93bnJldi54bWxQSwUGAAAAAAQABAD1AAAAigMAAAAA&#10;" path="m,l,492r674,l674,,,xe" fillcolor="#c5d9f1" stroked="f">
                  <v:path arrowok="t" o:connecttype="custom" o:connectlocs="0,-196;0,296;674,296;674,-196;0,-196" o:connectangles="0,0,0,0,0"/>
                </v:shape>
                <v:shape id="Freeform 82" o:spid="_x0000_s1028" style="position:absolute;left:1028;top:-203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ZCXcIA&#10;AADbAAAADwAAAGRycy9kb3ducmV2LnhtbESPQYvCMBSE7wv+h/CEva2pLlSpRhFB8GjVw+7t0Tyb&#10;YvNSktjWf79ZWNjjMDPfMJvdaFvRkw+NYwXzWQaCuHK64VrB7Xr8WIEIEVlj65gUvCjAbjt522Ch&#10;3cAl9ZdYiwThUKACE2NXSBkqQxbDzHXEybs7bzEm6WupPQ4Jblu5yLJcWmw4LRjs6GCoelyeVsFz&#10;36768H3WvlzMe/OV38rlkCn1Ph33axCRxvgf/muftIL8E36/pB8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FkJdwgAAANsAAAAPAAAAAAAAAAAAAAAAAJgCAABkcnMvZG93&#10;bnJldi54bWxQSwUGAAAAAAQABAD1AAAAhwMAAAAA&#10;" path="m,l,506e" filled="f" strokeweight=".94pt">
                  <v:path arrowok="t" o:connecttype="custom" o:connectlocs="0,-203;0,303" o:connectangles="0,0"/>
                </v:shape>
                <v:shape id="Freeform 83" o:spid="_x0000_s1029" style="position:absolute;left:1710;top:-187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L26cUA&#10;AADbAAAADwAAAGRycy9kb3ducmV2LnhtbESPQWvCQBSE74L/YXlCb7rRikiajYhV6sHS1tr7M/tM&#10;otm3aXbV+O+7QsHjMDPfMMmsNZW4UONKywqGgwgEcWZ1ybmC3feqPwXhPLLGyjIpuJGDWdrtJBhr&#10;e+Uvumx9LgKEXYwKCu/rWEqXFWTQDWxNHLyDbQz6IJtc6gavAW4qOYqiiTRYclgosKZFQdlpezYK&#10;1q/H1duhHG+y991z/bH/Wf6OPpdKPfXa+QsIT61/hP/ba61gMob7l/ADZ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IvbpxQAAANsAAAAPAAAAAAAAAAAAAAAAAJgCAABkcnMv&#10;ZG93bnJldi54bWxQSwUGAAAAAAQABAD1AAAAigMAAAAA&#10;" path="m,l,490e" filled="f" strokeweight=".94pt">
                  <v:path arrowok="t" o:connecttype="custom" o:connectlocs="0,-187;0,303" o:connectangles="0,0"/>
                </v:shape>
                <v:shape id="Freeform 84" o:spid="_x0000_s1030" style="position:absolute;left:1037;top:-1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DT4sIA&#10;AADbAAAADwAAAGRycy9kb3ducmV2LnhtbESPS6vCMBSE94L/IRzhbkRTL76oRhFBcHXBB4i7Q3Ns&#10;i81JSaK2//5GEFwOM/MNs1w3phJPcr60rGA0TEAQZ1aXnCs4n3aDOQgfkDVWlklBSx7Wq25niam2&#10;Lz7Q8xhyESHsU1RQhFCnUvqsIIN+aGvi6N2sMxiidLnUDl8Rbir5myRTabDkuFBgTduCsvvxYRRc&#10;rxdZt3Sbj//2/Vl7vrs2nGZK/fSazQJEoCZ8w5/2XiuYTuD9Jf4A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MNPiwgAAANsAAAAPAAAAAAAAAAAAAAAAAJgCAABkcnMvZG93&#10;bnJldi54bWxQSwUGAAAAAAQABAD1AAAAhwMAAAAA&#10;" path="m681,l,e" filled="f" strokeweight=".94pt">
                  <v:path arrowok="t" o:connecttype="custom" o:connectlocs="681,0;0,0" o:connectangles="0,0"/>
                </v:shape>
                <v:shape id="Freeform 85" o:spid="_x0000_s1031" style="position:absolute;left:1037;top:2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NlcMA&#10;AADbAAAADwAAAGRycy9kb3ducmV2LnhtbESPW4vCMBSE3wX/QziCL7Kmu0iVrlGWhQWfBC8gvh2a&#10;Y1tsTkqS7eXfG0HwcZiZb5j1tje1aMn5yrKCz3kCgji3uuJCwfn097EC4QOyxtoyKRjIw3YzHq0x&#10;07bjA7XHUIgIYZ+hgjKEJpPS5yUZ9HPbEEfvZp3BEKUrpHbYRbip5VeSpNJgxXGhxIZ+S8rvx3+j&#10;4Hq9yGag22qx382Ww/nuhnBaKjWd9D/fIAL14R1+tXdaQZrC80v8AXL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JNlc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proofErr w:type="gramStart"/>
      <w:r w:rsidRPr="00803111">
        <w:rPr>
          <w:rFonts w:ascii="Arial" w:eastAsia="Arial" w:hAnsi="Arial" w:cs="Arial"/>
          <w:i/>
          <w:position w:val="8"/>
          <w:sz w:val="17"/>
          <w:szCs w:val="17"/>
          <w:lang w:val="nl-BE"/>
        </w:rPr>
        <w:t xml:space="preserve">2      </w:t>
      </w:r>
      <w:r w:rsidRPr="00803111">
        <w:rPr>
          <w:rFonts w:ascii="Arial" w:eastAsia="Arial" w:hAnsi="Arial" w:cs="Arial"/>
          <w:i/>
          <w:spacing w:val="7"/>
          <w:position w:val="8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eva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ua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noodza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2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</w:p>
    <w:p w:rsidR="00B830A2" w:rsidRPr="00803111" w:rsidRDefault="00B830A2" w:rsidP="00B830A2">
      <w:pPr>
        <w:spacing w:before="8" w:line="140" w:lineRule="exact"/>
        <w:rPr>
          <w:sz w:val="14"/>
          <w:szCs w:val="14"/>
          <w:lang w:val="nl-BE"/>
        </w:rPr>
      </w:pP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38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-78740</wp:posOffset>
                </wp:positionV>
                <wp:extent cx="450215" cy="333375"/>
                <wp:effectExtent l="8890" t="3810" r="7620" b="5715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24"/>
                          <a:chExt cx="709" cy="525"/>
                        </a:xfrm>
                      </wpg:grpSpPr>
                      <wps:wsp>
                        <wps:cNvPr id="56" name="Freeform 87"/>
                        <wps:cNvSpPr>
                          <a:spLocks/>
                        </wps:cNvSpPr>
                        <wps:spPr bwMode="auto">
                          <a:xfrm>
                            <a:off x="1037" y="-107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07 -107"/>
                              <a:gd name="T3" fmla="*/ -107 h 492"/>
                              <a:gd name="T4" fmla="+- 0 1037 1037"/>
                              <a:gd name="T5" fmla="*/ T4 w 674"/>
                              <a:gd name="T6" fmla="+- 0 385 -107"/>
                              <a:gd name="T7" fmla="*/ 385 h 492"/>
                              <a:gd name="T8" fmla="+- 0 1711 1037"/>
                              <a:gd name="T9" fmla="*/ T8 w 674"/>
                              <a:gd name="T10" fmla="+- 0 385 -107"/>
                              <a:gd name="T11" fmla="*/ 385 h 492"/>
                              <a:gd name="T12" fmla="+- 0 1711 1037"/>
                              <a:gd name="T13" fmla="*/ T12 w 674"/>
                              <a:gd name="T14" fmla="+- 0 -107 -107"/>
                              <a:gd name="T15" fmla="*/ -107 h 492"/>
                              <a:gd name="T16" fmla="+- 0 1037 1037"/>
                              <a:gd name="T17" fmla="*/ T16 w 674"/>
                              <a:gd name="T18" fmla="+- 0 -107 -107"/>
                              <a:gd name="T19" fmla="*/ -107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88"/>
                        <wps:cNvSpPr>
                          <a:spLocks/>
                        </wps:cNvSpPr>
                        <wps:spPr bwMode="auto">
                          <a:xfrm>
                            <a:off x="1028" y="-115"/>
                            <a:ext cx="0" cy="506"/>
                          </a:xfrm>
                          <a:custGeom>
                            <a:avLst/>
                            <a:gdLst>
                              <a:gd name="T0" fmla="+- 0 -115 -115"/>
                              <a:gd name="T1" fmla="*/ -115 h 506"/>
                              <a:gd name="T2" fmla="+- 0 392 -115"/>
                              <a:gd name="T3" fmla="*/ 392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89"/>
                        <wps:cNvSpPr>
                          <a:spLocks/>
                        </wps:cNvSpPr>
                        <wps:spPr bwMode="auto">
                          <a:xfrm>
                            <a:off x="1710" y="-98"/>
                            <a:ext cx="0" cy="490"/>
                          </a:xfrm>
                          <a:custGeom>
                            <a:avLst/>
                            <a:gdLst>
                              <a:gd name="T0" fmla="+- 0 -98 -98"/>
                              <a:gd name="T1" fmla="*/ -98 h 490"/>
                              <a:gd name="T2" fmla="+- 0 392 -98"/>
                              <a:gd name="T3" fmla="*/ 392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90"/>
                        <wps:cNvSpPr>
                          <a:spLocks/>
                        </wps:cNvSpPr>
                        <wps:spPr bwMode="auto">
                          <a:xfrm>
                            <a:off x="1037" y="-106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91"/>
                        <wps:cNvSpPr>
                          <a:spLocks/>
                        </wps:cNvSpPr>
                        <wps:spPr bwMode="auto">
                          <a:xfrm>
                            <a:off x="1037" y="383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" o:spid="_x0000_s1026" style="position:absolute;margin-left:50.95pt;margin-top:-6.2pt;width:35.45pt;height:26.25pt;z-index:-251655168;mso-position-horizontal-relative:page" coordorigin="1019,-124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">
                <v:shape id="Freeform 87" o:spid="_x0000_s1027" style="position:absolute;left:1037;top:-107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WuMcMA&#10;AADbAAAADwAAAGRycy9kb3ducmV2LnhtbESPUWvCQBCE3wv9D8cW+lYvliol9RSrCCIINu0PWHLb&#10;JG1uN9ydJv57TxB8HGbmG2a2GFyrTuRDI2xgPMpAEZdiG64M/HxvXt5BhYhssRUmA2cKsJg/Psww&#10;t9LzF52KWKkE4ZCjgTrGLtc6lDU5DCPpiJP3K95hTNJX2nrsE9y1+jXLptphw2mhxo5WNZX/xdEZ&#10;OKyWYSLhc7fZ7t/Wh79exmcvxjw/DcsPUJGGeA/f2ltrYDKF65f0A/T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WuMcMAAADbAAAADwAAAAAAAAAAAAAAAACYAgAAZHJzL2Rv&#10;d25yZXYueG1sUEsFBgAAAAAEAAQA9QAAAIgDAAAAAA==&#10;" path="m,l,492r674,l674,,,xe" fillcolor="#fde9d9" stroked="f">
                  <v:path arrowok="t" o:connecttype="custom" o:connectlocs="0,-107;0,385;674,385;674,-107;0,-107" o:connectangles="0,0,0,0,0"/>
                </v:shape>
                <v:shape id="Freeform 88" o:spid="_x0000_s1028" style="position:absolute;left:1028;top:-115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GO48IA&#10;AADbAAAADwAAAGRycy9kb3ducmV2LnhtbESPT4vCMBTE78J+h/AW9qapgn+oRhFB8GjVg94ezdum&#10;bPNSktjWb79ZWPA4zMxvmM1usI3oyIfasYLpJANBXDpdc6Xgdj2OVyBCRNbYOCYFLwqw236MNphr&#10;13NB3SVWIkE45KjAxNjmUobSkMUwcS1x8r6dtxiT9JXUHvsEt42cZdlCWqw5LRhs6WCo/Lk8rYLn&#10;vll14XHWvphNO3Nf3Iplnyn19Tns1yAiDfEd/m+ftIL5Ev6+pB8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QY7jwgAAANsAAAAPAAAAAAAAAAAAAAAAAJgCAABkcnMvZG93&#10;bnJldi54bWxQSwUGAAAAAAQABAD1AAAAhwMAAAAA&#10;" path="m,l,507e" filled="f" strokeweight=".94pt">
                  <v:path arrowok="t" o:connecttype="custom" o:connectlocs="0,-115;0,392" o:connectangles="0,0"/>
                </v:shape>
                <v:shape id="Freeform 89" o:spid="_x0000_s1029" style="position:absolute;left:1710;top:-98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M2UcIA&#10;AADbAAAADwAAAGRycy9kb3ducmV2LnhtbERPyW7CMBC9I/UfrEHiVhy2CgUMqlgEB6qW7T7EQ5I2&#10;HofYQPh7fKjE8ent42ltCnGjyuWWFXTaEQjixOqcUwWH/fJ9CMJ5ZI2FZVLwIAfTyVtjjLG2d97S&#10;bedTEULYxagg876MpXRJRgZd25bEgTvbyqAPsEqlrvAewk0hu1H0IQ3mHBoyLGmWUfK3uxoF6/nv&#10;cnXO+5vk69Arv0/HxaX7s1Cq1aw/RyA81f4l/nevtYJBGBu+hB8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AzZRwgAAANsAAAAPAAAAAAAAAAAAAAAAAJgCAABkcnMvZG93&#10;bnJldi54bWxQSwUGAAAAAAQABAD1AAAAhwMAAAAA&#10;" path="m,l,490e" filled="f" strokeweight=".94pt">
                  <v:path arrowok="t" o:connecttype="custom" o:connectlocs="0,-98;0,392" o:connectangles="0,0"/>
                </v:shape>
                <v:shape id="Freeform 90" o:spid="_x0000_s1030" style="position:absolute;left:1037;top:-106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ETWsUA&#10;AADbAAAADwAAAGRycy9kb3ducmV2LnhtbESPT2vCQBTE7wW/w/KEXopuLLZqdA2lUMipUBWKt0f2&#10;mQSzb8PuNn++vVsQPA4z8xtmlw2mER05X1tWsJgnIIgLq2suFZyOX7M1CB+QNTaWScFIHrL95GmH&#10;qbY9/1B3CKWIEPYpKqhCaFMpfVGRQT+3LXH0LtYZDFG6UmqHfYSbRr4mybs0WHNcqLClz4qK6+HP&#10;KDiff2U70mW9/M5fVuPp6sZwXCn1PB0+tiACDeERvrdzreBtA/9f4g+Q+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ERNaxQAAANsAAAAPAAAAAAAAAAAAAAAAAJgCAABkcnMv&#10;ZG93bnJldi54bWxQSwUGAAAAAAQABAD1AAAAigMAAAAA&#10;" path="m681,l,e" filled="f" strokeweight=".94pt">
                  <v:path arrowok="t" o:connecttype="custom" o:connectlocs="681,0;0,0" o:connectangles="0,0"/>
                </v:shape>
                <v:shape id="Freeform 91" o:spid="_x0000_s1031" style="position:absolute;left:1037;top:383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dwer0A&#10;AADbAAAADwAAAGRycy9kb3ducmV2LnhtbERPSwrCMBDdC94hjOBGNFVEpRpFBMGV4AfE3dCMbbGZ&#10;lCRqe3uzEFw+3n+1aUwl3uR8aVnBeJSAIM6sLjlXcL3shwsQPiBrrCyTgpY8bNbdzgpTbT98ovc5&#10;5CKGsE9RQRFCnUrps4IM+pGtiSP3sM5giNDlUjv8xHBTyUmSzKTBkmNDgTXtCsqe55dRcL/fZN3S&#10;YzE9Hgbz9vp0bbjMler3mu0SRKAm/MU/90ErmMX18Uv8AXL9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9Edwer0AAADbAAAADwAAAAAAAAAAAAAAAACYAgAAZHJzL2Rvd25yZXYu&#10;eG1sUEsFBgAAAAAEAAQA9QAAAII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color w:val="9C0005"/>
          <w:sz w:val="17"/>
          <w:szCs w:val="17"/>
          <w:lang w:val="nl-BE"/>
        </w:rPr>
        <w:t xml:space="preserve">3       </w:t>
      </w:r>
      <w:r w:rsidRPr="00803111">
        <w:rPr>
          <w:rFonts w:ascii="Arial" w:eastAsia="Arial" w:hAnsi="Arial" w:cs="Arial"/>
          <w:color w:val="000000"/>
          <w:spacing w:val="-40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3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color w:val="000000"/>
          <w:spacing w:val="-46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den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.</w:t>
      </w:r>
    </w:p>
    <w:p w:rsidR="0032138D" w:rsidRPr="00B830A2" w:rsidRDefault="0032138D">
      <w:pPr>
        <w:rPr>
          <w:lang w:val="nl-BE"/>
        </w:rPr>
        <w:sectPr w:rsidR="0032138D" w:rsidRPr="00B830A2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B830A2" w:rsidRDefault="0032138D">
      <w:pPr>
        <w:spacing w:before="1" w:line="60" w:lineRule="exact"/>
        <w:rPr>
          <w:sz w:val="6"/>
          <w:szCs w:val="6"/>
          <w:lang w:val="nl-BE"/>
        </w:rPr>
      </w:pPr>
    </w:p>
    <w:p w:rsidR="00B830A2" w:rsidRDefault="00B830A2">
      <w:pPr>
        <w:spacing w:before="5" w:line="100" w:lineRule="exact"/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35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83315F" w:rsidP="0083315F">
      <w:pPr>
        <w:tabs>
          <w:tab w:val="left" w:pos="2655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53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32138D" w:rsidRPr="00B830A2" w:rsidRDefault="0032138D" w:rsidP="00B830A2">
      <w:pPr>
        <w:rPr>
          <w:sz w:val="11"/>
          <w:szCs w:val="11"/>
          <w:lang w:val="nl-BE"/>
        </w:rPr>
      </w:pPr>
    </w:p>
    <w:sectPr w:rsidR="0032138D" w:rsidRPr="00B830A2">
      <w:pgSz w:w="16840" w:h="11900" w:orient="landscape"/>
      <w:pgMar w:top="1540" w:right="980" w:bottom="280" w:left="920" w:header="712" w:footer="460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16B3D" w:rsidRDefault="00416B3D">
      <w:r>
        <w:separator/>
      </w:r>
    </w:p>
  </w:endnote>
  <w:endnote w:type="continuationSeparator" w:id="0">
    <w:p w:rsidR="00416B3D" w:rsidRDefault="00416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1357" w:rsidRDefault="00F81357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 xml:space="preserve">Interne </w:t>
    </w:r>
    <w:proofErr w:type="spellStart"/>
    <w:r>
      <w:rPr>
        <w:rFonts w:asciiTheme="majorHAnsi" w:eastAsiaTheme="majorEastAsia" w:hAnsiTheme="majorHAnsi" w:cstheme="majorBidi"/>
      </w:rPr>
      <w:t>preventiedienst</w:t>
    </w:r>
    <w:proofErr w:type="spellEnd"/>
    <w:r>
      <w:rPr>
        <w:rFonts w:asciiTheme="majorHAnsi" w:eastAsiaTheme="majorEastAsia" w:hAnsiTheme="majorHAnsi" w:cstheme="majorBidi"/>
      </w:rPr>
      <w:t xml:space="preserve"> Cargill R&amp;D Europe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2E4B74" w:rsidRPr="002E4B74">
      <w:rPr>
        <w:rFonts w:asciiTheme="majorHAnsi" w:eastAsiaTheme="majorEastAsia" w:hAnsiTheme="majorHAnsi" w:cstheme="majorBidi"/>
        <w:noProof/>
      </w:rPr>
      <w:t>1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F81357" w:rsidRDefault="00F81357">
    <w:pPr>
      <w:spacing w:line="20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16B3D" w:rsidRDefault="00416B3D">
      <w:r>
        <w:separator/>
      </w:r>
    </w:p>
  </w:footnote>
  <w:footnote w:type="continuationSeparator" w:id="0">
    <w:p w:rsidR="00416B3D" w:rsidRDefault="00416B3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1357" w:rsidRPr="004C1595" w:rsidRDefault="00F81357">
    <w:pPr>
      <w:spacing w:line="200" w:lineRule="exact"/>
      <w:rPr>
        <w:b/>
        <w:sz w:val="28"/>
        <w:szCs w:val="28"/>
        <w:lang w:val="nl-BE"/>
      </w:rPr>
    </w:pPr>
    <w:r>
      <w:rPr>
        <w:b/>
        <w:sz w:val="28"/>
        <w:szCs w:val="28"/>
        <w:lang w:val="nl-BE"/>
      </w:rPr>
      <w:t>1</w:t>
    </w:r>
    <w:r w:rsidRPr="004C1595">
      <w:rPr>
        <w:b/>
        <w:sz w:val="28"/>
        <w:szCs w:val="28"/>
        <w:lang w:val="nl-BE"/>
      </w:rPr>
      <w:t>Risico analyse elektrische installatie</w:t>
    </w:r>
    <w:r w:rsidRPr="004C1595">
      <w:rPr>
        <w:b/>
        <w:sz w:val="28"/>
        <w:szCs w:val="28"/>
      </w:rPr>
      <w:ptab w:relativeTo="margin" w:alignment="center" w:leader="none"/>
    </w:r>
    <w:r w:rsidRPr="004C1595">
      <w:rPr>
        <w:b/>
        <w:sz w:val="28"/>
        <w:szCs w:val="28"/>
        <w:lang w:val="nl-BE"/>
      </w:rPr>
      <w:t>G</w:t>
    </w:r>
    <w:r>
      <w:rPr>
        <w:b/>
        <w:sz w:val="28"/>
        <w:szCs w:val="28"/>
        <w:lang w:val="nl-BE"/>
      </w:rPr>
      <w:t>ebouw C</w:t>
    </w:r>
    <w:r w:rsidRPr="004C1595">
      <w:rPr>
        <w:b/>
        <w:sz w:val="28"/>
        <w:szCs w:val="28"/>
      </w:rPr>
      <w:ptab w:relativeTo="margin" w:alignment="right" w:leader="none"/>
    </w:r>
    <w:r w:rsidRPr="004C1595">
      <w:rPr>
        <w:b/>
        <w:sz w:val="28"/>
        <w:szCs w:val="28"/>
        <w:lang w:val="nl-BE"/>
      </w:rPr>
      <w:t>B</w:t>
    </w:r>
    <w:r>
      <w:rPr>
        <w:b/>
        <w:sz w:val="28"/>
        <w:szCs w:val="28"/>
        <w:lang w:val="nl-BE"/>
      </w:rPr>
      <w:t>ord C</w:t>
    </w:r>
    <w:r w:rsidR="00821C2F">
      <w:rPr>
        <w:b/>
        <w:sz w:val="28"/>
        <w:szCs w:val="28"/>
        <w:lang w:val="nl-BE"/>
      </w:rPr>
      <w:t>230-1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D1052A"/>
    <w:multiLevelType w:val="multilevel"/>
    <w:tmpl w:val="97C00AA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2138D"/>
    <w:rsid w:val="00057940"/>
    <w:rsid w:val="00172B2A"/>
    <w:rsid w:val="001D0690"/>
    <w:rsid w:val="002E4B74"/>
    <w:rsid w:val="002F064B"/>
    <w:rsid w:val="00300A77"/>
    <w:rsid w:val="0032138D"/>
    <w:rsid w:val="00342294"/>
    <w:rsid w:val="00416B3D"/>
    <w:rsid w:val="0044159B"/>
    <w:rsid w:val="0049684F"/>
    <w:rsid w:val="004A1339"/>
    <w:rsid w:val="004C1595"/>
    <w:rsid w:val="00534540"/>
    <w:rsid w:val="00534A2B"/>
    <w:rsid w:val="00543759"/>
    <w:rsid w:val="005A7D26"/>
    <w:rsid w:val="005E6220"/>
    <w:rsid w:val="006C5222"/>
    <w:rsid w:val="00714DE4"/>
    <w:rsid w:val="00782867"/>
    <w:rsid w:val="007E73A5"/>
    <w:rsid w:val="00803111"/>
    <w:rsid w:val="008037FF"/>
    <w:rsid w:val="00821C2F"/>
    <w:rsid w:val="0083315F"/>
    <w:rsid w:val="008F0B9A"/>
    <w:rsid w:val="009D5853"/>
    <w:rsid w:val="009F34FD"/>
    <w:rsid w:val="00A057BB"/>
    <w:rsid w:val="00A20563"/>
    <w:rsid w:val="00A97BEE"/>
    <w:rsid w:val="00B52DA4"/>
    <w:rsid w:val="00B830A2"/>
    <w:rsid w:val="00C24D52"/>
    <w:rsid w:val="00C9762C"/>
    <w:rsid w:val="00CB1357"/>
    <w:rsid w:val="00CF0946"/>
    <w:rsid w:val="00D07321"/>
    <w:rsid w:val="00D972C8"/>
    <w:rsid w:val="00DD2E08"/>
    <w:rsid w:val="00DE6ED1"/>
    <w:rsid w:val="00E4283A"/>
    <w:rsid w:val="00EC76DE"/>
    <w:rsid w:val="00F65661"/>
    <w:rsid w:val="00F81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1D33A1362FE24D93D36F5ACAA57D21" ma:contentTypeVersion="59" ma:contentTypeDescription="Create a new document." ma:contentTypeScope="" ma:versionID="f35e96d1261a0f758096ddc001c1c8fd">
  <xsd:schema xmlns:xsd="http://www.w3.org/2001/XMLSchema" xmlns:xs="http://www.w3.org/2001/XMLSchema" xmlns:p="http://schemas.microsoft.com/office/2006/metadata/properties" xmlns:ns2="aba5a46e-1a19-46c2-9d5f-86063d1c04f3" xmlns:ns3="5920fc89-9b9e-4ed2-9bc3-359895254a97" targetNamespace="http://schemas.microsoft.com/office/2006/metadata/properties" ma:root="true" ma:fieldsID="64a29a6e81d0079df692b056afd4f2c2" ns2:_="" ns3:_="">
    <xsd:import namespace="aba5a46e-1a19-46c2-9d5f-86063d1c04f3"/>
    <xsd:import namespace="5920fc89-9b9e-4ed2-9bc3-359895254a97"/>
    <xsd:element name="properties">
      <xsd:complexType>
        <xsd:sequence>
          <xsd:element name="documentManagement">
            <xsd:complexType>
              <xsd:all>
                <xsd:element ref="ns2:Document_x0020_Type"/>
                <xsd:element ref="ns2:Document_x0020_Sub_x0020_Type"/>
                <xsd:element ref="ns2:DocumentID" minOccurs="0"/>
                <xsd:element ref="ns2:Equipment_x0020_ID" minOccurs="0"/>
                <xsd:element ref="ns2:Location_x0020_ID" minOccurs="0"/>
                <xsd:element ref="ns2:Document_x0020_Relation_x0020_Type"/>
                <xsd:element ref="ns2:Document_x0020_Language" minOccurs="0"/>
                <xsd:element ref="ns2:Papercopy_x0020_File" minOccurs="0"/>
                <xsd:element ref="ns2:Release_x0020_Date" minOccurs="0"/>
                <xsd:element ref="ns2:Filetype" minOccurs="0"/>
                <xsd:element ref="ns2:Electric_x0020_Board_x0020_ID" minOccurs="0"/>
                <xsd:element ref="ns2:Papercopy_x0020_Cupboard" minOccurs="0"/>
                <xsd:element ref="ns2:RG_WF_name" minOccurs="0"/>
                <xsd:element ref="ns2:RG_WF_type" minOccurs="0"/>
                <xsd:element ref="ns2:RG_WF_language" minOccurs="0"/>
                <xsd:element ref="ns2:MediaServiceMetadata" minOccurs="0"/>
                <xsd:element ref="ns2:MediaServiceFastMetadata" minOccurs="0"/>
                <xsd:element ref="ns3:_dlc_DocId" minOccurs="0"/>
                <xsd:element ref="ns3:_dlc_DocIdUrl" minOccurs="0"/>
                <xsd:element ref="ns3:_dlc_DocIdPersistId" minOccurs="0"/>
                <xsd:element ref="ns2:RG_WF_disp_nam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RG_x0020_Synchronize_x0020_Document_x0020_Type" minOccurs="0"/>
                <xsd:element ref="ns2:Location"/>
                <xsd:element ref="ns2:BatchID" minOccurs="0"/>
                <xsd:element ref="ns2:M2S_x0020_Notes" minOccurs="0"/>
                <xsd:element ref="ns2:M2S_x0020_Equipment_x0020_ID" minOccurs="0"/>
                <xsd:element ref="ns2:M2S_x0020_Override" minOccurs="0"/>
                <xsd:element ref="ns2:M2S_x0020_New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strReq" minOccurs="0"/>
                <xsd:element ref="ns2:MediaServiceObjectDetectorVersions" minOccurs="0"/>
                <xsd:element ref="ns2:DocLink_x003f_" minOccurs="0"/>
                <xsd:element ref="ns2:MediaServiceSearchProperties" minOccurs="0"/>
                <xsd:element ref="ns2:M2S_ReqN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5a46e-1a19-46c2-9d5f-86063d1c04f3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2" ma:displayName="Document Type" ma:indexed="true" ma:list="{6163f1cf-9a83-41d8-8c61-4ff74b15add6}" ma:internalName="Document_x0020_Type" ma:showField="Title">
      <xsd:simpleType>
        <xsd:restriction base="dms:Lookup"/>
      </xsd:simpleType>
    </xsd:element>
    <xsd:element name="Document_x0020_Sub_x0020_Type" ma:index="3" ma:displayName="Document Sub Type" ma:indexed="true" ma:list="{4b2692e4-e7b4-4a8c-86cc-f70ac0e815f1}" ma:internalName="Document_x0020_Sub_x0020_Type" ma:showField="Title">
      <xsd:simpleType>
        <xsd:restriction base="dms:Lookup"/>
      </xsd:simpleType>
    </xsd:element>
    <xsd:element name="DocumentID" ma:index="4" nillable="true" ma:displayName="Document ID" ma:format="Dropdown" ma:indexed="true" ma:internalName="DocumentID">
      <xsd:simpleType>
        <xsd:restriction base="dms:Text">
          <xsd:maxLength value="255"/>
        </xsd:restriction>
      </xsd:simpleType>
    </xsd:element>
    <xsd:element name="Equipment_x0020_ID" ma:index="5" nillable="true" ma:displayName="Equipment ID" ma:list="{33101d7b-be24-4ad2-a71c-5c297eac45d5}" ma:internalName="Equipment_x0020_ID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ocation_x0020_ID" ma:index="6" nillable="true" ma:displayName="Location ID" ma:list="{f0ae0007-3476-4348-82ee-4fd752cbea6c}" ma:internalName="Location_x0020_ID" ma:showField="Location_x0020_I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ument_x0020_Relation_x0020_Type" ma:index="7" ma:displayName="Document Relation Type" ma:format="Dropdown" ma:internalName="Document_x0020_Relation_x0020_Type">
      <xsd:simpleType>
        <xsd:restriction base="dms:Choice">
          <xsd:enumeration value="Building"/>
          <xsd:enumeration value="Equipment"/>
          <xsd:enumeration value="General"/>
        </xsd:restriction>
      </xsd:simpleType>
    </xsd:element>
    <xsd:element name="Document_x0020_Language" ma:index="8" nillable="true" ma:displayName="Document Language" ma:list="{da7eb622-0eec-40dc-8752-7eb9c8be8702}" ma:internalName="Document_x0020_Languag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apercopy_x0020_File" ma:index="9" nillable="true" ma:displayName="Papercopy Binder" ma:internalName="Papercopy_x0020_File">
      <xsd:simpleType>
        <xsd:restriction base="dms:Text">
          <xsd:maxLength value="255"/>
        </xsd:restriction>
      </xsd:simpleType>
    </xsd:element>
    <xsd:element name="Release_x0020_Date" ma:index="10" nillable="true" ma:displayName="Release Date" ma:format="DateOnly" ma:internalName="Release_x0020_Date">
      <xsd:simpleType>
        <xsd:restriction base="dms:DateTime"/>
      </xsd:simpleType>
    </xsd:element>
    <xsd:element name="Filetype" ma:index="11" nillable="true" ma:displayName="Filetype" ma:format="Dropdown" ma:internalName="Filetype">
      <xsd:simpleType>
        <xsd:restriction base="dms:Choice">
          <xsd:enumeration value="E-plan"/>
          <xsd:enumeration value="PDF"/>
          <xsd:enumeration value="DOC"/>
          <xsd:enumeration value="XLS"/>
          <xsd:enumeration value="DWG"/>
          <xsd:enumeration value="MP4"/>
          <xsd:enumeration value="ZIP"/>
          <xsd:enumeration value="PPT"/>
        </xsd:restriction>
      </xsd:simpleType>
    </xsd:element>
    <xsd:element name="Electric_x0020_Board_x0020_ID" ma:index="12" nillable="true" ma:displayName="Electric Board ID" ma:indexed="true" ma:internalName="Electric_x0020_Board_x0020_ID">
      <xsd:simpleType>
        <xsd:restriction base="dms:Text">
          <xsd:maxLength value="255"/>
        </xsd:restriction>
      </xsd:simpleType>
    </xsd:element>
    <xsd:element name="Papercopy_x0020_Cupboard" ma:index="13" nillable="true" ma:displayName="Papercopy Cupboard" ma:decimals="0" ma:internalName="Papercopy_x0020_Cupboard">
      <xsd:simpleType>
        <xsd:restriction base="dms:Number"/>
      </xsd:simpleType>
    </xsd:element>
    <xsd:element name="RG_WF_name" ma:index="14" nillable="true" ma:displayName="RG_WF_name" ma:hidden="true" ma:internalName="RG_WF_name" ma:readOnly="false">
      <xsd:simpleType>
        <xsd:restriction base="dms:Text">
          <xsd:maxLength value="255"/>
        </xsd:restriction>
      </xsd:simpleType>
    </xsd:element>
    <xsd:element name="RG_WF_type" ma:index="15" nillable="true" ma:displayName="RG_WF_type" ma:hidden="true" ma:internalName="RG_WF_type" ma:readOnly="false">
      <xsd:simpleType>
        <xsd:restriction base="dms:Text">
          <xsd:maxLength value="255"/>
        </xsd:restriction>
      </xsd:simpleType>
    </xsd:element>
    <xsd:element name="RG_WF_language" ma:index="18" nillable="true" ma:displayName="RG_WF_language" ma:hidden="true" ma:internalName="RG_WF_language" ma:readOnly="false">
      <xsd:simpleType>
        <xsd:restriction base="dms:Text">
          <xsd:maxLength value="255"/>
        </xsd:restriction>
      </xsd:simple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RG_WF_disp_name" ma:index="27" nillable="true" ma:displayName="RG_WF_disp_name" ma:hidden="true" ma:internalName="RG_WF_disp_name" ma:readOnly="false">
      <xsd:simpleType>
        <xsd:restriction base="dms:Text">
          <xsd:maxLength value="255"/>
        </xsd:restriction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RG_x0020_Synchronize_x0020_Document_x0020_Type" ma:index="34" nillable="true" ma:displayName="RG Synchronize Document Type" ma:internalName="RG_x0020_Synchronize_x0020_Document_x0020_Typ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ocation" ma:index="35" ma:displayName="Location" ma:format="Dropdown" ma:internalName="Location">
      <xsd:simpleType>
        <xsd:restriction base="dms:Choice">
          <xsd:enumeration value="Global"/>
          <xsd:enumeration value="Moeskroen"/>
          <xsd:enumeration value="Vilvoorde"/>
        </xsd:restriction>
      </xsd:simpleType>
    </xsd:element>
    <xsd:element name="BatchID" ma:index="36" nillable="true" ma:displayName="BatchID" ma:decimals="0" ma:hidden="true" ma:internalName="BatchID" ma:readOnly="false">
      <xsd:simpleType>
        <xsd:restriction base="dms:Number"/>
      </xsd:simpleType>
    </xsd:element>
    <xsd:element name="M2S_x0020_Notes" ma:index="37" nillable="true" ma:displayName="M2S Notes" ma:internalName="M2S_x0020_Notes">
      <xsd:simpleType>
        <xsd:restriction base="dms:Note">
          <xsd:maxLength value="255"/>
        </xsd:restriction>
      </xsd:simpleType>
    </xsd:element>
    <xsd:element name="M2S_x0020_Equipment_x0020_ID" ma:index="38" nillable="true" ma:displayName="M2S Equipment ID" ma:internalName="M2S_x0020_Equipment_x0020_ID">
      <xsd:simpleType>
        <xsd:restriction base="dms:Text">
          <xsd:maxLength value="255"/>
        </xsd:restriction>
      </xsd:simpleType>
    </xsd:element>
    <xsd:element name="M2S_x0020_Override" ma:index="39" nillable="true" ma:displayName="M2S Override" ma:default="0" ma:internalName="M2S_x0020_Override">
      <xsd:simpleType>
        <xsd:restriction base="dms:Boolean"/>
      </xsd:simpleType>
    </xsd:element>
    <xsd:element name="M2S_x0020_New" ma:index="40" nillable="true" ma:displayName="M2S New" ma:default="0" ma:internalName="M2S_x0020_New">
      <xsd:simpleType>
        <xsd:restriction base="dms:Boolean"/>
      </xsd:simpleType>
    </xsd:element>
    <xsd:element name="lcf76f155ced4ddcb4097134ff3c332f" ma:index="42" nillable="true" ma:taxonomy="true" ma:internalName="lcf76f155ced4ddcb4097134ff3c332f" ma:taxonomyFieldName="MediaServiceImageTags" ma:displayName="Image Tags" ma:readOnly="false" ma:fieldId="{5cf76f15-5ced-4ddc-b409-7134ff3c332f}" ma:taxonomyMulti="true" ma:sspId="17a0dbe1-8282-4a1b-9e52-b81f8cfc2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4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4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6" nillable="true" ma:displayName="MediaServiceEventHashCode" ma:hidden="true" ma:internalName="MediaServiceEventHashCode" ma:readOnly="true">
      <xsd:simpleType>
        <xsd:restriction base="dms:Text"/>
      </xsd:simpleType>
    </xsd:element>
    <xsd:element name="InstrReq" ma:index="47" nillable="true" ma:displayName="InstrReq" ma:decimals="0" ma:internalName="InstrReq">
      <xsd:simpleType>
        <xsd:restriction base="dms:Number"/>
      </xsd:simpleType>
    </xsd:element>
    <xsd:element name="MediaServiceObjectDetectorVersions" ma:index="4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ocLink_x003f_" ma:index="49" nillable="true" ma:displayName="DocLink?" ma:default="0" ma:format="Dropdown" ma:internalName="DocLink_x003f_">
      <xsd:simpleType>
        <xsd:restriction base="dms:Boolean"/>
      </xsd:simpleType>
    </xsd:element>
    <xsd:element name="MediaServiceSearchProperties" ma:index="5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2S_ReqNr" ma:index="51" nillable="true" ma:displayName="M2S ReqNr" ma:format="Dropdown" ma:internalName="M2S_ReqN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0fc89-9b9e-4ed2-9bc3-359895254a97" elementFormDefault="qualified">
    <xsd:import namespace="http://schemas.microsoft.com/office/2006/documentManagement/types"/>
    <xsd:import namespace="http://schemas.microsoft.com/office/infopath/2007/PartnerControls"/>
    <xsd:element name="_dlc_DocId" ma:index="2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3" nillable="true" ma:displayName="Taxonomy Catch All Column" ma:hidden="true" ma:list="{31a35d7b-2dd6-43ef-8ad9-c7bd0847a784}" ma:internalName="TaxCatchAll" ma:showField="CatchAllData" ma:web="5920fc89-9b9e-4ed2-9bc3-359895254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6" ma:displayName="Content Type"/>
        <xsd:element ref="dc:title" minOccurs="0" maxOccurs="1" ma:index="1" ma:displayName="Document Descriptio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ype xmlns="aba5a46e-1a19-46c2-9d5f-86063d1c04f3">25</Document_x0020_Type>
    <Document_x0020_Sub_x0020_Type xmlns="aba5a46e-1a19-46c2-9d5f-86063d1c04f3">1</Document_x0020_Sub_x0020_Type>
    <RG_WF_type xmlns="aba5a46e-1a19-46c2-9d5f-86063d1c04f3">RA Site</RG_WF_type>
    <Equipment_x0020_ID xmlns="aba5a46e-1a19-46c2-9d5f-86063d1c04f3" xsi:nil="true"/>
    <Location_x0020_ID xmlns="aba5a46e-1a19-46c2-9d5f-86063d1c04f3" xsi:nil="true"/>
    <RG_WF_disp_name xmlns="aba5a46e-1a19-46c2-9d5f-86063d1c04f3">risico analyse elektrische bord gebouw C230-1 - </RG_WF_disp_name>
    <Electric_x0020_Board_x0020_ID xmlns="aba5a46e-1a19-46c2-9d5f-86063d1c04f3" xsi:nil="true"/>
    <Release_x0020_Date xmlns="aba5a46e-1a19-46c2-9d5f-86063d1c04f3" xsi:nil="true"/>
    <Papercopy_x0020_Cupboard xmlns="aba5a46e-1a19-46c2-9d5f-86063d1c04f3" xsi:nil="true"/>
    <RG_WF_language xmlns="aba5a46e-1a19-46c2-9d5f-86063d1c04f3">NL</RG_WF_language>
    <Document_x0020_Language xmlns="aba5a46e-1a19-46c2-9d5f-86063d1c04f3">
      <Value>1</Value>
    </Document_x0020_Language>
    <RG_WF_name xmlns="aba5a46e-1a19-46c2-9d5f-86063d1c04f3">risico analyse elektrische bord gebouw C230-1</RG_WF_name>
    <Document_x0020_Relation_x0020_Type xmlns="aba5a46e-1a19-46c2-9d5f-86063d1c04f3">Building</Document_x0020_Relation_x0020_Type>
    <Papercopy_x0020_File xmlns="aba5a46e-1a19-46c2-9d5f-86063d1c04f3" xsi:nil="true"/>
    <Filetype xmlns="aba5a46e-1a19-46c2-9d5f-86063d1c04f3">DOC</Filetype>
    <DocumentID xmlns="aba5a46e-1a19-46c2-9d5f-86063d1c04f3" xsi:nil="true"/>
    <_dlc_DocId xmlns="5920fc89-9b9e-4ed2-9bc3-359895254a97">SICVI-865455010-910</_dlc_DocId>
    <_dlc_DocIdUrl xmlns="5920fc89-9b9e-4ed2-9bc3-359895254a97">
      <Url>https://cargillonline.sharepoint.com/sites/VilvoordeSiteManagement/VAIS/_layouts/15/DocIdRedir.aspx?ID=SICVI-865455010-910</Url>
      <Description>SICVI-865455010-910</Description>
    </_dlc_DocIdUrl>
    <RG_x0020_Synchronize_x0020_Document_x0020_Type xmlns="aba5a46e-1a19-46c2-9d5f-86063d1c04f3">
      <Url xsi:nil="true"/>
      <Description xsi:nil="true"/>
    </RG_x0020_Synchronize_x0020_Document_x0020_Type>
    <Location xmlns="aba5a46e-1a19-46c2-9d5f-86063d1c04f3">Vilvoorde</Location>
    <BatchID xmlns="aba5a46e-1a19-46c2-9d5f-86063d1c04f3">910</BatchID>
    <M2S_x0020_New xmlns="aba5a46e-1a19-46c2-9d5f-86063d1c04f3">false</M2S_x0020_New>
    <M2S_x0020_Equipment_x0020_ID xmlns="aba5a46e-1a19-46c2-9d5f-86063d1c04f3" xsi:nil="true"/>
    <lcf76f155ced4ddcb4097134ff3c332f xmlns="aba5a46e-1a19-46c2-9d5f-86063d1c04f3">
      <Terms xmlns="http://schemas.microsoft.com/office/infopath/2007/PartnerControls"/>
    </lcf76f155ced4ddcb4097134ff3c332f>
    <M2S_x0020_Override xmlns="aba5a46e-1a19-46c2-9d5f-86063d1c04f3">false</M2S_x0020_Override>
    <M2S_x0020_Notes xmlns="aba5a46e-1a19-46c2-9d5f-86063d1c04f3" xsi:nil="true"/>
    <DocLink_x003f_ xmlns="aba5a46e-1a19-46c2-9d5f-86063d1c04f3">false</DocLink_x003f_>
    <TaxCatchAll xmlns="5920fc89-9b9e-4ed2-9bc3-359895254a97" xsi:nil="true"/>
    <InstrReq xmlns="aba5a46e-1a19-46c2-9d5f-86063d1c04f3" xsi:nil="true"/>
    <M2S_ReqNr xmlns="aba5a46e-1a19-46c2-9d5f-86063d1c04f3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D54A1C68-EAA7-4455-92CB-BD46416C81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58B169-A00C-4D6E-B703-707DEB2F7F1B}"/>
</file>

<file path=customXml/itemProps3.xml><?xml version="1.0" encoding="utf-8"?>
<ds:datastoreItem xmlns:ds="http://schemas.openxmlformats.org/officeDocument/2006/customXml" ds:itemID="{FA171323-BF96-46AD-8F2C-971996580FFF}"/>
</file>

<file path=customXml/itemProps4.xml><?xml version="1.0" encoding="utf-8"?>
<ds:datastoreItem xmlns:ds="http://schemas.openxmlformats.org/officeDocument/2006/customXml" ds:itemID="{F7B972A2-F5E5-4388-88CA-19412B8D3959}"/>
</file>

<file path=customXml/itemProps5.xml><?xml version="1.0" encoding="utf-8"?>
<ds:datastoreItem xmlns:ds="http://schemas.openxmlformats.org/officeDocument/2006/customXml" ds:itemID="{A5DD7FC8-A748-412C-A22B-FB97BB9319D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3754</Words>
  <Characters>20649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Cargill</Company>
  <LinksUpToDate>false</LinksUpToDate>
  <CharactersWithSpaces>24355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 Draelants</dc:creator>
  <cp:lastModifiedBy>Johan Draelants</cp:lastModifiedBy>
  <cp:revision>3</cp:revision>
  <dcterms:created xsi:type="dcterms:W3CDTF">2015-12-10T11:32:00Z</dcterms:created>
  <dcterms:modified xsi:type="dcterms:W3CDTF">2015-12-10T11:34:00Z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0x0101004E1D33A1362FE24D93D36F5ACAA57D21</vt:lpwstr>
  </property>
  <property fmtid="{D5CDD505-2E9C-101B-9397-08002B2CF9AE}" pid="3" name="_dlc_DocIdItemGuid">
    <vt:lpwstr>f9c4fc37-2e20-4e41-a62e-ce1adc5ebb61</vt:lpwstr>
  </property>
  <property fmtid="{D5CDD505-2E9C-101B-9397-08002B2CF9AE}" pid="4" name="Set WF_name for Docs">
    <vt:lpwstr>https://cargillonline.sharepoint.com/sites/VilvoordeSiteManagement/VAIS/_layouts/15/wrkstat.aspx?List=aba5a46e-1a19-46c2-9d5f-86063d1c04f3&amp;WorkflowInstanceName=1d0abd86-12a6-4a65-a891-a40d3e6a0358, Done</vt:lpwstr>
  </property>
</Properties>
</file>