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 w:rsidRPr="001C082C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9623E7" w:rsidRDefault="009623E7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.</w:t>
            </w:r>
            <w:r w:rsidRPr="009623E7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s</w:t>
            </w:r>
            <w:r w:rsidRPr="009623E7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9623E7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9623E7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9623E7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9623E7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9623E7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FE34A8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9623E7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9623E7" w:rsidRDefault="009623E7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28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9623E7" w:rsidRDefault="009623E7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vrijk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>
        <w:trPr>
          <w:trHeight w:hRule="exact" w:val="7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Pr="009623E7" w:rsidRDefault="009623E7">
            <w:pPr>
              <w:spacing w:before="18" w:line="262" w:lineRule="auto"/>
              <w:ind w:left="23" w:right="4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geopend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9623E7" w:rsidRDefault="009623E7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C082C" w:rsidRDefault="001C082C" w:rsidP="001C082C">
            <w:pPr>
              <w:rPr>
                <w:lang w:val="nl-BE"/>
              </w:rPr>
            </w:pPr>
            <w:r w:rsidRPr="001C082C">
              <w:rPr>
                <w:lang w:val="nl-BE"/>
              </w:rPr>
              <w:t xml:space="preserve">Toegangsdeur </w:t>
            </w:r>
            <w:proofErr w:type="gramStart"/>
            <w:r>
              <w:rPr>
                <w:lang w:val="nl-BE"/>
              </w:rPr>
              <w:t>ten al</w:t>
            </w:r>
            <w:r w:rsidRPr="001C082C">
              <w:rPr>
                <w:lang w:val="nl-BE"/>
              </w:rPr>
              <w:t>len tijde</w:t>
            </w:r>
            <w:proofErr w:type="gramEnd"/>
            <w:r w:rsidRPr="001C082C">
              <w:rPr>
                <w:lang w:val="nl-BE"/>
              </w:rPr>
              <w:t xml:space="preserve"> afgesloten. </w:t>
            </w:r>
            <w:r>
              <w:rPr>
                <w:lang w:val="nl-BE"/>
              </w:rPr>
              <w:t>Sleutels zijn enkel beschikbaar bij technische dienst.</w:t>
            </w:r>
          </w:p>
        </w:tc>
      </w:tr>
      <w:tr w:rsidR="00FE34A8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C082C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1C082C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1</w:t>
            </w:r>
            <w:r w:rsidRPr="001C082C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</w:t>
            </w:r>
            <w:r w:rsidRPr="001C082C">
              <w:rPr>
                <w:rFonts w:ascii="Arial" w:eastAsia="Arial" w:hAnsi="Arial" w:cs="Arial"/>
                <w:sz w:val="17"/>
                <w:szCs w:val="17"/>
                <w:lang w:val="nl-BE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D92684" w:rsidRDefault="009623E7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D92684" w:rsidRDefault="009623E7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1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13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happe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PXX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C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onmoge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5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vrij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headerReference w:type="default" r:id="rId8"/>
          <w:footerReference w:type="default" r:id="rId9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6"/>
        <w:gridCol w:w="438"/>
        <w:gridCol w:w="3811"/>
      </w:tblGrid>
      <w:tr w:rsidR="00FE34A8" w:rsidTr="00D92684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line="200" w:lineRule="exact"/>
            </w:pPr>
          </w:p>
          <w:p w:rsidR="00D92684" w:rsidRDefault="00D92684" w:rsidP="00D92684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 xml:space="preserve">   </w:t>
            </w:r>
            <w:r>
              <w:rPr>
                <w:sz w:val="19"/>
                <w:szCs w:val="19"/>
              </w:rPr>
              <w:t>NOK</w:t>
            </w: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 xml:space="preserve">                                                                                                                                   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 w:rsidTr="00D9268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36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tj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Tr="00D92684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Tr="00D92684">
        <w:trPr>
          <w:trHeight w:hRule="exact" w:val="50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color w:val="FF0000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color w:val="000000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Tr="00D92684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 w:rsidTr="00D92684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 w:line="262" w:lineRule="auto"/>
              <w:ind w:left="23" w:right="3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C082C" w:rsidRDefault="001C082C" w:rsidP="00D92684">
            <w:pPr>
              <w:jc w:val="center"/>
              <w:rPr>
                <w:lang w:val="nl-BE"/>
              </w:rPr>
            </w:pPr>
            <w:r w:rsidRPr="001C082C">
              <w:rPr>
                <w:lang w:val="nl-BE"/>
              </w:rPr>
              <w:t>Enkel schakelen onder spanning is toegestaan.</w:t>
            </w:r>
          </w:p>
        </w:tc>
      </w:tr>
      <w:tr w:rsidR="00FE34A8" w:rsidTr="00D92684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 w:rsidTr="00D92684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FE34A8" w:rsidRPr="00D92684" w:rsidRDefault="009623E7" w:rsidP="00D92684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D92684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D92684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FE34A8" w:rsidTr="00D92684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D92684" w:rsidRDefault="009623E7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Pr="00D92684" w:rsidRDefault="009623E7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D92684" w:rsidRDefault="009623E7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D92684" w:rsidRDefault="009623E7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Tr="00D92684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D92684" w:rsidRDefault="009623E7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D92684" w:rsidRDefault="009623E7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FE34A8" w:rsidRPr="00D92684" w:rsidRDefault="009623E7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oppe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FE34A8" w:rsidRDefault="009623E7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skl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proofErr w:type="spell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9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j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9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j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 w:rsidRPr="001C082C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FE34A8" w:rsidRPr="00D92684" w:rsidRDefault="009623E7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FE34A8" w:rsidRPr="001C082C">
        <w:trPr>
          <w:trHeight w:hRule="exact" w:val="71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aanwez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C082C" w:rsidRDefault="001C082C" w:rsidP="001C082C">
            <w:pPr>
              <w:rPr>
                <w:lang w:val="nl-BE"/>
              </w:rPr>
            </w:pPr>
            <w:r w:rsidRPr="001C082C">
              <w:rPr>
                <w:lang w:val="nl-BE"/>
              </w:rPr>
              <w:t xml:space="preserve">Gesloten schakelkasten. </w:t>
            </w:r>
            <w:r>
              <w:rPr>
                <w:lang w:val="nl-BE"/>
              </w:rPr>
              <w:t xml:space="preserve">Schakelaars zijn voorzien van </w:t>
            </w:r>
            <w:proofErr w:type="spellStart"/>
            <w:r>
              <w:rPr>
                <w:lang w:val="nl-BE"/>
              </w:rPr>
              <w:t>vacuumbrekers</w:t>
            </w:r>
            <w:proofErr w:type="spellEnd"/>
            <w:r>
              <w:rPr>
                <w:lang w:val="nl-BE"/>
              </w:rPr>
              <w:t xml:space="preserve"> om vonken te smoren.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C082C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1C082C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3</w:t>
            </w:r>
            <w:r w:rsidRPr="001C082C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</w:t>
            </w:r>
            <w:r w:rsidRPr="001C082C">
              <w:rPr>
                <w:rFonts w:ascii="Arial" w:eastAsia="Arial" w:hAnsi="Arial" w:cs="Arial"/>
                <w:sz w:val="17"/>
                <w:szCs w:val="17"/>
                <w:lang w:val="nl-BE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FE34A8" w:rsidRPr="00D92684" w:rsidRDefault="009623E7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1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rtsl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C082C" w:rsidRDefault="001C082C" w:rsidP="00D92684">
            <w:pPr>
              <w:jc w:val="center"/>
              <w:rPr>
                <w:lang w:val="nl-BE"/>
              </w:rPr>
            </w:pPr>
            <w:r w:rsidRPr="001C082C">
              <w:rPr>
                <w:lang w:val="nl-BE"/>
              </w:rPr>
              <w:t xml:space="preserve">Aarding </w:t>
            </w:r>
            <w:r>
              <w:rPr>
                <w:lang w:val="nl-BE"/>
              </w:rPr>
              <w:t>kan niet vergeten worden.</w:t>
            </w:r>
          </w:p>
        </w:tc>
      </w:tr>
      <w:tr w:rsidR="00FE34A8" w:rsidRPr="001C082C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C082C" w:rsidRDefault="001C082C" w:rsidP="00D92684">
            <w:pPr>
              <w:jc w:val="center"/>
              <w:rPr>
                <w:lang w:val="nl-BE"/>
              </w:rPr>
            </w:pPr>
            <w:r w:rsidRPr="001C082C">
              <w:rPr>
                <w:lang w:val="nl-BE"/>
              </w:rPr>
              <w:t>Rubberen handschoenen zijn aan vervanging toe.</w:t>
            </w:r>
          </w:p>
          <w:p w:rsidR="001C082C" w:rsidRPr="001C082C" w:rsidRDefault="001C082C" w:rsidP="00D92684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Scherm en helm dienen van klasse 2 te zijn.</w:t>
            </w: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1C082C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FE34A8" w:rsidRPr="00D92684" w:rsidRDefault="009623E7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FE34A8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proofErr w:type="spellEnd"/>
          </w:p>
          <w:p w:rsidR="00FE34A8" w:rsidRPr="00D92684" w:rsidRDefault="009623E7">
            <w:pPr>
              <w:spacing w:before="18" w:line="262" w:lineRule="auto"/>
              <w:ind w:left="23" w:right="48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5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7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FE34A8" w:rsidRPr="00D92684" w:rsidRDefault="009623E7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FE34A8">
        <w:trPr>
          <w:trHeight w:hRule="exact" w:val="5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umu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aan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-6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5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D92684" w:rsidRDefault="009623E7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C082C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>
        <w:trPr>
          <w:trHeight w:hRule="exact" w:val="552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D92684" w:rsidRDefault="009623E7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D92684">
              <w:rPr>
                <w:rFonts w:ascii="Arial" w:eastAsia="Arial" w:hAnsi="Arial" w:cs="Arial"/>
                <w:b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D92684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FE34A8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FE34A8" w:rsidRPr="00D92684" w:rsidRDefault="009623E7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i</w:t>
            </w:r>
            <w:proofErr w:type="spellEnd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moge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 w:rsidRPr="001C082C">
        <w:trPr>
          <w:trHeight w:hRule="exact" w:val="31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D92684" w:rsidRDefault="009623E7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D92684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D92684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FE34A8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Default="009623E7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proofErr w:type="spellEnd"/>
            <w:proofErr w:type="gram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D92684" w:rsidRDefault="009623E7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42CA6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FE34A8" w:rsidRPr="00D92684" w:rsidRDefault="009623E7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42CA6" w:rsidRDefault="00142CA6" w:rsidP="00142CA6">
            <w:pPr>
              <w:rPr>
                <w:lang w:val="nl-BE"/>
              </w:rPr>
            </w:pPr>
            <w:r w:rsidRPr="00142CA6">
              <w:rPr>
                <w:lang w:val="nl-BE"/>
              </w:rPr>
              <w:t>Jaarlijkse infrarood inspectie op de ganse installatie.</w:t>
            </w:r>
          </w:p>
        </w:tc>
      </w:tr>
      <w:tr w:rsidR="00FE34A8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ë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ctric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FE34A8" w:rsidRPr="00D92684" w:rsidRDefault="009623E7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nhou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2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5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nhou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5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0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eenze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vrijk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ctric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76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142CA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5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142CA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142CA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FE34A8" w:rsidRPr="00D92684" w:rsidRDefault="009623E7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142CA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142CA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1C082C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D92684" w:rsidRDefault="009623E7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142CA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142CA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142CA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142CA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1C082C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D92684" w:rsidRDefault="009623E7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D92684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D92684" w:rsidRDefault="009623E7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D92684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FE34A8" w:rsidRPr="00142CA6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FE34A8" w:rsidRPr="00D92684" w:rsidRDefault="009623E7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142CA6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142CA6" w:rsidRDefault="00142CA6" w:rsidP="00142CA6">
            <w:pPr>
              <w:rPr>
                <w:lang w:val="nl-BE"/>
              </w:rPr>
            </w:pPr>
            <w:r w:rsidRPr="00142CA6">
              <w:rPr>
                <w:lang w:val="nl-BE"/>
              </w:rPr>
              <w:t xml:space="preserve">Plan met uitwendige </w:t>
            </w:r>
            <w:proofErr w:type="spellStart"/>
            <w:r w:rsidRPr="00142CA6">
              <w:rPr>
                <w:lang w:val="nl-BE"/>
              </w:rPr>
              <w:t>invloedsfactoren</w:t>
            </w:r>
            <w:proofErr w:type="spellEnd"/>
            <w:r w:rsidRPr="00142CA6">
              <w:rPr>
                <w:lang w:val="nl-BE"/>
              </w:rPr>
              <w:t xml:space="preserve"> E</w:t>
            </w:r>
            <w:r>
              <w:rPr>
                <w:lang w:val="nl-BE"/>
              </w:rPr>
              <w:t xml:space="preserve">502d is ter controle ingediend en goedgekeurd </w:t>
            </w:r>
            <w:proofErr w:type="gramStart"/>
            <w:r>
              <w:rPr>
                <w:lang w:val="nl-BE"/>
              </w:rPr>
              <w:t xml:space="preserve">door  </w:t>
            </w:r>
            <w:proofErr w:type="spellStart"/>
            <w:proofErr w:type="gramEnd"/>
            <w:r>
              <w:rPr>
                <w:lang w:val="nl-BE"/>
              </w:rPr>
              <w:t>Vinçotte</w:t>
            </w:r>
            <w:proofErr w:type="spellEnd"/>
            <w:r>
              <w:rPr>
                <w:lang w:val="nl-BE"/>
              </w:rPr>
              <w:t>.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10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omgev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empe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2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16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3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nnend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(sc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proofErr w:type="gramStart"/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)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2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64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trilli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3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4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K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h</w:t>
            </w:r>
          </w:p>
          <w:p w:rsidR="00FE34A8" w:rsidRPr="00D92684" w:rsidRDefault="009623E7">
            <w:pPr>
              <w:spacing w:before="18" w:line="262" w:lineRule="auto"/>
              <w:ind w:left="23" w:right="23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rfstr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omagne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</w:p>
          <w:p w:rsidR="00FE34A8" w:rsidRPr="00D92684" w:rsidRDefault="009623E7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 (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 w:line="262" w:lineRule="auto"/>
              <w:ind w:left="23" w:right="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tsyst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1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 w:right="140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6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k)sc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 w:right="140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6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ktrisc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73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4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1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00674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 w:line="262" w:lineRule="auto"/>
              <w:ind w:left="23" w:right="15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oegang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benade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00674E" w:rsidRDefault="0000674E" w:rsidP="0000674E">
            <w:pPr>
              <w:rPr>
                <w:lang w:val="nl-BE"/>
              </w:rPr>
            </w:pPr>
            <w:r w:rsidRPr="0000674E">
              <w:rPr>
                <w:lang w:val="nl-BE"/>
              </w:rPr>
              <w:t>Bijkomende signalering dient aangebracht te worden.</w:t>
            </w:r>
          </w:p>
        </w:tc>
      </w:tr>
      <w:tr w:rsidR="00FE34A8" w:rsidRPr="0054630F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ï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numme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naam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1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00674E" w:rsidP="00D9268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54630F" w:rsidRDefault="0054630F" w:rsidP="0054630F">
            <w:pPr>
              <w:rPr>
                <w:lang w:val="nl-BE"/>
              </w:rPr>
            </w:pPr>
            <w:r w:rsidRPr="0054630F">
              <w:rPr>
                <w:lang w:val="nl-BE"/>
              </w:rPr>
              <w:t>Type plaatje van tweede transformator dient te worden opgehangen.</w:t>
            </w:r>
          </w:p>
        </w:tc>
      </w:tr>
      <w:tr w:rsidR="00FE34A8">
        <w:trPr>
          <w:trHeight w:hRule="exact" w:val="7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abe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1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7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'st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 w:line="262" w:lineRule="auto"/>
              <w:ind w:left="23" w:right="1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proofErr w:type="gram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111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5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sk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 w:line="262" w:lineRule="auto"/>
              <w:ind w:left="23" w:right="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h</w:t>
            </w:r>
          </w:p>
          <w:p w:rsidR="00FE34A8" w:rsidRPr="00D92684" w:rsidRDefault="009623E7">
            <w:pPr>
              <w:spacing w:before="18" w:line="262" w:lineRule="auto"/>
              <w:ind w:left="23" w:right="36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96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3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gramEnd"/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13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aangedu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oö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23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obeoo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D92684" w:rsidRDefault="009623E7">
            <w:pPr>
              <w:spacing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risic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</w:p>
          <w:p w:rsidR="00FE34A8" w:rsidRPr="00D92684" w:rsidRDefault="009623E7">
            <w:pPr>
              <w:spacing w:before="18" w:line="262" w:lineRule="auto"/>
              <w:ind w:left="23" w:right="65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risic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 w:line="262" w:lineRule="auto"/>
              <w:ind w:left="23" w:right="9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gezame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9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7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ffici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oö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9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bepa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bevoeg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Pr="00D92684" w:rsidRDefault="009623E7">
            <w:pPr>
              <w:spacing w:before="18" w:line="262" w:lineRule="auto"/>
              <w:ind w:left="23" w:right="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4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5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i/>
                <w:spacing w:val="-6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hede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oegde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54630F">
        <w:trPr>
          <w:trHeight w:hRule="exact" w:val="92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bevoegdhe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D92684" w:rsidRDefault="009623E7">
            <w:pPr>
              <w:spacing w:before="18" w:line="262" w:lineRule="auto"/>
              <w:ind w:left="23" w:right="1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54630F" w:rsidRDefault="0054630F" w:rsidP="00D92684">
            <w:pPr>
              <w:jc w:val="center"/>
              <w:rPr>
                <w:lang w:val="nl-BE"/>
              </w:rPr>
            </w:pPr>
            <w:r w:rsidRPr="0054630F">
              <w:rPr>
                <w:lang w:val="nl-BE"/>
              </w:rPr>
              <w:t>Attesten dienen nog ondertekend te worden</w:t>
            </w:r>
            <w:r>
              <w:rPr>
                <w:lang w:val="nl-BE"/>
              </w:rPr>
              <w:t>.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D92684" w:rsidRDefault="009623E7">
            <w:pPr>
              <w:spacing w:before="18" w:line="262" w:lineRule="auto"/>
              <w:ind w:left="23" w:right="13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aangeb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69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ARE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 w:right="536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 w:line="262" w:lineRule="auto"/>
              <w:ind w:left="23" w:right="228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mb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ktrisc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risic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oegan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bevoegd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ktrisc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risic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37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FE34A8" w:rsidRPr="00D92684" w:rsidRDefault="009623E7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i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onge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ik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proofErr w:type="spellEnd"/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eed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p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138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FE34A8" w:rsidRPr="00D92684" w:rsidRDefault="009623E7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38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ZLVS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91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oegen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gramEnd"/>
          </w:p>
          <w:p w:rsidR="00FE34A8" w:rsidRPr="00D92684" w:rsidRDefault="009623E7">
            <w:pPr>
              <w:spacing w:before="18"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cifi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4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6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D92684" w:rsidRDefault="009623E7">
            <w:pPr>
              <w:spacing w:before="18" w:line="262" w:lineRule="auto"/>
              <w:ind w:left="23" w:right="3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aadp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D92684" w:rsidRDefault="009623E7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FE34A8" w:rsidRPr="00D92684" w:rsidRDefault="009623E7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3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maanden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bezo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ada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bezoe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72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oonbaa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proofErr w:type="spellEnd"/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gega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andee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5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>
        <w:trPr>
          <w:trHeight w:hRule="exact" w:val="552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D92684" w:rsidRDefault="009623E7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D92684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D92684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ikt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282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</w:p>
          <w:p w:rsidR="00FE34A8" w:rsidRPr="00D92684" w:rsidRDefault="009623E7">
            <w:pPr>
              <w:spacing w:before="18" w:line="262" w:lineRule="auto"/>
              <w:ind w:left="23" w:right="32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oppe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ktrisc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gramEnd"/>
          </w:p>
          <w:p w:rsidR="00FE34A8" w:rsidRPr="00D92684" w:rsidRDefault="009623E7">
            <w:pPr>
              <w:spacing w:before="18" w:line="262" w:lineRule="auto"/>
              <w:ind w:left="23" w:right="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ktricit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- </w:t>
            </w:r>
            <w:proofErr w:type="spellStart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pneu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a</w:t>
            </w:r>
            <w:proofErr w:type="spellEnd"/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 -</w:t>
            </w:r>
            <w:r w:rsidRPr="00D92684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)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D92684" w:rsidRDefault="009623E7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onee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oppe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gedwonge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33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proofErr w:type="spellEnd"/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oppe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7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26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1C082C">
        <w:trPr>
          <w:trHeight w:hRule="exact" w:val="264"/>
        </w:trPr>
        <w:tc>
          <w:tcPr>
            <w:tcW w:w="1450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D92684" w:rsidRDefault="009623E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D92684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D92684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FE34A8">
        <w:trPr>
          <w:trHeight w:hRule="exact" w:val="854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D92684" w:rsidRDefault="009623E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854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D92684" w:rsidRDefault="009623E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D9268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28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D92684" w:rsidRDefault="009623E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Default="009623E7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D92684" w:rsidRDefault="009623E7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D92684" w:rsidRDefault="009623E7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 w:rsidRPr="0054630F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PCB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een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ophen</w:t>
            </w:r>
            <w:proofErr w:type="spellEnd"/>
            <w:proofErr w:type="gram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z w:val="17"/>
                <w:szCs w:val="17"/>
              </w:rPr>
              <w:t>…)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PCB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54630F" w:rsidRDefault="0054630F" w:rsidP="00D92684">
            <w:pPr>
              <w:jc w:val="center"/>
              <w:rPr>
                <w:lang w:val="nl-BE"/>
              </w:rPr>
            </w:pPr>
            <w:r w:rsidRPr="0054630F">
              <w:rPr>
                <w:lang w:val="nl-BE"/>
              </w:rPr>
              <w:t>De transformatoren zijn van het luchtgekoelde type.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D92684" w:rsidRDefault="009623E7">
            <w:pPr>
              <w:spacing w:before="18" w:line="262" w:lineRule="auto"/>
              <w:ind w:left="23" w:right="30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PCB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rric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PCB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  <w:p w:rsidR="00FE34A8" w:rsidRPr="00D92684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PCB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umu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enba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6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Default="009623E7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14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</w:rPr>
              <w:t>c</w:t>
            </w:r>
            <w:r>
              <w:rPr>
                <w:rFonts w:ascii="Arial" w:eastAsia="Arial" w:hAnsi="Arial" w:cs="Arial"/>
                <w:b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</w:rPr>
              <w:t>'</w:t>
            </w:r>
            <w:r>
              <w:rPr>
                <w:rFonts w:ascii="Arial" w:eastAsia="Arial" w:hAnsi="Arial" w:cs="Arial"/>
                <w:b/>
              </w:rPr>
              <w:t>s</w:t>
            </w:r>
            <w:proofErr w:type="spellEnd"/>
            <w:r>
              <w:rPr>
                <w:rFonts w:ascii="Arial" w:eastAsia="Arial" w:hAnsi="Arial" w:cs="Arial"/>
                <w:b/>
                <w:spacing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</w:rPr>
              <w:t>va</w:t>
            </w:r>
            <w:r>
              <w:rPr>
                <w:rFonts w:ascii="Arial" w:eastAsia="Arial" w:hAnsi="Arial" w:cs="Arial"/>
                <w:b/>
              </w:rPr>
              <w:t>n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w w:val="102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ewe</w:t>
            </w:r>
            <w:r>
              <w:rPr>
                <w:rFonts w:ascii="Arial" w:eastAsia="Arial" w:hAnsi="Arial" w:cs="Arial"/>
                <w:b/>
                <w:w w:val="102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</w:t>
            </w:r>
            <w:r>
              <w:rPr>
                <w:rFonts w:ascii="Arial" w:eastAsia="Arial" w:hAnsi="Arial" w:cs="Arial"/>
                <w:b/>
                <w:w w:val="102"/>
              </w:rPr>
              <w:t>n</w:t>
            </w:r>
            <w:proofErr w:type="spellEnd"/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Pr="00D92684" w:rsidRDefault="009623E7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beweg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hev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proofErr w:type="spellStart"/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b</w:t>
            </w:r>
            <w:proofErr w:type="spellEnd"/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mob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D92684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D92684" w:rsidRDefault="009623E7">
            <w:pPr>
              <w:spacing w:line="180" w:lineRule="exact"/>
              <w:ind w:left="23" w:right="85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D92684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  <w:p w:rsidR="00FE34A8" w:rsidRPr="00D92684" w:rsidRDefault="009623E7">
            <w:pPr>
              <w:spacing w:before="18" w:line="262" w:lineRule="auto"/>
              <w:ind w:left="23" w:right="532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D92684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D92684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D92684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54630F" w:rsidP="00D92684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 w:rsidP="00D92684">
            <w:pPr>
              <w:jc w:val="center"/>
            </w:pPr>
          </w:p>
        </w:tc>
      </w:tr>
    </w:tbl>
    <w:p w:rsidR="00FE34A8" w:rsidRDefault="00FE34A8">
      <w:pPr>
        <w:spacing w:before="5" w:line="100" w:lineRule="exact"/>
        <w:rPr>
          <w:sz w:val="11"/>
          <w:szCs w:val="11"/>
        </w:rPr>
      </w:pPr>
    </w:p>
    <w:p w:rsidR="00FE34A8" w:rsidRPr="00D92684" w:rsidRDefault="009623E7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D92684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D92684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D92684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D92684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D92684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D92684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D92684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D92684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D92684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D92684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D92684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D92684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D92684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D92684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D92684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D92684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D92684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D92684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D92684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D92684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D92684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D92684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D92684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D92684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D92684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D92684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D92684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D92684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D92684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FE34A8" w:rsidRPr="00D92684" w:rsidRDefault="00FE34A8">
      <w:pPr>
        <w:spacing w:before="7" w:line="280" w:lineRule="exact"/>
        <w:rPr>
          <w:sz w:val="28"/>
          <w:szCs w:val="28"/>
          <w:lang w:val="nl-BE"/>
        </w:rPr>
      </w:pPr>
    </w:p>
    <w:p w:rsidR="00FE34A8" w:rsidRPr="00D92684" w:rsidRDefault="001C082C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pict>
          <v:group id="_x0000_s1038" style="position:absolute;left:0;text-align:left;margin-left:50.95pt;margin-top:-5.8pt;width:35.45pt;height:26.25pt;z-index:-4400;mso-position-horizontal-relative:page" coordorigin="1019,-116" coordsize="709,525">
            <v:shape id="_x0000_s1043" style="position:absolute;left:1037;top:-99;width:674;height:492" coordorigin="1037,-99" coordsize="674,492" path="m1037,-99r,492l1711,393r,-492l1037,-99xe" fillcolor="#ff9" stroked="f">
              <v:path arrowok="t"/>
            </v:shape>
            <v:shape id="_x0000_s1042" style="position:absolute;left:1028;top:-107;width:0;height:506" coordorigin="1028,-107" coordsize="0,506" path="m1028,-107r,507e" filled="f" strokeweight=".94pt">
              <v:path arrowok="t"/>
            </v:shape>
            <v:shape id="_x0000_s1041" style="position:absolute;left:1710;top:-90;width:0;height:490" coordorigin="1710,-90" coordsize="0,490" path="m1710,-90r,490e" filled="f" strokeweight=".94pt">
              <v:path arrowok="t"/>
            </v:shape>
            <v:shape id="_x0000_s1040" style="position:absolute;left:1037;top:-98;width:682;height:0" coordorigin="1037,-98" coordsize="682,0" path="m1718,-98r-681,e" filled="f" strokeweight=".94pt">
              <v:path arrowok="t"/>
            </v:shape>
            <v:shape id="_x0000_s1039" style="position:absolute;left:1037;top:391;width:682;height:0" coordorigin="1037,391" coordsize="682,0" path="m1718,391r-681,e" filled="f" strokeweight=".94pt">
              <v:path arrowok="t"/>
            </v:shape>
            <w10:wrap anchorx="page"/>
          </v:group>
        </w:pict>
      </w:r>
      <w:r w:rsidR="009623E7" w:rsidRPr="00D92684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="009623E7" w:rsidRPr="00D92684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="009623E7" w:rsidRPr="00D92684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="009623E7" w:rsidRPr="00D92684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="009623E7" w:rsidRPr="00D92684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="009623E7" w:rsidRPr="00D92684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FE34A8" w:rsidRPr="00D92684" w:rsidRDefault="00FE34A8">
      <w:pPr>
        <w:spacing w:line="200" w:lineRule="exact"/>
        <w:rPr>
          <w:lang w:val="nl-BE"/>
        </w:rPr>
      </w:pPr>
    </w:p>
    <w:p w:rsidR="00FE34A8" w:rsidRPr="00D92684" w:rsidRDefault="00FE34A8">
      <w:pPr>
        <w:spacing w:before="9" w:line="220" w:lineRule="exact"/>
        <w:rPr>
          <w:sz w:val="22"/>
          <w:szCs w:val="22"/>
          <w:lang w:val="nl-BE"/>
        </w:rPr>
      </w:pPr>
    </w:p>
    <w:p w:rsidR="00FE34A8" w:rsidRPr="00D92684" w:rsidRDefault="009623E7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D92684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D92684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D92684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D92684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D92684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D92684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D92684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D92684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D92684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D92684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D92684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D92684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D92684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D92684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FE34A8" w:rsidRPr="00D92684" w:rsidRDefault="001C082C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pict>
          <v:group id="_x0000_s1032" style="position:absolute;left:0;text-align:left;margin-left:50.95pt;margin-top:-10.65pt;width:35.45pt;height:26.25pt;z-index:-4399;mso-position-horizontal-relative:page" coordorigin="1019,-213" coordsize="709,525">
            <v:shape id="_x0000_s1037" style="position:absolute;left:1037;top:-196;width:674;height:492" coordorigin="1037,-196" coordsize="674,492" path="m1037,-196r,492l1711,296r,-492l1037,-196xe" fillcolor="#c5d9f1" stroked="f">
              <v:path arrowok="t"/>
            </v:shape>
            <v:shape id="_x0000_s1036" style="position:absolute;left:1028;top:-203;width:0;height:506" coordorigin="1028,-203" coordsize="0,506" path="m1028,-203r,506e" filled="f" strokeweight=".94pt">
              <v:path arrowok="t"/>
            </v:shape>
            <v:shape id="_x0000_s1035" style="position:absolute;left:1710;top:-187;width:0;height:490" coordorigin="1710,-187" coordsize="0,490" path="m1710,-187r,490e" filled="f" strokeweight=".94pt">
              <v:path arrowok="t"/>
            </v:shape>
            <v:shape id="_x0000_s1034" style="position:absolute;left:1037;top:-195;width:682;height:0" coordorigin="1037,-195" coordsize="682,0" path="m1718,-195r-681,e" filled="f" strokeweight=".94pt">
              <v:path arrowok="t"/>
            </v:shape>
            <v:shape id="_x0000_s1033" style="position:absolute;left:1037;top:295;width:682;height:0" coordorigin="1037,295" coordsize="682,0" path="m1718,295r-681,e" filled="f" strokeweight=".94pt">
              <v:path arrowok="t"/>
            </v:shape>
            <w10:wrap anchorx="page"/>
          </v:group>
        </w:pict>
      </w:r>
      <w:proofErr w:type="gramStart"/>
      <w:r w:rsidR="009623E7" w:rsidRPr="00D92684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="009623E7" w:rsidRPr="00D92684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="009623E7" w:rsidRPr="00D92684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="009623E7" w:rsidRPr="00D92684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="009623E7" w:rsidRPr="00D92684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="009623E7" w:rsidRPr="00D92684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="009623E7" w:rsidRPr="00D92684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="009623E7" w:rsidRPr="00D92684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="009623E7" w:rsidRPr="00D92684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="009623E7" w:rsidRPr="00D92684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FE34A8" w:rsidRPr="00D92684" w:rsidRDefault="00FE34A8">
      <w:pPr>
        <w:spacing w:before="8" w:line="140" w:lineRule="exact"/>
        <w:rPr>
          <w:sz w:val="14"/>
          <w:szCs w:val="14"/>
          <w:lang w:val="nl-BE"/>
        </w:rPr>
      </w:pPr>
    </w:p>
    <w:p w:rsidR="00FE34A8" w:rsidRPr="00D92684" w:rsidRDefault="00FE34A8">
      <w:pPr>
        <w:spacing w:line="200" w:lineRule="exact"/>
        <w:rPr>
          <w:lang w:val="nl-BE"/>
        </w:rPr>
      </w:pPr>
    </w:p>
    <w:p w:rsidR="00FE34A8" w:rsidRPr="00D92684" w:rsidRDefault="001C082C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pict>
          <v:group id="_x0000_s1026" style="position:absolute;left:0;text-align:left;margin-left:50.95pt;margin-top:-6.2pt;width:35.45pt;height:26.25pt;z-index:-4398;mso-position-horizontal-relative:page" coordorigin="1019,-124" coordsize="709,525">
            <v:shape id="_x0000_s1031" style="position:absolute;left:1037;top:-107;width:674;height:492" coordorigin="1037,-107" coordsize="674,492" path="m1037,-107r,492l1711,385r,-492l1037,-107xe" fillcolor="#fde9d9" stroked="f">
              <v:path arrowok="t"/>
            </v:shape>
            <v:shape id="_x0000_s1030" style="position:absolute;left:1028;top:-115;width:0;height:506" coordorigin="1028,-115" coordsize="0,506" path="m1028,-115r,507e" filled="f" strokeweight=".94pt">
              <v:path arrowok="t"/>
            </v:shape>
            <v:shape id="_x0000_s1029" style="position:absolute;left:1710;top:-98;width:0;height:490" coordorigin="1710,-98" coordsize="0,490" path="m1710,-98r,490e" filled="f" strokeweight=".94pt">
              <v:path arrowok="t"/>
            </v:shape>
            <v:shape id="_x0000_s1028" style="position:absolute;left:1037;top:-106;width:682;height:0" coordorigin="1037,-106" coordsize="682,0" path="m1718,-106r-681,e" filled="f" strokeweight=".94pt">
              <v:path arrowok="t"/>
            </v:shape>
            <v:shape id="_x0000_s1027" style="position:absolute;left:1037;top:383;width:682;height:0" coordorigin="1037,383" coordsize="682,0" path="m1718,383r-681,e" filled="f" strokeweight=".94pt">
              <v:path arrowok="t"/>
            </v:shape>
            <w10:wrap anchorx="page"/>
          </v:group>
        </w:pict>
      </w:r>
      <w:r w:rsidR="009623E7" w:rsidRPr="00D92684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="009623E7" w:rsidRPr="00D92684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="009623E7" w:rsidRPr="00D92684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="009623E7" w:rsidRPr="00D92684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="009623E7" w:rsidRPr="00D92684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="009623E7" w:rsidRPr="00D92684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sectPr w:rsidR="00FE34A8" w:rsidRPr="00D92684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DB3" w:rsidRDefault="003B7DB3">
      <w:r>
        <w:separator/>
      </w:r>
    </w:p>
  </w:endnote>
  <w:endnote w:type="continuationSeparator" w:id="0">
    <w:p w:rsidR="003B7DB3" w:rsidRDefault="003B7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82C" w:rsidRDefault="001C082C" w:rsidP="00D92684">
    <w:pPr>
      <w:tabs>
        <w:tab w:val="left" w:pos="450"/>
        <w:tab w:val="left" w:pos="12405"/>
      </w:tabs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2.7pt;margin-top:561pt;width:24.2pt;height:10.5pt;z-index:-4398;mso-position-horizontal-relative:page;mso-position-vertical-relative:page" filled="f" stroked="f">
          <v:textbox style="mso-next-textbox:#_x0000_s2050" inset="0,0,0,0">
            <w:txbxContent>
              <w:p w:rsidR="001C082C" w:rsidRDefault="001C082C">
                <w:pPr>
                  <w:spacing w:line="180" w:lineRule="exact"/>
                  <w:ind w:left="40" w:right="-26"/>
                  <w:rPr>
                    <w:rFonts w:ascii="Arial" w:eastAsia="Arial" w:hAnsi="Arial" w:cs="Arial"/>
                    <w:sz w:val="17"/>
                    <w:szCs w:val="17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81.1pt;margin-top:562.75pt;width:207.15pt;height:8.85pt;z-index:-4397;mso-position-horizontal-relative:page;mso-position-vertical-relative:page" filled="f" stroked="f">
          <v:textbox style="mso-next-textbox:#_x0000_s2049" inset="0,0,0,0">
            <w:txbxContent>
              <w:p w:rsidR="001C082C" w:rsidRPr="00D92684" w:rsidRDefault="001C082C" w:rsidP="00D92684">
                <w:pPr>
                  <w:spacing w:before="9"/>
                  <w:ind w:right="-21"/>
                  <w:rPr>
                    <w:rFonts w:ascii="Arial" w:eastAsia="Arial" w:hAnsi="Arial" w:cs="Arial"/>
                    <w:sz w:val="13"/>
                    <w:szCs w:val="13"/>
                    <w:lang w:val="nl-BE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DB3" w:rsidRDefault="003B7DB3">
      <w:r>
        <w:separator/>
      </w:r>
    </w:p>
  </w:footnote>
  <w:footnote w:type="continuationSeparator" w:id="0">
    <w:p w:rsidR="003B7DB3" w:rsidRDefault="003B7D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82C" w:rsidRPr="004C1595" w:rsidRDefault="001C082C" w:rsidP="00D92684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HS </w:t>
    </w:r>
    <w:proofErr w:type="spellStart"/>
    <w:r>
      <w:rPr>
        <w:b/>
        <w:sz w:val="28"/>
        <w:szCs w:val="28"/>
        <w:lang w:val="nl-BE"/>
      </w:rPr>
      <w:t>kabine</w:t>
    </w:r>
    <w:proofErr w:type="spellEnd"/>
  </w:p>
  <w:p w:rsidR="001C082C" w:rsidRPr="00D92684" w:rsidRDefault="001C082C" w:rsidP="00D92684">
    <w:pPr>
      <w:pStyle w:val="Header"/>
      <w:rPr>
        <w:lang w:val="nl-B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072C0D"/>
    <w:multiLevelType w:val="multilevel"/>
    <w:tmpl w:val="3A9030A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E34A8"/>
    <w:rsid w:val="0000674E"/>
    <w:rsid w:val="00142CA6"/>
    <w:rsid w:val="001C082C"/>
    <w:rsid w:val="003B7DB3"/>
    <w:rsid w:val="0054630F"/>
    <w:rsid w:val="00550B67"/>
    <w:rsid w:val="00846D38"/>
    <w:rsid w:val="009623E7"/>
    <w:rsid w:val="00D92684"/>
    <w:rsid w:val="00FE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926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684"/>
  </w:style>
  <w:style w:type="paragraph" w:styleId="Footer">
    <w:name w:val="footer"/>
    <w:basedOn w:val="Normal"/>
    <w:link w:val="FooterChar"/>
    <w:uiPriority w:val="99"/>
    <w:unhideWhenUsed/>
    <w:rsid w:val="00D926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6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926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684"/>
  </w:style>
  <w:style w:type="paragraph" w:styleId="Footer">
    <w:name w:val="footer"/>
    <w:basedOn w:val="Normal"/>
    <w:link w:val="FooterChar"/>
    <w:uiPriority w:val="99"/>
    <w:unhideWhenUsed/>
    <w:rsid w:val="00D926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HS kabine gebouw P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HS kabine gebouw P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SICVI-865455010-942</_dlc_DocId>
    <_dlc_DocIdUrl xmlns="5920fc89-9b9e-4ed2-9bc3-359895254a97">
      <Url>https://cargillonline.sharepoint.com/sites/VilvoordeSiteManagement/VAIS/_layouts/15/DocIdRedir.aspx?ID=SICVI-865455010-942</Url>
      <Description>SICVI-865455010-942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942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9D6FB2A-7A6F-4BFF-A505-C305A76AFA53}"/>
</file>

<file path=customXml/itemProps2.xml><?xml version="1.0" encoding="utf-8"?>
<ds:datastoreItem xmlns:ds="http://schemas.openxmlformats.org/officeDocument/2006/customXml" ds:itemID="{7208E2DD-480C-4CA1-AD94-6BED0609F9AA}"/>
</file>

<file path=customXml/itemProps3.xml><?xml version="1.0" encoding="utf-8"?>
<ds:datastoreItem xmlns:ds="http://schemas.openxmlformats.org/officeDocument/2006/customXml" ds:itemID="{81F8926A-A37F-4C1F-A1AC-4BD669C1A590}"/>
</file>

<file path=customXml/itemProps4.xml><?xml version="1.0" encoding="utf-8"?>
<ds:datastoreItem xmlns:ds="http://schemas.openxmlformats.org/officeDocument/2006/customXml" ds:itemID="{1DB62C4D-58E7-43CB-BDD1-877ECC0DDA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15</Pages>
  <Words>5150</Words>
  <Characters>28331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33415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2016-01-26T14:05:00Z</dcterms:created>
  <dcterms:modified xsi:type="dcterms:W3CDTF">2016-02-03T09:37:00Z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96c75b43-36d7-4c6f-9023-7bf66b5893b6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https://cargillonline.sharepoint.com/sites/VilvoordeSiteManagement/VAIS/_layouts/15/wrkstat.aspx?List=aba5a46e-1a19-46c2-9d5f-86063d1c04f3&amp;WorkflowInstanceName=708f4edc-864b-4ae9-a7c9-ffffe6b962e1, Done</vt:lpwstr>
  </property>
</Properties>
</file>