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1E0F4F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1E0F4F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3051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3EDF" w:rsidRPr="005A7D26" w:rsidRDefault="00703EDF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E0F4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3EDF" w:rsidRPr="005A7D26" w:rsidRDefault="00703EDF" w:rsidP="001E0F4F">
            <w:pPr>
              <w:rPr>
                <w:lang w:val="nl-BE"/>
              </w:rPr>
            </w:pPr>
          </w:p>
        </w:tc>
      </w:tr>
      <w:tr w:rsidR="004C1595" w:rsidRPr="001E0F4F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1E0F4F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C1FA9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910569" w:rsidRDefault="0032138D">
            <w:pPr>
              <w:rPr>
                <w:lang w:val="nl-BE"/>
              </w:rPr>
            </w:pPr>
          </w:p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bookmarkStart w:id="0" w:name="_GoBack"/>
            <w:bookmarkEnd w:id="0"/>
          </w:p>
        </w:tc>
      </w:tr>
      <w:tr w:rsidR="004C1595" w:rsidRPr="00C3051F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3051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2464EA" w:rsidRDefault="00C3051F" w:rsidP="009D5853">
            <w:pPr>
              <w:rPr>
                <w:lang w:val="nl-BE"/>
              </w:rPr>
            </w:pPr>
            <w:r>
              <w:rPr>
                <w:lang w:val="nl-BE"/>
              </w:rPr>
              <w:t>30mA wordt aanbevolen voor toestellen die op het dak gemonteerd staan.</w:t>
            </w:r>
          </w:p>
        </w:tc>
      </w:tr>
      <w:tr w:rsidR="004C1595" w:rsidRPr="001E0F4F" w:rsidTr="000C1FA9">
        <w:trPr>
          <w:trHeight w:hRule="exact" w:val="8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0C1FA9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1E0F4F" w:rsidTr="00910569">
        <w:trPr>
          <w:trHeight w:hRule="exact" w:val="14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FD2454">
              <w:rPr>
                <w:lang w:val="nl-BE"/>
              </w:rPr>
              <w:t>.</w:t>
            </w:r>
          </w:p>
          <w:p w:rsidR="00FD2454" w:rsidRPr="00D07321" w:rsidRDefault="00FD2454" w:rsidP="000C1FA9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C1FA9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3051F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0C1FA9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1E0F4F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10569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1E0F4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0C1FA9" w:rsidTr="000C1FA9">
        <w:trPr>
          <w:trHeight w:hRule="exact" w:val="69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AD138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0C1FA9" w:rsidRDefault="004A1339" w:rsidP="009D5853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10569">
        <w:trPr>
          <w:trHeight w:hRule="exact" w:val="88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1E0F4F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1E0F4F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C1FA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4830" w:rsidRPr="00E44830" w:rsidRDefault="00E44830" w:rsidP="000C1FA9">
            <w:pPr>
              <w:rPr>
                <w:lang w:val="nl-BE"/>
              </w:rPr>
            </w:pPr>
          </w:p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AD138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1E0F4F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F3B5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1E0F4F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1E0F4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1E0F4F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1E0F4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E0F4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1E0F4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910569" w:rsidRPr="00910569" w:rsidTr="00910569">
        <w:trPr>
          <w:trHeight w:hRule="exact" w:val="6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Default="00910569" w:rsidP="00DD57A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  <w:r>
              <w:rPr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EFD8"/>
          </w:tcPr>
          <w:p w:rsidR="00910569" w:rsidRPr="00910569" w:rsidRDefault="00910569" w:rsidP="00910569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AD1384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1E0F4F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1E0F4F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DD57A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DD57A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DD57A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442B" w:rsidRDefault="0079442B">
      <w:r>
        <w:separator/>
      </w:r>
    </w:p>
  </w:endnote>
  <w:endnote w:type="continuationSeparator" w:id="0">
    <w:p w:rsidR="0079442B" w:rsidRDefault="00794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0F4F" w:rsidRDefault="001E0F4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C3051F" w:rsidRPr="00C3051F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1E0F4F" w:rsidRDefault="001E0F4F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442B" w:rsidRDefault="0079442B">
      <w:r>
        <w:separator/>
      </w:r>
    </w:p>
  </w:footnote>
  <w:footnote w:type="continuationSeparator" w:id="0">
    <w:p w:rsidR="0079442B" w:rsidRDefault="007944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0F4F" w:rsidRDefault="001E0F4F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A</w:t>
    </w:r>
    <w:r w:rsidRPr="00FD2454"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A414</w:t>
    </w:r>
    <w:r w:rsidR="00AD1384">
      <w:rPr>
        <w:b/>
        <w:sz w:val="28"/>
        <w:szCs w:val="28"/>
        <w:lang w:val="nl-BE"/>
      </w:rPr>
      <w:t>-</w:t>
    </w:r>
    <w:r w:rsidR="00C3051F">
      <w:rPr>
        <w:b/>
        <w:sz w:val="28"/>
        <w:szCs w:val="28"/>
        <w:lang w:val="nl-BE"/>
      </w:rPr>
      <w:t>2</w:t>
    </w:r>
  </w:p>
  <w:p w:rsidR="00AD1384" w:rsidRDefault="00AD1384">
    <w:pPr>
      <w:spacing w:line="200" w:lineRule="exact"/>
      <w:rPr>
        <w:b/>
        <w:sz w:val="28"/>
        <w:szCs w:val="28"/>
        <w:lang w:val="nl-BE"/>
      </w:rPr>
    </w:pPr>
  </w:p>
  <w:p w:rsidR="001E0F4F" w:rsidRPr="004C1595" w:rsidRDefault="001E0F4F" w:rsidP="00FD2454">
    <w:pPr>
      <w:spacing w:line="200" w:lineRule="exact"/>
      <w:ind w:left="2124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  <w:t xml:space="preserve">          </w:t>
    </w:r>
    <w:r>
      <w:rPr>
        <w:b/>
        <w:sz w:val="28"/>
        <w:szCs w:val="28"/>
        <w:lang w:val="nl-BE"/>
      </w:rPr>
      <w:tab/>
      <w:t xml:space="preserve">       </w:t>
    </w:r>
    <w:r>
      <w:rPr>
        <w:b/>
        <w:sz w:val="28"/>
        <w:szCs w:val="28"/>
        <w:lang w:val="nl-B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C1FA9"/>
    <w:rsid w:val="00172B2A"/>
    <w:rsid w:val="001E0F4F"/>
    <w:rsid w:val="002464EA"/>
    <w:rsid w:val="002B491B"/>
    <w:rsid w:val="002F064B"/>
    <w:rsid w:val="002F3B59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6F2A5E"/>
    <w:rsid w:val="00703EDF"/>
    <w:rsid w:val="0079442B"/>
    <w:rsid w:val="007E73A5"/>
    <w:rsid w:val="00803111"/>
    <w:rsid w:val="0083315F"/>
    <w:rsid w:val="008F0B9A"/>
    <w:rsid w:val="00910569"/>
    <w:rsid w:val="009D5853"/>
    <w:rsid w:val="009F34FD"/>
    <w:rsid w:val="00A057BB"/>
    <w:rsid w:val="00A20563"/>
    <w:rsid w:val="00A97BEE"/>
    <w:rsid w:val="00AD1384"/>
    <w:rsid w:val="00B52DA4"/>
    <w:rsid w:val="00B830A2"/>
    <w:rsid w:val="00BE412C"/>
    <w:rsid w:val="00C3051F"/>
    <w:rsid w:val="00C85D59"/>
    <w:rsid w:val="00CB1357"/>
    <w:rsid w:val="00CF0946"/>
    <w:rsid w:val="00CF3E2A"/>
    <w:rsid w:val="00D07321"/>
    <w:rsid w:val="00D972C8"/>
    <w:rsid w:val="00DD57AD"/>
    <w:rsid w:val="00DE6ED1"/>
    <w:rsid w:val="00E44830"/>
    <w:rsid w:val="00F233F3"/>
    <w:rsid w:val="00F65661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A414-2 -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A414-2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SICVI-865455010-895</_dlc_DocId>
    <_dlc_DocIdUrl xmlns="5920fc89-9b9e-4ed2-9bc3-359895254a97">
      <Url>https://cargillonline.sharepoint.com/sites/VilvoordeSiteManagement/VAIS/_layouts/15/DocIdRedir.aspx?ID=SICVI-865455010-895</Url>
      <Description>SICVI-865455010-895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895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82665F6-1455-432D-9244-655B307E11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C517F7-0F97-4E78-885B-00E148F68124}"/>
</file>

<file path=customXml/itemProps3.xml><?xml version="1.0" encoding="utf-8"?>
<ds:datastoreItem xmlns:ds="http://schemas.openxmlformats.org/officeDocument/2006/customXml" ds:itemID="{DF8C6852-8593-4DBA-A668-3261DD1BACDF}"/>
</file>

<file path=customXml/itemProps4.xml><?xml version="1.0" encoding="utf-8"?>
<ds:datastoreItem xmlns:ds="http://schemas.openxmlformats.org/officeDocument/2006/customXml" ds:itemID="{2AAE70F5-EFFA-444D-8BB7-6B3A1F52BD59}"/>
</file>

<file path=customXml/itemProps5.xml><?xml version="1.0" encoding="utf-8"?>
<ds:datastoreItem xmlns:ds="http://schemas.openxmlformats.org/officeDocument/2006/customXml" ds:itemID="{7C3E3551-7DB8-48D4-A069-E090F5A452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3717</Words>
  <Characters>20444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2015-11-18T07:28:00Z</dcterms:created>
  <dcterms:modified xsi:type="dcterms:W3CDTF">2015-11-18T07:28:00Z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3769b159-6385-457d-b627-9f01fdf6aad4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https://cargillonline.sharepoint.com/sites/VilvoordeSiteManagement/VAIS/_layouts/15/wrkstat.aspx?List=aba5a46e-1a19-46c2-9d5f-86063d1c04f3&amp;WorkflowInstanceName=639f2c34-67ae-4907-8947-22f9794d2f8d, Done</vt:lpwstr>
  </property>
</Properties>
</file>