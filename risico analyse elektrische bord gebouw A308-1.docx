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6F2A5E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703EDF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>
            <w:pPr>
              <w:rPr>
                <w:lang w:val="nl-BE"/>
              </w:rPr>
            </w:pPr>
            <w:r>
              <w:rPr>
                <w:lang w:val="nl-BE"/>
              </w:rPr>
              <w:t>Beter bevestigen van carta in bord.</w:t>
            </w:r>
            <w:r w:rsidR="00910569">
              <w:rPr>
                <w:lang w:val="nl-BE"/>
              </w:rPr>
              <w:t>(</w:t>
            </w:r>
            <w:r w:rsidR="00E44830">
              <w:rPr>
                <w:lang w:val="nl-BE"/>
              </w:rPr>
              <w:t xml:space="preserve"> openingen in carta zijn niet aangepast aan automaten )</w:t>
            </w:r>
          </w:p>
          <w:p w:rsidR="00703EDF" w:rsidRP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Openingen van niet gebruikte wartels afdichten.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Schakelaar en lamp op borddeur vervangen door IP2X apparatuur.</w:t>
            </w:r>
          </w:p>
          <w:p w:rsidR="00703EDF" w:rsidRPr="005A7D26" w:rsidRDefault="00703EDF">
            <w:pPr>
              <w:rPr>
                <w:lang w:val="nl-BE"/>
              </w:rPr>
            </w:pPr>
          </w:p>
        </w:tc>
      </w:tr>
      <w:tr w:rsidR="004C1595" w:rsidRPr="006F2A5E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910569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10569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910569" w:rsidRDefault="00910569">
            <w:pPr>
              <w:rPr>
                <w:lang w:val="nl-BE"/>
              </w:rPr>
            </w:pPr>
            <w:r w:rsidRPr="00910569">
              <w:rPr>
                <w:lang w:val="nl-BE"/>
              </w:rPr>
              <w:t>Aanbrengen van extra bescherming ter hoogte van hoofdschakelaar en verdeelrails.</w:t>
            </w:r>
          </w:p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2464EA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2464EA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2464EA" w:rsidRDefault="002464EA" w:rsidP="009D5853">
            <w:pPr>
              <w:rPr>
                <w:lang w:val="nl-BE"/>
              </w:rPr>
            </w:pPr>
            <w:r w:rsidRPr="002464EA">
              <w:rPr>
                <w:lang w:val="nl-BE"/>
              </w:rPr>
              <w:t xml:space="preserve">Differentieelautomaten van 30mA worden aanbevolen voor </w:t>
            </w:r>
            <w:r w:rsidR="00F233F3">
              <w:rPr>
                <w:lang w:val="nl-BE"/>
              </w:rPr>
              <w:t>voe</w:t>
            </w:r>
            <w:r w:rsidRPr="002464EA">
              <w:rPr>
                <w:lang w:val="nl-BE"/>
              </w:rPr>
              <w:t>ding stopcontacten labotafels.</w:t>
            </w:r>
            <w:r w:rsidR="00F233F3">
              <w:rPr>
                <w:lang w:val="nl-BE"/>
              </w:rPr>
              <w:t xml:space="preserve"> Wateraansluitingen in de buurt van stopcontacten.</w:t>
            </w:r>
          </w:p>
        </w:tc>
      </w:tr>
      <w:tr w:rsidR="004C1595" w:rsidRPr="00703EDF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703EDF" w:rsidP="009D5853">
            <w:pPr>
              <w:rPr>
                <w:lang w:val="nl-BE"/>
              </w:rPr>
            </w:pPr>
            <w:r>
              <w:rPr>
                <w:lang w:val="nl-BE"/>
              </w:rPr>
              <w:t>Differentieelautomaten zijn niet conform met geïnstalleerde vermogen.</w:t>
            </w:r>
          </w:p>
        </w:tc>
      </w:tr>
      <w:tr w:rsidR="004C1595" w:rsidRPr="006F2A5E" w:rsidTr="00910569">
        <w:trPr>
          <w:trHeight w:hRule="exact" w:val="14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FD2454">
              <w:rPr>
                <w:lang w:val="nl-BE"/>
              </w:rPr>
              <w:t>.</w:t>
            </w:r>
          </w:p>
          <w:p w:rsidR="00910569" w:rsidRDefault="00910569" w:rsidP="009D5853">
            <w:pPr>
              <w:rPr>
                <w:lang w:val="nl-BE"/>
              </w:rPr>
            </w:pPr>
            <w:r>
              <w:rPr>
                <w:lang w:val="nl-BE"/>
              </w:rPr>
              <w:t>Aardingsrail is moeilijk te bereiken.</w:t>
            </w:r>
          </w:p>
          <w:p w:rsidR="00FD2454" w:rsidRPr="00D07321" w:rsidRDefault="00FD2454" w:rsidP="00E44830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6F2A5E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10569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10569">
        <w:trPr>
          <w:trHeight w:hRule="exact" w:val="88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6F2A5E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6F2A5E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44830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483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4830">
            <w:pPr>
              <w:rPr>
                <w:lang w:val="nl-BE"/>
              </w:rPr>
            </w:pPr>
            <w:r w:rsidRPr="00E44830">
              <w:rPr>
                <w:lang w:val="nl-BE"/>
              </w:rPr>
              <w:t>B</w:t>
            </w:r>
            <w:r>
              <w:rPr>
                <w:lang w:val="nl-BE"/>
              </w:rPr>
              <w:t>ord</w:t>
            </w:r>
            <w:r w:rsidRPr="00E44830">
              <w:rPr>
                <w:lang w:val="nl-BE"/>
              </w:rPr>
              <w:t xml:space="preserve"> </w:t>
            </w:r>
            <w:r>
              <w:rPr>
                <w:lang w:val="nl-BE"/>
              </w:rPr>
              <w:t>dient</w:t>
            </w:r>
            <w:r w:rsidRPr="00E44830">
              <w:rPr>
                <w:lang w:val="nl-BE"/>
              </w:rPr>
              <w:t xml:space="preserve"> inwendig gereinigd te worden.</w:t>
            </w:r>
          </w:p>
          <w:p w:rsidR="00E44830" w:rsidRPr="00E44830" w:rsidRDefault="00E44830">
            <w:pPr>
              <w:rPr>
                <w:lang w:val="nl-BE"/>
              </w:rPr>
            </w:pPr>
          </w:p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483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E44830">
            <w:pPr>
              <w:rPr>
                <w:lang w:val="nl-BE"/>
              </w:rPr>
            </w:pPr>
            <w:r>
              <w:rPr>
                <w:lang w:val="nl-BE"/>
              </w:rPr>
              <w:t>Documenten en niet gebruikte losse materialen uit bord verwijderen.</w:t>
            </w: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6F2A5E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F3B5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6F2A5E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6F2A5E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910569" w:rsidRPr="00910569" w:rsidTr="00910569">
        <w:trPr>
          <w:trHeight w:hRule="exact" w:val="6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Default="00910569" w:rsidP="00DD57A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EFD8"/>
          </w:tcPr>
          <w:p w:rsidR="00910569" w:rsidRPr="00910569" w:rsidRDefault="00910569" w:rsidP="00910569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Identificatie op bord aanbrengen.</w:t>
            </w: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6F2A5E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6F2A5E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DD57A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DD57A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DD57A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70D8" w:rsidRDefault="00BE70D8">
      <w:r>
        <w:separator/>
      </w:r>
    </w:p>
  </w:endnote>
  <w:endnote w:type="continuationSeparator" w:id="0">
    <w:p w:rsidR="00BE70D8" w:rsidRDefault="00BE7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5BE" w:rsidRDefault="006E65B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7AD" w:rsidRDefault="00DD57A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6E65BE" w:rsidRPr="006E65BE">
      <w:rPr>
        <w:rFonts w:asciiTheme="majorHAnsi" w:eastAsiaTheme="majorEastAsia" w:hAnsiTheme="majorHAnsi" w:cstheme="majorBidi"/>
        <w:noProof/>
      </w:rPr>
      <w:t>10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D57AD" w:rsidRDefault="00DD57AD">
    <w:pPr>
      <w:spacing w:line="200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5BE" w:rsidRDefault="006E65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70D8" w:rsidRDefault="00BE70D8">
      <w:r>
        <w:separator/>
      </w:r>
    </w:p>
  </w:footnote>
  <w:footnote w:type="continuationSeparator" w:id="0">
    <w:p w:rsidR="00BE70D8" w:rsidRDefault="00BE70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5BE" w:rsidRDefault="006E65B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7AD" w:rsidRDefault="00DD57A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A</w:t>
    </w:r>
    <w:r w:rsidR="00FD2454" w:rsidRP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C85D59">
      <w:rPr>
        <w:b/>
        <w:sz w:val="28"/>
        <w:szCs w:val="28"/>
        <w:lang w:val="nl-BE"/>
      </w:rPr>
      <w:t>A</w:t>
    </w:r>
    <w:r w:rsidR="006E65BE">
      <w:rPr>
        <w:b/>
        <w:sz w:val="28"/>
        <w:szCs w:val="28"/>
        <w:lang w:val="nl-BE"/>
      </w:rPr>
      <w:t>3</w:t>
    </w:r>
    <w:bookmarkStart w:id="0" w:name="_GoBack"/>
    <w:bookmarkEnd w:id="0"/>
    <w:r w:rsidR="00C85D59">
      <w:rPr>
        <w:b/>
        <w:sz w:val="28"/>
        <w:szCs w:val="28"/>
        <w:lang w:val="nl-BE"/>
      </w:rPr>
      <w:t>08-1</w:t>
    </w:r>
  </w:p>
  <w:p w:rsidR="00FD2454" w:rsidRPr="004C1595" w:rsidRDefault="00FD2454" w:rsidP="00FD2454">
    <w:pPr>
      <w:spacing w:line="200" w:lineRule="exact"/>
      <w:ind w:left="2124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  <w:t xml:space="preserve">          </w:t>
    </w:r>
    <w:r>
      <w:rPr>
        <w:b/>
        <w:sz w:val="28"/>
        <w:szCs w:val="28"/>
        <w:lang w:val="nl-BE"/>
      </w:rPr>
      <w:tab/>
      <w:t xml:space="preserve">       </w:t>
    </w:r>
    <w:r>
      <w:rPr>
        <w:b/>
        <w:sz w:val="28"/>
        <w:szCs w:val="28"/>
        <w:lang w:val="nl-BE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5BE" w:rsidRDefault="006E65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464EA"/>
    <w:rsid w:val="002F064B"/>
    <w:rsid w:val="002F3B59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6E65BE"/>
    <w:rsid w:val="006F2A5E"/>
    <w:rsid w:val="00703EDF"/>
    <w:rsid w:val="007E73A5"/>
    <w:rsid w:val="00803111"/>
    <w:rsid w:val="0083315F"/>
    <w:rsid w:val="008F0B9A"/>
    <w:rsid w:val="00910569"/>
    <w:rsid w:val="009D5853"/>
    <w:rsid w:val="009F34FD"/>
    <w:rsid w:val="00A057BB"/>
    <w:rsid w:val="00A20563"/>
    <w:rsid w:val="00A97BEE"/>
    <w:rsid w:val="00B52DA4"/>
    <w:rsid w:val="00B830A2"/>
    <w:rsid w:val="00BE70D8"/>
    <w:rsid w:val="00C85D59"/>
    <w:rsid w:val="00CB1357"/>
    <w:rsid w:val="00CF0946"/>
    <w:rsid w:val="00CF3E2A"/>
    <w:rsid w:val="00D07321"/>
    <w:rsid w:val="00D972C8"/>
    <w:rsid w:val="00DD57AD"/>
    <w:rsid w:val="00DE6ED1"/>
    <w:rsid w:val="00E44830"/>
    <w:rsid w:val="00F233F3"/>
    <w:rsid w:val="00F6566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A308-1 -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A308-1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SICVI-865455010-950</_dlc_DocId>
    <_dlc_DocIdUrl xmlns="5920fc89-9b9e-4ed2-9bc3-359895254a97">
      <Url>https://cargillonline.sharepoint.com/sites/VilvoordeSiteManagement/VAIS/_layouts/15/DocIdRedir.aspx?ID=SICVI-865455010-950</Url>
      <Description>SICVI-865455010-950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950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A967DA5-9407-47D0-85B0-323350976D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605F98-83C2-4EA0-B814-188F2D991088}"/>
</file>

<file path=customXml/itemProps3.xml><?xml version="1.0" encoding="utf-8"?>
<ds:datastoreItem xmlns:ds="http://schemas.openxmlformats.org/officeDocument/2006/customXml" ds:itemID="{BE63B424-5A21-4668-B9DD-911CD864EE26}"/>
</file>

<file path=customXml/itemProps4.xml><?xml version="1.0" encoding="utf-8"?>
<ds:datastoreItem xmlns:ds="http://schemas.openxmlformats.org/officeDocument/2006/customXml" ds:itemID="{FEB4C10A-C630-4650-ABCA-54605920C11F}"/>
</file>

<file path=customXml/itemProps5.xml><?xml version="1.0" encoding="utf-8"?>
<ds:datastoreItem xmlns:ds="http://schemas.openxmlformats.org/officeDocument/2006/customXml" ds:itemID="{53422336-E229-42BB-ABEF-803BF7D869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3809</Words>
  <Characters>20950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2015-11-17T14:01:00Z</dcterms:created>
  <dcterms:modified xsi:type="dcterms:W3CDTF">2015-11-17T14:01:00Z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1ed921c9-3ecd-4b14-abee-82dcd3a4e4a8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https://cargillonline.sharepoint.com/sites/VilvoordeSiteManagement/VAIS/_layouts/15/wrkstat.aspx?List=aba5a46e-1a19-46c2-9d5f-86063d1c04f3&amp;WorkflowInstanceName=7e2982d0-9dd4-40e4-84be-9398c52f07e8, Done</vt:lpwstr>
  </property>
</Properties>
</file>