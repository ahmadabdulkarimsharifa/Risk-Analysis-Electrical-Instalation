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424A2D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93F14" w:rsidP="005A7D26">
            <w:pPr>
              <w:jc w:val="center"/>
            </w:pPr>
            <w:r>
              <w:t>X</w:t>
            </w:r>
            <w:bookmarkStart w:id="0" w:name="_GoBack"/>
            <w:bookmarkEnd w:id="0"/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 w:rsidRPr="00424A2D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E274B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7E274B">
            <w:pPr>
              <w:rPr>
                <w:lang w:val="nl-BE"/>
              </w:rPr>
            </w:pPr>
            <w:r>
              <w:rPr>
                <w:lang w:val="nl-BE"/>
              </w:rPr>
              <w:t>Aansluiting van voedingskabel is te ver gestript.</w:t>
            </w: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proofErr w:type="gramStart"/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E274B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424A2D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 xml:space="preserve">Gebruik van </w:t>
            </w:r>
            <w:proofErr w:type="spellStart"/>
            <w:r w:rsidRPr="005A7D26">
              <w:rPr>
                <w:lang w:val="nl-BE"/>
              </w:rPr>
              <w:t>PBM´s</w:t>
            </w:r>
            <w:proofErr w:type="spellEnd"/>
            <w:r w:rsidRPr="005A7D26">
              <w:rPr>
                <w:lang w:val="nl-BE"/>
              </w:rPr>
              <w:t xml:space="preserve">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424A2D">
        <w:trPr>
          <w:trHeight w:hRule="exact" w:val="84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proofErr w:type="gramStart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</w:t>
            </w:r>
            <w:proofErr w:type="gramEnd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RPr="00424A2D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E45B80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24A2D" w:rsidRDefault="004C1595" w:rsidP="009D5853">
            <w:pPr>
              <w:rPr>
                <w:lang w:val="nl-BE"/>
              </w:rPr>
            </w:pPr>
          </w:p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Er zijn zichtbaar doorverbonden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beveiligings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componenten.</w:t>
            </w:r>
            <w:proofErr w:type="gramEnd"/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A97BE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424A2D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gram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6E0E82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1A2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2138D">
            <w:pPr>
              <w:rPr>
                <w:lang w:val="nl-BE"/>
              </w:rPr>
            </w:pPr>
          </w:p>
        </w:tc>
      </w:tr>
      <w:tr w:rsidR="0032138D" w:rsidRPr="00424A2D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 xml:space="preserve">LOTO procedure </w:t>
            </w:r>
            <w:proofErr w:type="gramStart"/>
            <w:r>
              <w:rPr>
                <w:lang w:val="nl-BE"/>
              </w:rPr>
              <w:t>toepassen ,</w:t>
            </w:r>
            <w:proofErr w:type="gramEnd"/>
            <w:r>
              <w:rPr>
                <w:lang w:val="nl-BE"/>
              </w:rPr>
              <w:t xml:space="preserve"> of verwijderen van aansluitingen.</w:t>
            </w:r>
          </w:p>
        </w:tc>
      </w:tr>
      <w:tr w:rsidR="004A1339" w:rsidRPr="00424A2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v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6E0E82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E45B80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6E0E82" w:rsidRDefault="004A1339" w:rsidP="009D5853">
            <w:pPr>
              <w:rPr>
                <w:lang w:val="nl-BE"/>
              </w:rPr>
            </w:pPr>
          </w:p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5B258B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proofErr w:type="gramStart"/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  <w:proofErr w:type="gram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1A2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424A2D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424A2D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proofErr w:type="gramEnd"/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proofErr w:type="spell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8315C1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  <w:p w:rsidR="008315C1" w:rsidRPr="008315C1" w:rsidRDefault="008315C1" w:rsidP="008315C1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8315C1" w:rsidRPr="008315C1" w:rsidRDefault="008315C1" w:rsidP="008315C1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8315C1" w:rsidRDefault="008315C1" w:rsidP="008315C1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32138D" w:rsidRPr="008315C1" w:rsidRDefault="0032138D" w:rsidP="008315C1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A97BE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24D52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424A2D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h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315C1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8315C1" w:rsidTr="008315C1">
        <w:trPr>
          <w:trHeight w:hRule="exact" w:val="48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8315C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315C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Doorboringen door vloer zijn niet stof en waterdicht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8315C1">
            <w:pPr>
              <w:rPr>
                <w:lang w:val="nl-BE"/>
              </w:rPr>
            </w:pPr>
            <w:r>
              <w:rPr>
                <w:lang w:val="nl-BE"/>
              </w:rPr>
              <w:t>Verspreiding van brand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Pr="008315C1" w:rsidRDefault="008315C1" w:rsidP="008315C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32138D" w:rsidP="00534A2B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6E0E82" w:rsidP="00534A2B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32138D" w:rsidP="00534A2B">
            <w:pPr>
              <w:jc w:val="center"/>
              <w:rPr>
                <w:lang w:val="nl-BE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32138D">
            <w:pPr>
              <w:rPr>
                <w:lang w:val="nl-BE"/>
              </w:rPr>
            </w:pPr>
          </w:p>
        </w:tc>
      </w:tr>
      <w:tr w:rsidR="0032138D" w:rsidRPr="00424A2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424A2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9D5853" w:rsidRPr="00424A2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341A24">
            <w:pPr>
              <w:rPr>
                <w:lang w:val="nl-BE"/>
              </w:rPr>
            </w:pPr>
          </w:p>
        </w:tc>
      </w:tr>
      <w:tr w:rsidR="009D5853" w:rsidRPr="00424A2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C0FA0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24A2D" w:rsidRPr="00424A2D" w:rsidRDefault="006E0E82" w:rsidP="006E0E82">
            <w:pPr>
              <w:rPr>
                <w:lang w:val="nl-BE"/>
              </w:rPr>
            </w:pPr>
            <w:r>
              <w:rPr>
                <w:lang w:val="nl-BE"/>
              </w:rPr>
              <w:t>U</w:t>
            </w:r>
            <w:r w:rsidR="008C0FA0">
              <w:rPr>
                <w:lang w:val="nl-BE"/>
              </w:rPr>
              <w:t xml:space="preserve">p </w:t>
            </w:r>
            <w:proofErr w:type="spellStart"/>
            <w:r w:rsidR="008C0FA0">
              <w:rPr>
                <w:lang w:val="nl-BE"/>
              </w:rPr>
              <w:t>to</w:t>
            </w:r>
            <w:proofErr w:type="spellEnd"/>
            <w:r w:rsidR="008C0FA0">
              <w:rPr>
                <w:lang w:val="nl-BE"/>
              </w:rPr>
              <w:t xml:space="preserve"> date brengen van schema´s.</w:t>
            </w:r>
          </w:p>
        </w:tc>
      </w:tr>
      <w:tr w:rsidR="009D5853" w:rsidRPr="006E0E82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6E0E82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6E0E82" w:rsidRDefault="006E0E82" w:rsidP="009D5853">
            <w:pPr>
              <w:rPr>
                <w:lang w:val="nl-BE"/>
              </w:rPr>
            </w:pPr>
            <w:r w:rsidRPr="006E0E82">
              <w:rPr>
                <w:lang w:val="nl-BE"/>
              </w:rPr>
              <w:t xml:space="preserve">Aanbrengen </w:t>
            </w:r>
            <w:proofErr w:type="gramStart"/>
            <w:r w:rsidRPr="006E0E82">
              <w:rPr>
                <w:lang w:val="nl-BE"/>
              </w:rPr>
              <w:t xml:space="preserve">van  </w:t>
            </w:r>
            <w:proofErr w:type="gramEnd"/>
            <w:r w:rsidRPr="006E0E82">
              <w:rPr>
                <w:lang w:val="nl-BE"/>
              </w:rPr>
              <w:t>de nodige pictogrammen.</w:t>
            </w:r>
          </w:p>
        </w:tc>
      </w:tr>
      <w:tr w:rsidR="009D5853" w:rsidRPr="006F6ACC" w:rsidTr="00424A2D">
        <w:trPr>
          <w:trHeight w:hRule="exact" w:val="13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6E0E82" w:rsidP="00B52DA4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6E0E82" w:rsidP="007E274B">
            <w:pPr>
              <w:rPr>
                <w:lang w:val="nl-BE"/>
              </w:rPr>
            </w:pPr>
            <w:r>
              <w:rPr>
                <w:lang w:val="nl-BE"/>
              </w:rPr>
              <w:t>Aanbrengen van de nodige pictogrammen.</w:t>
            </w:r>
          </w:p>
        </w:tc>
      </w:tr>
      <w:tr w:rsidR="009D5853" w:rsidRPr="00424A2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E2BB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80935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424A2D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1A2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vastgemaakt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loskomen</w:t>
            </w:r>
            <w:proofErr w:type="spellEnd"/>
            <w:r w:rsidRPr="009D5853">
              <w:rPr>
                <w:sz w:val="19"/>
                <w:szCs w:val="19"/>
              </w:rPr>
              <w:t xml:space="preserve"> van </w:t>
            </w:r>
            <w:proofErr w:type="spellStart"/>
            <w:r w:rsidRPr="009D5853">
              <w:rPr>
                <w:sz w:val="19"/>
                <w:szCs w:val="19"/>
              </w:rPr>
              <w:t>verbindingen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gesloten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kabelgoten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verantwoordelijke voor toezicht op de installatie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>inzake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 xml:space="preserve">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aangeduid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of </w:t>
            </w:r>
            <w:proofErr w:type="spellStart"/>
            <w:r w:rsidRPr="009D5853">
              <w:rPr>
                <w:sz w:val="19"/>
                <w:szCs w:val="19"/>
              </w:rPr>
              <w:t>bepaald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RPr="00424A2D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(Voor exploitatiewerkzaamheden of regelmatig wederkerende werkzaamheden volstaat een algemene procedure gesteund op 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risico-analyse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geen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informatieuitwisseling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en geen bepaling van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gezamelijke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installatieverantwoordelijke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verklaard werden door de werkgever als BA4 of BA5 en die aanduidt voor welke werkzaamheden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 xml:space="preserve">en  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>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werkzaamheden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uitgevoerd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 xml:space="preserve">door </w:t>
            </w:r>
            <w:proofErr w:type="spellStart"/>
            <w:r w:rsidRPr="009D5853">
              <w:rPr>
                <w:sz w:val="19"/>
                <w:szCs w:val="19"/>
              </w:rPr>
              <w:t>onbevoegden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onvoldoende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opleiding</w:t>
            </w:r>
            <w:proofErr w:type="spellEnd"/>
            <w:r w:rsidRPr="009D5853">
              <w:rPr>
                <w:sz w:val="19"/>
                <w:szCs w:val="19"/>
              </w:rPr>
              <w:t xml:space="preserve">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signalering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aangebracht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geen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waarschuwing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proofErr w:type="spellStart"/>
            <w:r w:rsidRPr="00172B2A">
              <w:rPr>
                <w:sz w:val="19"/>
                <w:szCs w:val="19"/>
                <w:lang w:val="nl-BE"/>
              </w:rPr>
              <w:t>Werkzone</w:t>
            </w:r>
            <w:proofErr w:type="spellEnd"/>
            <w:r w:rsidRPr="00172B2A">
              <w:rPr>
                <w:sz w:val="19"/>
                <w:szCs w:val="19"/>
                <w:lang w:val="nl-BE"/>
              </w:rPr>
              <w:t xml:space="preserve">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mbt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 xml:space="preserve">(incl. </w:t>
            </w:r>
            <w:proofErr w:type="spellStart"/>
            <w:r w:rsidRPr="009D5853">
              <w:rPr>
                <w:sz w:val="19"/>
                <w:szCs w:val="19"/>
              </w:rPr>
              <w:t>oude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installatiedelen</w:t>
            </w:r>
            <w:proofErr w:type="spellEnd"/>
            <w:r w:rsidRPr="009D5853">
              <w:rPr>
                <w:sz w:val="19"/>
                <w:szCs w:val="19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personen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blootstelling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risico's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  <w:proofErr w:type="spellEnd"/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</w:t>
            </w:r>
            <w:proofErr w:type="spell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proofErr w:type="spellEnd"/>
            <w:proofErr w:type="gram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424A2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424A2D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424A2D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424A2D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424A2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RPr="005B258B" w:rsidTr="005B258B">
        <w:trPr>
          <w:trHeight w:hRule="exact" w:val="8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5B258B" w:rsidP="005B258B">
            <w:pPr>
              <w:spacing w:line="180" w:lineRule="exact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5B258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Er zijn warteldoorvoeren die niet zijn afgedicht.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5B258B" w:rsidP="00424A2D">
            <w:pPr>
              <w:rPr>
                <w:lang w:val="nl-BE"/>
              </w:rPr>
            </w:pPr>
            <w:r>
              <w:rPr>
                <w:lang w:val="nl-BE"/>
              </w:rPr>
              <w:t>Onvoldoende afscherming tegen externe invloed van water en stof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Pr="005B258B" w:rsidRDefault="005B258B" w:rsidP="005B258B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CB1357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CB1357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8E2BB7" w:rsidP="00CB1357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8E2BB7" w:rsidP="00424A2D">
            <w:pPr>
              <w:rPr>
                <w:lang w:val="nl-BE"/>
              </w:rPr>
            </w:pPr>
            <w:r>
              <w:rPr>
                <w:lang w:val="nl-BE"/>
              </w:rPr>
              <w:t xml:space="preserve">Afdichting van kabelinvoeren dient herzien te worden. </w:t>
            </w:r>
            <w:r w:rsidR="00E45B80">
              <w:rPr>
                <w:lang w:val="nl-BE"/>
              </w:rPr>
              <w:t>Warteldoorvoer afgebroken.</w:t>
            </w:r>
          </w:p>
          <w:p w:rsidR="008315C1" w:rsidRDefault="008315C1" w:rsidP="00424A2D">
            <w:pPr>
              <w:rPr>
                <w:lang w:val="nl-BE"/>
              </w:rPr>
            </w:pPr>
          </w:p>
          <w:p w:rsidR="008315C1" w:rsidRPr="005B258B" w:rsidRDefault="008315C1" w:rsidP="00424A2D">
            <w:pPr>
              <w:rPr>
                <w:lang w:val="nl-BE"/>
              </w:rPr>
            </w:pPr>
          </w:p>
        </w:tc>
      </w:tr>
    </w:tbl>
    <w:p w:rsidR="0032138D" w:rsidRPr="005B258B" w:rsidRDefault="0032138D">
      <w:pPr>
        <w:rPr>
          <w:lang w:val="nl-BE"/>
        </w:rPr>
        <w:sectPr w:rsidR="0032138D" w:rsidRPr="005B258B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5B258B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5B258B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5B258B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NVEN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8E2BB7">
              <w:rPr>
                <w:rFonts w:ascii="Arial" w:eastAsia="Arial" w:hAnsi="Arial" w:cs="Arial"/>
                <w:b/>
                <w:spacing w:val="-6"/>
                <w:sz w:val="17"/>
                <w:szCs w:val="17"/>
                <w:lang w:val="nl-BE"/>
              </w:rPr>
              <w:t>A</w:t>
            </w: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S</w:t>
            </w:r>
            <w:r w:rsidRPr="008E2BB7">
              <w:rPr>
                <w:rFonts w:ascii="Arial" w:eastAsia="Arial" w:hAnsi="Arial" w:cs="Arial"/>
                <w:b/>
                <w:spacing w:val="-6"/>
                <w:sz w:val="17"/>
                <w:szCs w:val="17"/>
                <w:lang w:val="nl-BE"/>
              </w:rPr>
              <w:t>A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TI</w:t>
            </w:r>
            <w:r w:rsidRPr="008E2BB7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  <w:lang w:val="nl-BE"/>
              </w:rPr>
              <w:t>M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OGEL</w:t>
            </w:r>
            <w:r w:rsidRPr="008E2BB7"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  <w:lang w:val="nl-BE"/>
              </w:rPr>
              <w:t>I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J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 xml:space="preserve">K 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GEVAA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40" w:lineRule="exact"/>
              <w:rPr>
                <w:sz w:val="15"/>
                <w:szCs w:val="15"/>
                <w:lang w:val="nl-BE"/>
              </w:rPr>
            </w:pPr>
          </w:p>
          <w:p w:rsidR="00F65661" w:rsidRPr="008E2BB7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Ve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ban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>d</w:t>
            </w:r>
            <w:r w:rsidRPr="008E2BB7"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E2BB7"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  <w:lang w:val="nl-BE"/>
              </w:rPr>
              <w:t>(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  <w:lang w:val="nl-BE"/>
              </w:rPr>
              <w:t>*</w:t>
            </w:r>
            <w:r w:rsidRPr="008E2BB7"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  <w:lang w:val="nl-BE"/>
              </w:rPr>
              <w:t xml:space="preserve">) </w:t>
            </w:r>
            <w:r w:rsidRPr="008E2BB7"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  <w:lang w:val="nl-BE"/>
              </w:rPr>
              <w:t xml:space="preserve"> </w:t>
            </w:r>
            <w:proofErr w:type="gramEnd"/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me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 xml:space="preserve">t 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keu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ri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ngsve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s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l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ag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NV</w:t>
            </w:r>
            <w:r w:rsidRPr="008E2BB7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 w:rsidP="00424A2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 w:rsidP="00424A2D">
            <w:pPr>
              <w:spacing w:line="200" w:lineRule="exact"/>
              <w:rPr>
                <w:lang w:val="nl-BE"/>
              </w:rPr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424A2D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6C5222">
              <w:rPr>
                <w:sz w:val="19"/>
                <w:szCs w:val="19"/>
              </w:rPr>
              <w:t>scheidingstransfo's</w:t>
            </w:r>
            <w:proofErr w:type="spellEnd"/>
            <w:proofErr w:type="gram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gebruikt</w:t>
            </w:r>
            <w:proofErr w:type="spellEnd"/>
            <w:r w:rsidRPr="006C5222">
              <w:rPr>
                <w:sz w:val="19"/>
                <w:szCs w:val="19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6C5222">
              <w:rPr>
                <w:sz w:val="19"/>
                <w:szCs w:val="19"/>
              </w:rPr>
              <w:t>geen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veilige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scheiding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  <w:proofErr w:type="spellEnd"/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>h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424A2D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424A2D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424A2D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424A2D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  <w:proofErr w:type="spellEnd"/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proofErr w:type="spellEnd"/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 xml:space="preserve">14. </w:t>
            </w:r>
            <w:proofErr w:type="spellStart"/>
            <w:r w:rsidRPr="00D972C8">
              <w:rPr>
                <w:b/>
              </w:rPr>
              <w:t>Risico's</w:t>
            </w:r>
            <w:proofErr w:type="spellEnd"/>
            <w:r w:rsidRPr="00D972C8">
              <w:rPr>
                <w:b/>
              </w:rPr>
              <w:t xml:space="preserve"> van </w:t>
            </w:r>
            <w:proofErr w:type="spellStart"/>
            <w:r w:rsidRPr="00D972C8">
              <w:rPr>
                <w:b/>
              </w:rPr>
              <w:t>bewegingen</w:t>
            </w:r>
            <w:proofErr w:type="spellEnd"/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</w:t>
            </w:r>
            <w:proofErr w:type="spellStart"/>
            <w:r w:rsidRPr="00D972C8">
              <w:rPr>
                <w:lang w:val="nl-BE"/>
              </w:rPr>
              <w:t>vb</w:t>
            </w:r>
            <w:proofErr w:type="spellEnd"/>
            <w:r w:rsidRPr="00D972C8">
              <w:rPr>
                <w:lang w:val="nl-BE"/>
              </w:rPr>
              <w:t xml:space="preserve">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roofErr w:type="spellStart"/>
            <w:r w:rsidRPr="00D972C8">
              <w:t>Andere</w:t>
            </w:r>
            <w:proofErr w:type="spellEnd"/>
            <w:r w:rsidRPr="00D972C8"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proofErr w:type="gramStart"/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4EE8" w:rsidRDefault="00724EE8">
      <w:r>
        <w:separator/>
      </w:r>
    </w:p>
  </w:endnote>
  <w:endnote w:type="continuationSeparator" w:id="0">
    <w:p w:rsidR="00724EE8" w:rsidRDefault="00724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4A2D" w:rsidRDefault="00424A2D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Interne </w:t>
    </w:r>
    <w:proofErr w:type="spellStart"/>
    <w:r>
      <w:rPr>
        <w:rFonts w:asciiTheme="majorHAnsi" w:eastAsiaTheme="majorEastAsia" w:hAnsiTheme="majorHAnsi" w:cstheme="majorBidi"/>
      </w:rPr>
      <w:t>preventiedienst</w:t>
    </w:r>
    <w:proofErr w:type="spellEnd"/>
    <w:r>
      <w:rPr>
        <w:rFonts w:asciiTheme="majorHAnsi" w:eastAsiaTheme="majorEastAsia" w:hAnsiTheme="majorHAnsi" w:cstheme="majorBidi"/>
      </w:rPr>
      <w:t xml:space="preserve">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D93F14" w:rsidRPr="00D93F14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424A2D" w:rsidRDefault="00424A2D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4EE8" w:rsidRDefault="00724EE8">
      <w:r>
        <w:separator/>
      </w:r>
    </w:p>
  </w:footnote>
  <w:footnote w:type="continuationSeparator" w:id="0">
    <w:p w:rsidR="00724EE8" w:rsidRDefault="00724E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4A2D" w:rsidRPr="004C1595" w:rsidRDefault="00424A2D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 w:rsidR="006E0E82">
      <w:rPr>
        <w:b/>
        <w:sz w:val="28"/>
        <w:szCs w:val="28"/>
        <w:lang w:val="nl-BE"/>
      </w:rPr>
      <w:t>ebouw P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 xml:space="preserve">ord </w:t>
    </w:r>
    <w:r w:rsidR="00DD4A6D">
      <w:rPr>
        <w:b/>
        <w:sz w:val="28"/>
        <w:szCs w:val="28"/>
        <w:lang w:val="nl-BE"/>
      </w:rPr>
      <w:t>P2 HVAC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0417E9"/>
    <w:rsid w:val="00172B2A"/>
    <w:rsid w:val="002F064B"/>
    <w:rsid w:val="00300A77"/>
    <w:rsid w:val="0032138D"/>
    <w:rsid w:val="00341A24"/>
    <w:rsid w:val="00424A2D"/>
    <w:rsid w:val="0049684F"/>
    <w:rsid w:val="004A1339"/>
    <w:rsid w:val="004C1595"/>
    <w:rsid w:val="00534540"/>
    <w:rsid w:val="00534A2B"/>
    <w:rsid w:val="00543759"/>
    <w:rsid w:val="00580935"/>
    <w:rsid w:val="005A7D26"/>
    <w:rsid w:val="005B258B"/>
    <w:rsid w:val="005E6220"/>
    <w:rsid w:val="006C5222"/>
    <w:rsid w:val="006E0E82"/>
    <w:rsid w:val="006F6ACC"/>
    <w:rsid w:val="00724EE8"/>
    <w:rsid w:val="00782867"/>
    <w:rsid w:val="007E274B"/>
    <w:rsid w:val="007E73A5"/>
    <w:rsid w:val="00803111"/>
    <w:rsid w:val="008315C1"/>
    <w:rsid w:val="00832AB3"/>
    <w:rsid w:val="0083315F"/>
    <w:rsid w:val="008C0FA0"/>
    <w:rsid w:val="008E2BB7"/>
    <w:rsid w:val="008F0B9A"/>
    <w:rsid w:val="009D5853"/>
    <w:rsid w:val="009F34FD"/>
    <w:rsid w:val="00A057BB"/>
    <w:rsid w:val="00A20563"/>
    <w:rsid w:val="00A97BEE"/>
    <w:rsid w:val="00B52DA4"/>
    <w:rsid w:val="00B830A2"/>
    <w:rsid w:val="00C24D52"/>
    <w:rsid w:val="00CB1357"/>
    <w:rsid w:val="00CF0946"/>
    <w:rsid w:val="00D07321"/>
    <w:rsid w:val="00D93F14"/>
    <w:rsid w:val="00D972C8"/>
    <w:rsid w:val="00DD4A6D"/>
    <w:rsid w:val="00DE6ED1"/>
    <w:rsid w:val="00E45B80"/>
    <w:rsid w:val="00F6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P2 HVAC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P2 HVAC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SICVI-865455010-921</_dlc_DocId>
    <_dlc_DocIdUrl xmlns="5920fc89-9b9e-4ed2-9bc3-359895254a97">
      <Url>https://cargillonline.sharepoint.com/sites/VilvoordeSiteManagement/VAIS/_layouts/15/DocIdRedir.aspx?ID=SICVI-865455010-921</Url>
      <Description>SICVI-865455010-921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921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8469F8AC-0B79-4AFF-8071-BF361E4FA1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D20AC20-C1AB-42AA-AF0B-F619B217B914}"/>
</file>

<file path=customXml/itemProps3.xml><?xml version="1.0" encoding="utf-8"?>
<ds:datastoreItem xmlns:ds="http://schemas.openxmlformats.org/officeDocument/2006/customXml" ds:itemID="{45AE7DB6-C335-45E5-B923-14674D63E86D}"/>
</file>

<file path=customXml/itemProps4.xml><?xml version="1.0" encoding="utf-8"?>
<ds:datastoreItem xmlns:ds="http://schemas.openxmlformats.org/officeDocument/2006/customXml" ds:itemID="{312863AE-D1A1-4DE5-BFF4-4E7FB13DF647}"/>
</file>

<file path=customXml/itemProps5.xml><?xml version="1.0" encoding="utf-8"?>
<ds:datastoreItem xmlns:ds="http://schemas.openxmlformats.org/officeDocument/2006/customXml" ds:itemID="{4B4ED131-0AF9-4EEE-8C0A-24C1E31547A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3675</Words>
  <Characters>20215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23843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2016-01-12T07:54:00Z</dcterms:created>
  <dcterms:modified xsi:type="dcterms:W3CDTF">2016-01-12T07:54:00Z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cf470bc2-c8cf-405f-9426-5559c6ec6b23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https://cargillonline.sharepoint.com/sites/VilvoordeSiteManagement/VAIS/_layouts/15/wrkstat.aspx?List=aba5a46e-1a19-46c2-9d5f-86063d1c04f3&amp;WorkflowInstanceName=1a74c329-9a27-48fd-8cd7-7707a19f2141, Done</vt:lpwstr>
  </property>
</Properties>
</file>