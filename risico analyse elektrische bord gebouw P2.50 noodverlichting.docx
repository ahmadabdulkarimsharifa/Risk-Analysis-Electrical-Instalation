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CD29B0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D29B0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 w:rsidRPr="00CD29B0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A6E7A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E274B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CD29B0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424A2D">
        <w:trPr>
          <w:trHeight w:hRule="exact" w:val="8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’s</w:t>
            </w:r>
            <w:proofErr w:type="spell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CD29B0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CA6E7A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24A2D" w:rsidRDefault="004C1595" w:rsidP="009D5853">
            <w:pPr>
              <w:rPr>
                <w:lang w:val="nl-BE"/>
              </w:rPr>
            </w:pP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424A2D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  <w:proofErr w:type="spellEnd"/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6E0E82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1A300A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1A300A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1A300A">
            <w:pPr>
              <w:rPr>
                <w:lang w:val="nl-BE"/>
              </w:rPr>
            </w:pPr>
            <w:r>
              <w:rPr>
                <w:lang w:val="nl-BE"/>
              </w:rPr>
              <w:t>Alle aardingen dienen aangesloten te worden</w:t>
            </w:r>
          </w:p>
        </w:tc>
      </w:tr>
      <w:tr w:rsidR="0032138D" w:rsidRPr="00CD29B0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CD29B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CD29B0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C443A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6E0E82" w:rsidRDefault="004A1339" w:rsidP="009D5853">
            <w:pPr>
              <w:rPr>
                <w:lang w:val="nl-BE"/>
              </w:rPr>
            </w:pP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5B258B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1A2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CD29B0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CD29B0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8315C1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  <w:p w:rsidR="008315C1" w:rsidRP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8315C1" w:rsidRP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32138D" w:rsidRPr="008315C1" w:rsidRDefault="0032138D" w:rsidP="008315C1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CD29B0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  <w:proofErr w:type="gramEnd"/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315C1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8315C1" w:rsidTr="008315C1">
        <w:trPr>
          <w:trHeight w:hRule="exact" w:val="48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315C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Doorboringen door vloer zijn niet stof en waterdicht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rPr>
                <w:lang w:val="nl-BE"/>
              </w:rPr>
            </w:pPr>
            <w:r>
              <w:rPr>
                <w:lang w:val="nl-BE"/>
              </w:rPr>
              <w:t>Verspreiding van brand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Pr="008315C1" w:rsidRDefault="008315C1" w:rsidP="008315C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 w:rsidP="00534A2B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6E0E82" w:rsidP="00534A2B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 w:rsidP="00534A2B">
            <w:pPr>
              <w:jc w:val="center"/>
              <w:rPr>
                <w:lang w:val="nl-BE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>
            <w:pPr>
              <w:rPr>
                <w:lang w:val="nl-BE"/>
              </w:rPr>
            </w:pPr>
          </w:p>
        </w:tc>
      </w:tr>
      <w:tr w:rsidR="0032138D" w:rsidRPr="00CD29B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D29B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424A2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341A24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A55ED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24A2D" w:rsidRPr="00424A2D" w:rsidRDefault="00CA55ED" w:rsidP="006E0E82">
            <w:pPr>
              <w:rPr>
                <w:lang w:val="nl-BE"/>
              </w:rPr>
            </w:pPr>
            <w:r>
              <w:rPr>
                <w:lang w:val="nl-BE"/>
              </w:rPr>
              <w:t xml:space="preserve">Schema is niet </w:t>
            </w:r>
            <w:bookmarkStart w:id="0" w:name="_GoBack"/>
            <w:bookmarkEnd w:id="0"/>
            <w:r>
              <w:rPr>
                <w:lang w:val="nl-BE"/>
              </w:rPr>
              <w:t>aanwezig.</w:t>
            </w:r>
          </w:p>
        </w:tc>
      </w:tr>
      <w:tr w:rsidR="009D5853" w:rsidRPr="00CD29B0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A55E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6E0E82" w:rsidRDefault="009D5853" w:rsidP="009D5853">
            <w:pPr>
              <w:rPr>
                <w:lang w:val="nl-BE"/>
              </w:rPr>
            </w:pPr>
          </w:p>
        </w:tc>
      </w:tr>
      <w:tr w:rsidR="009D5853" w:rsidRPr="00CD29B0" w:rsidTr="00424A2D">
        <w:trPr>
          <w:trHeight w:hRule="exact" w:val="13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A55E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7E274B">
            <w:pPr>
              <w:rPr>
                <w:lang w:val="nl-BE"/>
              </w:rPr>
            </w:pPr>
          </w:p>
        </w:tc>
      </w:tr>
      <w:tr w:rsidR="009D5853" w:rsidRPr="00CD29B0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E2BB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80935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424A2D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1A2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CD29B0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D29B0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CD29B0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D29B0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CA55ED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A55ED" w:rsidP="00CB1357">
            <w:pPr>
              <w:jc w:val="center"/>
            </w:pPr>
            <w: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CA55ED" w:rsidRDefault="00CA55ED" w:rsidP="00534A2B">
            <w:pPr>
              <w:rPr>
                <w:lang w:val="nl-BE"/>
              </w:rPr>
            </w:pPr>
            <w:r w:rsidRPr="00CA55ED">
              <w:rPr>
                <w:lang w:val="nl-BE"/>
              </w:rPr>
              <w:t>Geen verslag voorgelegd door installateur.</w:t>
            </w:r>
          </w:p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RPr="00AD3B89" w:rsidTr="005B258B">
        <w:trPr>
          <w:trHeight w:hRule="exact" w:val="8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5B258B" w:rsidP="00AD3B89">
            <w:pPr>
              <w:spacing w:line="180" w:lineRule="exact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5B258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Er zijn </w:t>
            </w:r>
            <w:r w:rsidR="00AD3B8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kabe</w:t>
            </w:r>
            <w:r w:rsidRPr="005B258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ldoorvoeren die niet zijn afgedicht.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AD3B89" w:rsidRDefault="005B258B" w:rsidP="00424A2D">
            <w:pPr>
              <w:rPr>
                <w:rFonts w:ascii="Arial" w:hAnsi="Arial" w:cs="Arial"/>
                <w:sz w:val="16"/>
                <w:szCs w:val="16"/>
                <w:lang w:val="nl-BE"/>
              </w:rPr>
            </w:pPr>
            <w:r w:rsidRPr="00AD3B89">
              <w:rPr>
                <w:rFonts w:ascii="Arial" w:hAnsi="Arial" w:cs="Arial"/>
                <w:sz w:val="16"/>
                <w:szCs w:val="16"/>
                <w:lang w:val="nl-BE"/>
              </w:rPr>
              <w:t>Onvoldoende afscherming tegen externe invloed van water en stof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Pr="00AD3B89" w:rsidRDefault="005B258B" w:rsidP="005B258B">
            <w:pPr>
              <w:jc w:val="center"/>
              <w:rPr>
                <w:rFonts w:ascii="Arial" w:hAnsi="Arial" w:cs="Arial"/>
                <w:sz w:val="16"/>
                <w:szCs w:val="16"/>
                <w:lang w:val="nl-BE"/>
              </w:rPr>
            </w:pPr>
            <w:r w:rsidRPr="00AD3B89">
              <w:rPr>
                <w:rFonts w:ascii="Arial" w:hAnsi="Arial" w:cs="Arial"/>
                <w:sz w:val="16"/>
                <w:szCs w:val="16"/>
                <w:lang w:val="nl-BE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A55ED" w:rsidP="00CB1357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315C1" w:rsidRDefault="00CA55ED" w:rsidP="00424A2D">
            <w:pPr>
              <w:rPr>
                <w:lang w:val="nl-BE"/>
              </w:rPr>
            </w:pPr>
            <w:r>
              <w:rPr>
                <w:lang w:val="nl-BE"/>
              </w:rPr>
              <w:t>Opening onderaan in bord afdichten.</w:t>
            </w:r>
          </w:p>
          <w:p w:rsidR="008315C1" w:rsidRPr="005B258B" w:rsidRDefault="008315C1" w:rsidP="00424A2D">
            <w:pPr>
              <w:rPr>
                <w:lang w:val="nl-BE"/>
              </w:rPr>
            </w:pPr>
          </w:p>
        </w:tc>
      </w:tr>
    </w:tbl>
    <w:p w:rsidR="0032138D" w:rsidRPr="005B258B" w:rsidRDefault="0032138D">
      <w:pPr>
        <w:rPr>
          <w:lang w:val="nl-BE"/>
        </w:rPr>
        <w:sectPr w:rsidR="0032138D" w:rsidRPr="005B258B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5B258B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5B258B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5B258B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NVEN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8E2BB7">
              <w:rPr>
                <w:rFonts w:ascii="Arial" w:eastAsia="Arial" w:hAnsi="Arial" w:cs="Arial"/>
                <w:b/>
                <w:spacing w:val="-6"/>
                <w:sz w:val="17"/>
                <w:szCs w:val="17"/>
                <w:lang w:val="nl-BE"/>
              </w:rPr>
              <w:t>A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S</w:t>
            </w:r>
            <w:r w:rsidRPr="008E2BB7">
              <w:rPr>
                <w:rFonts w:ascii="Arial" w:eastAsia="Arial" w:hAnsi="Arial" w:cs="Arial"/>
                <w:b/>
                <w:spacing w:val="-6"/>
                <w:sz w:val="17"/>
                <w:szCs w:val="17"/>
                <w:lang w:val="nl-BE"/>
              </w:rPr>
              <w:t>A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TI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  <w:lang w:val="nl-BE"/>
              </w:rPr>
              <w:t>M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OGEL</w:t>
            </w:r>
            <w:r w:rsidRPr="008E2BB7"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J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 xml:space="preserve">K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GEVAA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40" w:lineRule="exact"/>
              <w:rPr>
                <w:sz w:val="15"/>
                <w:szCs w:val="15"/>
                <w:lang w:val="nl-BE"/>
              </w:rPr>
            </w:pPr>
          </w:p>
          <w:p w:rsidR="00F65661" w:rsidRPr="008E2BB7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Ve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ban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d</w:t>
            </w:r>
            <w:r w:rsidRPr="008E2BB7"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E2BB7"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  <w:lang w:val="nl-BE"/>
              </w:rPr>
              <w:t>(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  <w:lang w:val="nl-BE"/>
              </w:rPr>
              <w:t>*</w:t>
            </w:r>
            <w:r w:rsidRPr="008E2BB7"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  <w:lang w:val="nl-BE"/>
              </w:rPr>
              <w:t xml:space="preserve">) </w:t>
            </w:r>
            <w:r w:rsidRPr="008E2BB7"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  <w:lang w:val="nl-BE"/>
              </w:rPr>
              <w:t xml:space="preserve"> </w:t>
            </w:r>
            <w:proofErr w:type="gramEnd"/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me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 xml:space="preserve">t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keu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ri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ngsve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s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l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ag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NV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 w:rsidP="00424A2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 w:rsidP="00424A2D">
            <w:pPr>
              <w:spacing w:line="200" w:lineRule="exact"/>
              <w:rPr>
                <w:lang w:val="nl-BE"/>
              </w:rPr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CD29B0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CD29B0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424A2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424A2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424A2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7FE4" w:rsidRDefault="00DA7FE4">
      <w:r>
        <w:separator/>
      </w:r>
    </w:p>
  </w:endnote>
  <w:endnote w:type="continuationSeparator" w:id="0">
    <w:p w:rsidR="00DA7FE4" w:rsidRDefault="00DA7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6E7A" w:rsidRDefault="00CA6E7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1A300A" w:rsidRPr="001A300A">
      <w:rPr>
        <w:rFonts w:asciiTheme="majorHAnsi" w:eastAsiaTheme="majorEastAsia" w:hAnsiTheme="majorHAnsi" w:cstheme="majorBidi"/>
        <w:noProof/>
      </w:rPr>
      <w:t>11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CA6E7A" w:rsidRDefault="00CA6E7A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7FE4" w:rsidRDefault="00DA7FE4">
      <w:r>
        <w:separator/>
      </w:r>
    </w:p>
  </w:footnote>
  <w:footnote w:type="continuationSeparator" w:id="0">
    <w:p w:rsidR="00DA7FE4" w:rsidRDefault="00DA7F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6E7A" w:rsidRPr="004C1595" w:rsidRDefault="00CA6E7A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P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r w:rsidR="00CA55ED">
      <w:rPr>
        <w:b/>
        <w:sz w:val="28"/>
        <w:szCs w:val="28"/>
        <w:lang w:val="nl-BE"/>
      </w:rPr>
      <w:t>P.</w:t>
    </w:r>
    <w:r w:rsidR="001A300A">
      <w:rPr>
        <w:b/>
        <w:sz w:val="28"/>
        <w:szCs w:val="28"/>
        <w:lang w:val="nl-BE"/>
      </w:rPr>
      <w:t>2.50 noodverlichting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417E9"/>
    <w:rsid w:val="00172B2A"/>
    <w:rsid w:val="001A300A"/>
    <w:rsid w:val="002F064B"/>
    <w:rsid w:val="00300A77"/>
    <w:rsid w:val="0032138D"/>
    <w:rsid w:val="00341A24"/>
    <w:rsid w:val="00424A2D"/>
    <w:rsid w:val="0049684F"/>
    <w:rsid w:val="004A1339"/>
    <w:rsid w:val="004C1595"/>
    <w:rsid w:val="00534540"/>
    <w:rsid w:val="00534A2B"/>
    <w:rsid w:val="00543759"/>
    <w:rsid w:val="00580935"/>
    <w:rsid w:val="005A7D26"/>
    <w:rsid w:val="005B258B"/>
    <w:rsid w:val="005E6220"/>
    <w:rsid w:val="006C5222"/>
    <w:rsid w:val="006E0E82"/>
    <w:rsid w:val="006F6ACC"/>
    <w:rsid w:val="00782867"/>
    <w:rsid w:val="007E274B"/>
    <w:rsid w:val="007E73A5"/>
    <w:rsid w:val="00803111"/>
    <w:rsid w:val="008315C1"/>
    <w:rsid w:val="00832AB3"/>
    <w:rsid w:val="0083315F"/>
    <w:rsid w:val="008C0FA0"/>
    <w:rsid w:val="008E2BB7"/>
    <w:rsid w:val="008F0B9A"/>
    <w:rsid w:val="009D5853"/>
    <w:rsid w:val="009F34FD"/>
    <w:rsid w:val="00A057BB"/>
    <w:rsid w:val="00A20563"/>
    <w:rsid w:val="00A97BEE"/>
    <w:rsid w:val="00AD3B89"/>
    <w:rsid w:val="00B52DA4"/>
    <w:rsid w:val="00B830A2"/>
    <w:rsid w:val="00C24D52"/>
    <w:rsid w:val="00CA55ED"/>
    <w:rsid w:val="00CA6E7A"/>
    <w:rsid w:val="00CB1357"/>
    <w:rsid w:val="00CD29B0"/>
    <w:rsid w:val="00CF0946"/>
    <w:rsid w:val="00D07321"/>
    <w:rsid w:val="00D972C8"/>
    <w:rsid w:val="00DA7FE4"/>
    <w:rsid w:val="00DC443A"/>
    <w:rsid w:val="00DE3459"/>
    <w:rsid w:val="00DE6ED1"/>
    <w:rsid w:val="00E26C7C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P2.50 noodverlichting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P2.50 noodverlichting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SICVI-865455010-923</_dlc_DocId>
    <_dlc_DocIdUrl xmlns="5920fc89-9b9e-4ed2-9bc3-359895254a97">
      <Url>https://cargillonline.sharepoint.com/sites/VilvoordeSiteManagement/VAIS/_layouts/15/DocIdRedir.aspx?ID=SICVI-865455010-923</Url>
      <Description>SICVI-865455010-923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923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BC660A8-476A-4F30-8E9A-F395CFED3B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C0A4A3-B782-4BC3-9C2C-30F5730E9D12}"/>
</file>

<file path=customXml/itemProps3.xml><?xml version="1.0" encoding="utf-8"?>
<ds:datastoreItem xmlns:ds="http://schemas.openxmlformats.org/officeDocument/2006/customXml" ds:itemID="{A76201E2-751F-4A6A-B343-8D63A7072B47}"/>
</file>

<file path=customXml/itemProps4.xml><?xml version="1.0" encoding="utf-8"?>
<ds:datastoreItem xmlns:ds="http://schemas.openxmlformats.org/officeDocument/2006/customXml" ds:itemID="{4EE0C02C-7933-4470-98E6-2B9A887B0ADE}"/>
</file>

<file path=customXml/itemProps5.xml><?xml version="1.0" encoding="utf-8"?>
<ds:datastoreItem xmlns:ds="http://schemas.openxmlformats.org/officeDocument/2006/customXml" ds:itemID="{67C7408F-C840-43A2-9B0D-B2D7EEC468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3660</Words>
  <Characters>20134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23747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2016-01-12T09:35:00Z</dcterms:created>
  <dcterms:modified xsi:type="dcterms:W3CDTF">2016-01-12T09:35:00Z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12d0db94-cf81-470b-9516-dfffc7484e5a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https://cargillonline.sharepoint.com/sites/VilvoordeSiteManagement/VAIS/_layouts/15/wrkstat.aspx?List=aba5a46e-1a19-46c2-9d5f-86063d1c04f3&amp;WorkflowInstanceName=f07fc196-8011-4384-b8d3-47ad285f5cdf, Done</vt:lpwstr>
  </property>
</Properties>
</file>