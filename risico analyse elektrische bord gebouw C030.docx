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342294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34229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342294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34229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42294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ruimte.</w:t>
            </w:r>
          </w:p>
        </w:tc>
      </w:tr>
      <w:tr w:rsidR="0032138D" w:rsidRPr="00342294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34229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342294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34229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4229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34229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34229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34229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4229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Kabellabeling</w:t>
            </w:r>
            <w:proofErr w:type="spellEnd"/>
            <w:r>
              <w:rPr>
                <w:lang w:val="nl-BE"/>
              </w:rPr>
              <w:t xml:space="preserve">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proofErr w:type="spellStart"/>
            <w:r>
              <w:t>Verlichting</w:t>
            </w:r>
            <w:proofErr w:type="spellEnd"/>
            <w:r>
              <w:t xml:space="preserve"> in </w:t>
            </w:r>
            <w:proofErr w:type="spellStart"/>
            <w:r>
              <w:t>bord</w:t>
            </w:r>
            <w:proofErr w:type="spellEnd"/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34229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300A77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Central bediening voor verlichting </w:t>
            </w:r>
            <w:r>
              <w:rPr>
                <w:sz w:val="19"/>
                <w:szCs w:val="19"/>
                <w:lang w:val="nl-BE"/>
              </w:rPr>
              <w:t>aanduiden en kleurcodering resp</w:t>
            </w:r>
            <w:r w:rsidRPr="00300A77">
              <w:rPr>
                <w:sz w:val="19"/>
                <w:szCs w:val="19"/>
                <w:lang w:val="nl-BE"/>
              </w:rPr>
              <w:t>ecteren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34229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34229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34229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B469FE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B469FE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B469FE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056C" w:rsidRDefault="0054056C">
      <w:r>
        <w:separator/>
      </w:r>
    </w:p>
  </w:endnote>
  <w:endnote w:type="continuationSeparator" w:id="0">
    <w:p w:rsidR="0054056C" w:rsidRDefault="0054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Default="00534A2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714DE4" w:rsidRPr="00714DE4">
      <w:rPr>
        <w:rFonts w:asciiTheme="majorHAnsi" w:eastAsiaTheme="majorEastAsia" w:hAnsiTheme="majorHAnsi" w:cstheme="majorBidi"/>
        <w:noProof/>
      </w:rPr>
      <w:t>7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34A2B" w:rsidRDefault="00534A2B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056C" w:rsidRDefault="0054056C">
      <w:r>
        <w:separator/>
      </w:r>
    </w:p>
  </w:footnote>
  <w:footnote w:type="continuationSeparator" w:id="0">
    <w:p w:rsidR="0054056C" w:rsidRDefault="005405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Pr="004C1595" w:rsidRDefault="00534A2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 w:rsidR="00342294">
      <w:rPr>
        <w:b/>
        <w:sz w:val="28"/>
        <w:szCs w:val="28"/>
        <w:lang w:val="nl-BE"/>
      </w:rPr>
      <w:t>ebouw C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 w:rsidR="00714DE4">
      <w:rPr>
        <w:b/>
        <w:sz w:val="28"/>
        <w:szCs w:val="28"/>
        <w:lang w:val="nl-BE"/>
      </w:rPr>
      <w:t xml:space="preserve">ord </w:t>
    </w:r>
    <w:r w:rsidR="00342294">
      <w:rPr>
        <w:b/>
        <w:sz w:val="28"/>
        <w:szCs w:val="28"/>
        <w:lang w:val="nl-BE"/>
      </w:rPr>
      <w:t>C030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F064B"/>
    <w:rsid w:val="00300A77"/>
    <w:rsid w:val="0032138D"/>
    <w:rsid w:val="00342294"/>
    <w:rsid w:val="0049684F"/>
    <w:rsid w:val="004A1339"/>
    <w:rsid w:val="004C1595"/>
    <w:rsid w:val="00534540"/>
    <w:rsid w:val="00534A2B"/>
    <w:rsid w:val="0054056C"/>
    <w:rsid w:val="00543759"/>
    <w:rsid w:val="005A7D26"/>
    <w:rsid w:val="005E6220"/>
    <w:rsid w:val="006C5222"/>
    <w:rsid w:val="00714DE4"/>
    <w:rsid w:val="00782867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C030 -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C030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SICVI-865455010-905</_dlc_DocId>
    <_dlc_DocIdUrl xmlns="5920fc89-9b9e-4ed2-9bc3-359895254a97">
      <Url>https://cargillonline.sharepoint.com/sites/VilvoordeSiteManagement/VAIS/_layouts/15/DocIdRedir.aspx?ID=SICVI-865455010-905</Url>
      <Description>SICVI-865455010-905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905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02E278F-5622-48DE-87EA-99C82715E5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7E38B2-424C-43F6-8274-4D69E05C3586}"/>
</file>

<file path=customXml/itemProps3.xml><?xml version="1.0" encoding="utf-8"?>
<ds:datastoreItem xmlns:ds="http://schemas.openxmlformats.org/officeDocument/2006/customXml" ds:itemID="{82EEBBD8-52EE-41C7-AE32-F00D7178CD19}"/>
</file>

<file path=customXml/itemProps4.xml><?xml version="1.0" encoding="utf-8"?>
<ds:datastoreItem xmlns:ds="http://schemas.openxmlformats.org/officeDocument/2006/customXml" ds:itemID="{E0789124-A2A6-4B05-86D9-5000D8FC7810}"/>
</file>

<file path=customXml/itemProps5.xml><?xml version="1.0" encoding="utf-8"?>
<ds:datastoreItem xmlns:ds="http://schemas.openxmlformats.org/officeDocument/2006/customXml" ds:itemID="{1851AFC1-99DE-4309-B2B5-50D6F88883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3701</Words>
  <Characters>20356</Characters>
  <Application>Microsoft Office Word</Application>
  <DocSecurity>0</DocSecurity>
  <Lines>169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2015-12-10T10:00:00Z</dcterms:created>
  <dcterms:modified xsi:type="dcterms:W3CDTF">2015-12-10T10:01:00Z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266ea284-b6f4-4fcc-b378-91a5cf8ac5da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https://cargillonline.sharepoint.com/sites/VilvoordeSiteManagement/VAIS/_layouts/15/wrkstat.aspx?List=aba5a46e-1a19-46c2-9d5f-86063d1c04f3&amp;WorkflowInstanceName=792bf839-ab50-4f87-858f-f88de520f6a6, Done</vt:lpwstr>
  </property>
</Properties>
</file>