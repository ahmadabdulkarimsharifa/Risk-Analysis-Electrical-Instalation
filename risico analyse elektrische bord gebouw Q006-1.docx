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32138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6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40" w:lineRule="exact"/>
              <w:rPr>
                <w:sz w:val="15"/>
                <w:szCs w:val="15"/>
              </w:rPr>
            </w:pPr>
          </w:p>
          <w:p w:rsidR="0032138D" w:rsidRDefault="0080311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950BE2" w:rsidTr="00A057BB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950BE2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A057B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en borden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installatie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geopen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onbevoegden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00A77" w:rsidP="005A7D26">
            <w:pPr>
              <w:jc w:val="center"/>
            </w:pPr>
            <w:r>
              <w:t>X</w:t>
            </w:r>
          </w:p>
          <w:p w:rsidR="005A7D26" w:rsidRDefault="005A7D26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00A77">
            <w:pPr>
              <w:rPr>
                <w:lang w:val="nl-BE"/>
              </w:rPr>
            </w:pPr>
            <w:r>
              <w:rPr>
                <w:lang w:val="nl-BE"/>
              </w:rPr>
              <w:t xml:space="preserve">Elektrische borden dienen </w:t>
            </w:r>
            <w:proofErr w:type="gramStart"/>
            <w:r>
              <w:rPr>
                <w:lang w:val="nl-BE"/>
              </w:rPr>
              <w:t>ten allen tijde</w:t>
            </w:r>
            <w:proofErr w:type="gramEnd"/>
            <w:r>
              <w:rPr>
                <w:lang w:val="nl-BE"/>
              </w:rPr>
              <w:t xml:space="preserve"> afgesloten te zijn.</w:t>
            </w:r>
          </w:p>
        </w:tc>
      </w:tr>
      <w:tr w:rsidR="0032138D" w:rsidRPr="005A7D26">
        <w:trPr>
          <w:trHeight w:hRule="exact" w:val="145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4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6F2A5E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2138D">
            <w:pPr>
              <w:rPr>
                <w:lang w:val="nl-BE"/>
              </w:rPr>
            </w:pPr>
          </w:p>
        </w:tc>
      </w:tr>
      <w:tr w:rsidR="0032138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proofErr w:type="gramStart"/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isolatie,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24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6F2A5E" w:rsidTr="005A7D26">
        <w:trPr>
          <w:trHeight w:hRule="exact" w:val="14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6F2A5E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Pr="005A7D26" w:rsidRDefault="005A7D26">
            <w:pPr>
              <w:rPr>
                <w:lang w:val="nl-BE"/>
              </w:rPr>
            </w:pPr>
          </w:p>
        </w:tc>
      </w:tr>
      <w:tr w:rsidR="004C1595" w:rsidRPr="00950BE2" w:rsidTr="005A7D26">
        <w:trPr>
          <w:trHeight w:hRule="exact" w:val="55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te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5A7D26" w:rsidRDefault="005A7D26" w:rsidP="009D5853">
            <w:pPr>
              <w:rPr>
                <w:lang w:val="nl-BE"/>
              </w:rPr>
            </w:pPr>
            <w:r w:rsidRPr="005A7D26">
              <w:rPr>
                <w:lang w:val="nl-BE"/>
              </w:rPr>
              <w:t xml:space="preserve">Gebruik van </w:t>
            </w:r>
            <w:proofErr w:type="spellStart"/>
            <w:r w:rsidRPr="005A7D26">
              <w:rPr>
                <w:lang w:val="nl-BE"/>
              </w:rPr>
              <w:t>PBM´s</w:t>
            </w:r>
            <w:proofErr w:type="spellEnd"/>
            <w:r w:rsidRPr="005A7D26">
              <w:rPr>
                <w:lang w:val="nl-BE"/>
              </w:rPr>
              <w:t xml:space="preserve"> zoals beschreven in procedure</w:t>
            </w:r>
          </w:p>
        </w:tc>
      </w:tr>
      <w:tr w:rsidR="004C1595" w:rsidRPr="00394DD6" w:rsidTr="00394DD6">
        <w:trPr>
          <w:trHeight w:hRule="exact" w:val="255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: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394DD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4DD6" w:rsidRDefault="00394DD6" w:rsidP="009D5853">
            <w:pPr>
              <w:rPr>
                <w:lang w:val="nl-BE"/>
              </w:rPr>
            </w:pPr>
            <w:r w:rsidRPr="00394DD6">
              <w:rPr>
                <w:lang w:val="nl-BE"/>
              </w:rPr>
              <w:t xml:space="preserve">Bescherming van verdeelrails is voor verbetering vatbaar. </w:t>
            </w:r>
            <w:r>
              <w:rPr>
                <w:lang w:val="nl-BE"/>
              </w:rPr>
              <w:t>Na openen is de afscherming onbestaand.</w:t>
            </w:r>
          </w:p>
          <w:p w:rsidR="00394DD6" w:rsidRDefault="00394DD6" w:rsidP="009D5853">
            <w:pPr>
              <w:rPr>
                <w:lang w:val="nl-BE"/>
              </w:rPr>
            </w:pPr>
          </w:p>
          <w:p w:rsidR="00394DD6" w:rsidRPr="00394DD6" w:rsidRDefault="00394DD6" w:rsidP="009D5853">
            <w:pPr>
              <w:rPr>
                <w:lang w:val="nl-BE"/>
              </w:rPr>
            </w:pPr>
            <w:r>
              <w:rPr>
                <w:noProof/>
                <w:lang w:val="nl-BE" w:eastAsia="nl-BE"/>
              </w:rPr>
              <w:drawing>
                <wp:inline distT="0" distB="0" distL="0" distR="0" wp14:anchorId="6991AA5B" wp14:editId="1441584D">
                  <wp:extent cx="1725756" cy="968718"/>
                  <wp:effectExtent l="0" t="0" r="8255" b="317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P_20151216_14_12_44_Pro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1731401" cy="971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394DD6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394DD6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1.</w:t>
            </w:r>
            <w:r w:rsidR="00CF0946" w:rsidRPr="00394DD6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’s</w:t>
            </w:r>
            <w:proofErr w:type="spellEnd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ikt (is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proofErr w:type="gramStart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,…</w:t>
            </w:r>
            <w:proofErr w:type="gramEnd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onvoldoende isolatie en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bescherming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2F064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Andere…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C1595" w:rsidRPr="004C1595" w:rsidRDefault="004C1595" w:rsidP="004C1595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</w:tbl>
    <w:p w:rsidR="0032138D" w:rsidRDefault="0032138D">
      <w:pPr>
        <w:sectPr w:rsidR="0032138D">
          <w:headerReference w:type="default" r:id="rId10"/>
          <w:footerReference w:type="default" r:id="rId11"/>
          <w:pgSz w:w="16840" w:h="11900" w:orient="landscape"/>
          <w:pgMar w:top="1540" w:right="980" w:bottom="280" w:left="920" w:header="712" w:footer="460" w:gutter="0"/>
          <w:pgNumType w:start="1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C159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950BE2" w:rsidTr="004C1595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3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C1595">
        <w:trPr>
          <w:trHeight w:hRule="exact" w:val="27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17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.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4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dubbe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line="262" w:lineRule="auto"/>
              <w:ind w:left="23" w:right="54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spell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line="262" w:lineRule="auto"/>
              <w:ind w:left="23" w:right="2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-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79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C1595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 w:line="262" w:lineRule="auto"/>
              <w:ind w:left="23" w:right="3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4C1595" w:rsidRDefault="00803111">
            <w:pPr>
              <w:ind w:left="23"/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TN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: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s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lt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ili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ghede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/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au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oma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C1595" w:rsidTr="004C1595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gevoe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4C1595" w:rsidRPr="00803111" w:rsidRDefault="004C1595" w:rsidP="009D5853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RPr="00A97BEE" w:rsidTr="004C1595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</w:p>
          <w:p w:rsidR="004C1595" w:rsidRPr="00803111" w:rsidRDefault="005A7D26" w:rsidP="009D5853">
            <w:pPr>
              <w:spacing w:before="18" w:line="262" w:lineRule="auto"/>
              <w:ind w:left="23" w:right="6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Er zijn zichtbaar doorverbonden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beveiligings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componenten.</w:t>
            </w:r>
            <w:proofErr w:type="gramEnd"/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A97BEE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  <w:tr w:rsidR="004C1595" w:rsidRPr="00950BE2" w:rsidTr="004C1595">
        <w:trPr>
          <w:trHeight w:hRule="exact" w:val="129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ymboo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"aa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"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m</w:t>
            </w:r>
            <w:proofErr w:type="spellEnd"/>
          </w:p>
          <w:p w:rsidR="004C1595" w:rsidRPr="00803111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geel/groene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of aangesloten.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4C1595" w:rsidRDefault="004C1595" w:rsidP="009D5853">
            <w:pPr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gram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gram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394DD6" w:rsidP="009D5853">
            <w:pPr>
              <w:rPr>
                <w:lang w:val="nl-BE"/>
              </w:rPr>
            </w:pPr>
            <w:r>
              <w:rPr>
                <w:lang w:val="nl-BE"/>
              </w:rPr>
              <w:t>Aanbrengen van een aarding op de bodemplaten.</w:t>
            </w:r>
          </w:p>
          <w:p w:rsidR="00394DD6" w:rsidRPr="00D07321" w:rsidRDefault="00394DD6" w:rsidP="009D5853">
            <w:pPr>
              <w:rPr>
                <w:lang w:val="nl-BE"/>
              </w:rPr>
            </w:pPr>
          </w:p>
        </w:tc>
      </w:tr>
    </w:tbl>
    <w:p w:rsidR="0032138D" w:rsidRPr="00D07321" w:rsidRDefault="0032138D">
      <w:pPr>
        <w:rPr>
          <w:lang w:val="nl-BE"/>
        </w:rPr>
        <w:sectPr w:rsidR="0032138D" w:rsidRPr="00D07321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7321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A1339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07321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07321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Tr="004A1339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-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1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A133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43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950BE2" w:rsidTr="004A1339">
        <w:trPr>
          <w:trHeight w:hRule="exact" w:val="9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65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9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00A77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300A77" w:rsidRDefault="00300A77" w:rsidP="00394DD6">
            <w:pPr>
              <w:rPr>
                <w:lang w:val="nl-BE"/>
              </w:rPr>
            </w:pPr>
            <w:r w:rsidRPr="00300A77">
              <w:rPr>
                <w:lang w:val="nl-BE"/>
              </w:rPr>
              <w:t>Aarden van kabelbanen</w:t>
            </w:r>
            <w:r w:rsidR="00394DD6">
              <w:rPr>
                <w:lang w:val="nl-BE"/>
              </w:rPr>
              <w:t xml:space="preserve"> en nutsvoorzieningen</w:t>
            </w:r>
            <w:r w:rsidRPr="00300A77">
              <w:rPr>
                <w:lang w:val="nl-BE"/>
              </w:rPr>
              <w:t>.</w:t>
            </w:r>
          </w:p>
        </w:tc>
      </w:tr>
      <w:tr w:rsidR="0032138D" w:rsidRPr="00950BE2" w:rsidTr="00D07321">
        <w:trPr>
          <w:trHeight w:hRule="exact" w:val="5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D0732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r w:rsidR="00D07321"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Buiten dienst stellen van beveiligingscomponenten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>
              <w:rPr>
                <w:lang w:val="nl-BE"/>
              </w:rPr>
              <w:t xml:space="preserve">LOTO procedure </w:t>
            </w:r>
            <w:proofErr w:type="gramStart"/>
            <w:r>
              <w:rPr>
                <w:lang w:val="nl-BE"/>
              </w:rPr>
              <w:t>toepassen ,</w:t>
            </w:r>
            <w:proofErr w:type="gramEnd"/>
            <w:r>
              <w:rPr>
                <w:lang w:val="nl-BE"/>
              </w:rPr>
              <w:t xml:space="preserve"> of verwijderen van aansluitingen.</w:t>
            </w:r>
          </w:p>
        </w:tc>
      </w:tr>
      <w:tr w:rsidR="004A1339" w:rsidRPr="00950BE2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3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bog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4A1339" w:rsidTr="005A7D26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4A1339" w:rsidRPr="00803111" w:rsidRDefault="004A1339" w:rsidP="009D5853">
            <w:pPr>
              <w:spacing w:before="18" w:line="262" w:lineRule="auto"/>
              <w:ind w:left="23" w:right="7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v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doende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07321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A1339" w:rsidRPr="00803111" w:rsidRDefault="004A1339" w:rsidP="009D5853">
            <w:pPr>
              <w:spacing w:before="18" w:line="262" w:lineRule="auto"/>
              <w:ind w:left="23" w:right="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94DD6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07321" w:rsidRDefault="004A1339" w:rsidP="009D5853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4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proofErr w:type="gramStart"/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  <w:proofErr w:type="gram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950BE2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4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A1339">
        <w:trPr>
          <w:trHeight w:hRule="exact" w:val="11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pun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 w:line="262" w:lineRule="auto"/>
              <w:ind w:left="23" w:right="-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51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-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D07321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 w:rsidRPr="00D07321">
              <w:rPr>
                <w:lang w:val="nl-BE"/>
              </w:rPr>
              <w:t xml:space="preserve">Aarden van alle metalen structuren. </w:t>
            </w:r>
            <w:r>
              <w:rPr>
                <w:lang w:val="nl-BE"/>
              </w:rPr>
              <w:t>( kabelbaan, metalen leidingen, …)</w:t>
            </w:r>
          </w:p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950BE2" w:rsidTr="009D5853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5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1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sat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n…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4A1339" w:rsidRPr="00803111" w:rsidRDefault="004A1339" w:rsidP="009D5853">
            <w:pPr>
              <w:spacing w:before="18" w:line="262" w:lineRule="auto"/>
              <w:ind w:left="23" w:right="75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opgehoop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D07321" w:rsidRPr="00950BE2" w:rsidTr="00534A2B">
        <w:trPr>
          <w:trHeight w:hRule="exact" w:val="552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07321" w:rsidRPr="00803111" w:rsidRDefault="00D07321" w:rsidP="00534A2B">
            <w:pPr>
              <w:spacing w:before="15" w:line="270" w:lineRule="auto"/>
              <w:ind w:left="28" w:right="1342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6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proofErr w:type="gramEnd"/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2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sse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op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ake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sfe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n.</w:t>
            </w:r>
          </w:p>
        </w:tc>
      </w:tr>
      <w:tr w:rsidR="00D07321" w:rsidTr="00534A2B">
        <w:trPr>
          <w:trHeight w:hRule="exact" w:val="5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17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D07321" w:rsidRPr="00803111" w:rsidRDefault="00D07321" w:rsidP="00534A2B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D07321" w:rsidRPr="00803111" w:rsidRDefault="00D07321" w:rsidP="00534A2B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ktricit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D07321" w:rsidRDefault="00D07321" w:rsidP="00534A2B">
            <w:pPr>
              <w:spacing w:before="18" w:line="262" w:lineRule="auto"/>
              <w:ind w:left="23" w:right="949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534A2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950BE2" w:rsidTr="004A1339">
        <w:trPr>
          <w:trHeight w:hRule="exact" w:val="31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27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7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nd.</w:t>
            </w:r>
          </w:p>
        </w:tc>
      </w:tr>
      <w:tr w:rsidR="0032138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agend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doven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proofErr w:type="spellEnd"/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oombanen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3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1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394DD6" w:rsidTr="0074331F">
        <w:trPr>
          <w:trHeight w:hRule="exact" w:val="127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2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Opgeslagen goederen uit ruimte verwijderen.</w:t>
            </w:r>
          </w:p>
          <w:p w:rsidR="00394DD6" w:rsidRPr="00534A2B" w:rsidRDefault="00394DD6">
            <w:pPr>
              <w:rPr>
                <w:lang w:val="nl-BE"/>
              </w:rPr>
            </w:pPr>
            <w:r>
              <w:rPr>
                <w:noProof/>
                <w:lang w:val="nl-BE" w:eastAsia="nl-BE"/>
              </w:rPr>
              <w:drawing>
                <wp:inline distT="0" distB="0" distL="0" distR="0" wp14:anchorId="687852C9" wp14:editId="6B0CE8D8">
                  <wp:extent cx="1085850" cy="609483"/>
                  <wp:effectExtent l="0" t="0" r="0" b="63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P_20151216_14_27_00_Pro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963" cy="610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138D" w:rsidRPr="006F2A5E" w:rsidTr="00CF0946">
        <w:trPr>
          <w:trHeight w:hRule="exact" w:val="6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5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6F2A5E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 w:rsidP="006F2A5E">
            <w:pPr>
              <w:rPr>
                <w:lang w:val="nl-BE"/>
              </w:rPr>
            </w:pPr>
          </w:p>
        </w:tc>
      </w:tr>
      <w:tr w:rsidR="0032138D" w:rsidRPr="00950BE2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59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h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Jaarlijkse IR inspectie door GRC.</w:t>
            </w:r>
          </w:p>
        </w:tc>
      </w:tr>
      <w:tr w:rsidR="0032138D" w:rsidTr="00CF0946">
        <w:trPr>
          <w:trHeight w:hRule="exact" w:val="5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A1339" w:rsidRPr="00534A2B" w:rsidTr="00534A2B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dampen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6F2A5E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 w:rsidP="009D5853">
            <w:pPr>
              <w:rPr>
                <w:lang w:val="nl-BE"/>
              </w:rPr>
            </w:pPr>
          </w:p>
        </w:tc>
      </w:tr>
      <w:tr w:rsidR="00CF0946" w:rsidTr="00534A2B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CF0946" w:rsidRPr="00803111" w:rsidRDefault="00CF0946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nagez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F0946" w:rsidRPr="00803111" w:rsidRDefault="00CF0946" w:rsidP="00534A2B">
            <w:pPr>
              <w:spacing w:before="18" w:line="262" w:lineRule="auto"/>
              <w:ind w:left="23" w:right="2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F0946" w:rsidRDefault="00CF0946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950BE2">
        <w:trPr>
          <w:trHeight w:hRule="exact" w:val="15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euz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 :</w:t>
            </w:r>
            <w:proofErr w:type="gramEnd"/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noodgeva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bouwma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gebouwe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30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 xml:space="preserve">Plan met uitwendige </w:t>
            </w:r>
            <w:proofErr w:type="spellStart"/>
            <w:r w:rsidRPr="00534A2B">
              <w:rPr>
                <w:lang w:val="nl-BE"/>
              </w:rPr>
              <w:t>invloedsfactoren</w:t>
            </w:r>
            <w:proofErr w:type="spellEnd"/>
            <w:r w:rsidRPr="00534A2B">
              <w:rPr>
                <w:lang w:val="nl-BE"/>
              </w:rPr>
              <w:t xml:space="preserve"> dient opgesteld te worden.</w:t>
            </w:r>
          </w:p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950BE2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8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4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950BE2" w:rsidTr="00534A2B">
        <w:trPr>
          <w:trHeight w:hRule="exact" w:val="84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1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ty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>
            <w:pPr>
              <w:rPr>
                <w:lang w:val="nl-BE"/>
              </w:rPr>
            </w:pPr>
            <w:r>
              <w:rPr>
                <w:lang w:val="nl-BE"/>
              </w:rPr>
              <w:t>Maximale stroomsterkte vermelden op bord</w:t>
            </w:r>
          </w:p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tij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950BE2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9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3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rop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5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eweegb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6C5222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6C5222" w:rsidRPr="00803111" w:rsidRDefault="006C5222" w:rsidP="009D5853">
            <w:pPr>
              <w:spacing w:before="18" w:line="262" w:lineRule="auto"/>
              <w:ind w:left="23" w:right="5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eeë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6C5222" w:rsidRPr="00803111" w:rsidRDefault="006C5222" w:rsidP="009D5853">
            <w:pPr>
              <w:spacing w:before="18"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6C5222" w:rsidRDefault="006C5222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  <w:tr w:rsidR="006C5222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950BE2" w:rsidTr="006C5222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10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nt</w:t>
            </w:r>
            <w:r w:rsidRPr="00803111">
              <w:rPr>
                <w:rFonts w:ascii="Arial" w:eastAsia="Arial" w:hAnsi="Arial" w:cs="Arial"/>
                <w:b/>
                <w:spacing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bru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s</w:t>
            </w:r>
          </w:p>
        </w:tc>
      </w:tr>
      <w:tr w:rsidR="0032138D" w:rsidRPr="00950BE2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Installatie stemt niet overeen met het opgestelde plan.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  <w:p w:rsidR="0032138D" w:rsidRPr="00803111" w:rsidRDefault="00803111">
            <w:pPr>
              <w:spacing w:before="18" w:line="262" w:lineRule="auto"/>
              <w:ind w:left="23" w:right="2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 xml:space="preserve">Opstellen van plan met uitwendige </w:t>
            </w:r>
            <w:proofErr w:type="spellStart"/>
            <w:r w:rsidRPr="00534A2B">
              <w:rPr>
                <w:lang w:val="nl-BE"/>
              </w:rPr>
              <w:t>invloedsfactoren</w:t>
            </w:r>
            <w:proofErr w:type="spellEnd"/>
            <w:r w:rsidRPr="00534A2B">
              <w:rPr>
                <w:lang w:val="nl-BE"/>
              </w:rPr>
              <w:t>.</w:t>
            </w:r>
          </w:p>
        </w:tc>
      </w:tr>
      <w:tr w:rsidR="009D5853" w:rsidRPr="00950BE2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.2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m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(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lijk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 zijn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tsyst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B52DA4" w:rsidP="009D5853">
            <w:pPr>
              <w:rPr>
                <w:lang w:val="nl-BE"/>
              </w:rPr>
            </w:pPr>
            <w:r w:rsidRPr="00B52DA4">
              <w:rPr>
                <w:lang w:val="nl-BE"/>
              </w:rPr>
              <w:t>Aanduiding op borden dient aangebracht te worden.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is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ilig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te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9D5853">
            <w:r>
              <w:t xml:space="preserve">Up to date </w:t>
            </w:r>
            <w:proofErr w:type="spellStart"/>
            <w:r>
              <w:t>brengen</w:t>
            </w:r>
            <w:proofErr w:type="spellEnd"/>
            <w:r>
              <w:t xml:space="preserve"> van schema´s.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gegeve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elektrische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RPr="00B52DA4" w:rsidTr="0074331F">
        <w:trPr>
          <w:trHeight w:hRule="exact" w:val="146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kse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B52DA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9D5853" w:rsidP="009D5853">
            <w:pPr>
              <w:rPr>
                <w:lang w:val="nl-BE"/>
              </w:rPr>
            </w:pPr>
          </w:p>
        </w:tc>
      </w:tr>
      <w:tr w:rsidR="009D5853" w:rsidRPr="00394DD6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en stroombanen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geïdentificeerd (nummer, naam).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ilig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74331F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F0B9A" w:rsidRPr="008F0B9A" w:rsidRDefault="008F0B9A" w:rsidP="009D5853">
            <w:pPr>
              <w:rPr>
                <w:lang w:val="nl-BE"/>
              </w:rPr>
            </w:pP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iste 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rift 'st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'.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ct 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ij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RPr="0074331F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voorwerpen.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equen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oegan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st,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dba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74331F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74331F" w:rsidRDefault="009D5853" w:rsidP="009D5853">
            <w:pPr>
              <w:rPr>
                <w:lang w:val="nl-BE"/>
              </w:rPr>
            </w:pPr>
          </w:p>
        </w:tc>
      </w:tr>
    </w:tbl>
    <w:p w:rsidR="0032138D" w:rsidRPr="0074331F" w:rsidRDefault="0032138D">
      <w:pPr>
        <w:rPr>
          <w:lang w:val="nl-BE"/>
        </w:rPr>
        <w:sectPr w:rsidR="0032138D" w:rsidRPr="0074331F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4331F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74331F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74331F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6F2A5E" w:rsidTr="006F2A5E">
        <w:trPr>
          <w:trHeight w:hRule="exact" w:val="4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8F0B9A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kleurencodes van de bedrading werd niet gerespecteerd.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Bemoeilijkte identificatie,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bron van vergissingen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300A77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6F2A5E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leidingen en kabels zijn in onvoldoende mate gefixeerd of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vastgemaakt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loskomen</w:t>
            </w:r>
            <w:proofErr w:type="spellEnd"/>
            <w:r w:rsidRPr="009D5853">
              <w:rPr>
                <w:sz w:val="19"/>
                <w:szCs w:val="19"/>
              </w:rPr>
              <w:t xml:space="preserve"> van </w:t>
            </w:r>
            <w:proofErr w:type="spellStart"/>
            <w:r w:rsidRPr="009D5853">
              <w:rPr>
                <w:sz w:val="19"/>
                <w:szCs w:val="19"/>
              </w:rPr>
              <w:t>verbindingen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6F2A5E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bedrading is niet ordelijk vastgemaakt of zit niet achter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gesloten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kabelgoten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bedrading,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950BE2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 w:rsidR="00172B2A">
              <w:rPr>
                <w:sz w:val="19"/>
                <w:szCs w:val="19"/>
              </w:rPr>
              <w:t>10.12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zijn losse kabels of draden met blote aansluitdraad,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waarvan het uiteinde niet is afgemaakt of geïsoleerd, aanwezig in de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mogelijke 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4331F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74331F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74331F">
              <w:rPr>
                <w:lang w:val="nl-BE"/>
              </w:rPr>
              <w:t>Niet gebruikte bekabeling en automaten verwijderen uit het bord.</w:t>
            </w:r>
          </w:p>
        </w:tc>
      </w:tr>
      <w:tr w:rsidR="009D5853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Het elektrisch materiaal is onvoldoende stevig bevestigd.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elektrisch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materieel, 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Tr="006F2A5E">
        <w:trPr>
          <w:trHeight w:hRule="exact" w:val="7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installatieverantwoordelijke aangeduid.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verantwoordelijke voor toezicht op de installatie </w:t>
            </w:r>
            <w:proofErr w:type="gramStart"/>
            <w:r w:rsidRPr="009D5853">
              <w:rPr>
                <w:sz w:val="19"/>
                <w:szCs w:val="19"/>
                <w:lang w:val="nl-BE"/>
              </w:rPr>
              <w:t>inzake</w:t>
            </w:r>
            <w:proofErr w:type="gramEnd"/>
            <w:r w:rsidRPr="009D5853">
              <w:rPr>
                <w:sz w:val="19"/>
                <w:szCs w:val="19"/>
                <w:lang w:val="nl-BE"/>
              </w:rPr>
              <w:t xml:space="preserve"> gebruik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Zie</w:t>
            </w:r>
            <w:proofErr w:type="spellEnd"/>
            <w:r>
              <w:rPr>
                <w:sz w:val="19"/>
                <w:szCs w:val="19"/>
              </w:rPr>
              <w:t xml:space="preserve"> procedure EHSVP044, electrical safety.</w:t>
            </w:r>
          </w:p>
        </w:tc>
      </w:tr>
      <w:tr w:rsidR="009D5853" w:rsidTr="006F2A5E">
        <w:trPr>
          <w:trHeight w:hRule="exact" w:val="97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wordt er geen werkverantwoordelijke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aangeduid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of </w:t>
            </w:r>
            <w:proofErr w:type="spellStart"/>
            <w:r w:rsidRPr="009D5853">
              <w:rPr>
                <w:sz w:val="19"/>
                <w:szCs w:val="19"/>
              </w:rPr>
              <w:t>bepaald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planning werkzaamheden en coördinatie met installatieverantwoordelijke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Zie</w:t>
            </w:r>
            <w:proofErr w:type="spellEnd"/>
            <w:r>
              <w:rPr>
                <w:sz w:val="19"/>
                <w:szCs w:val="19"/>
              </w:rPr>
              <w:t xml:space="preserve"> procedure EHSVP044, electrical safety.</w:t>
            </w:r>
          </w:p>
        </w:tc>
      </w:tr>
      <w:tr w:rsidR="009D5853" w:rsidRPr="00950BE2" w:rsidTr="006F2A5E">
        <w:trPr>
          <w:trHeight w:hRule="exact" w:val="113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wordt voorafgaand aan de werkzaamheden, aan of in 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nabijheid van elektrische installaties, geen risicobeoordeling gemaakt.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(Voor exploitatiewerkzaamheden of regelmatig wederkerende werkzaamheden volstaat een algemene procedure gesteund op een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risico-analyse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Zie instructiekaart SICVI010, werken aan LS installaties.</w:t>
            </w:r>
          </w:p>
        </w:tc>
      </w:tr>
      <w:tr w:rsidR="007E73A5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algemene procedure, gesteund op een risico-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analyse, voor exploitatiewerkzaamheden of regelmatig wederkerende werkzaamheden.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6F2A5E">
        <w:trPr>
          <w:trHeight w:hRule="exact" w:val="8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voorafgaandelijk aan de werkzaamheden, geen overleg,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geen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informatieuitwisseling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en geen bepaling van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gezamelijke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maatregelen tussen de installatieverantwoordelijke en de werkverantwoordelijke.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6F2A5E">
        <w:trPr>
          <w:trHeight w:hRule="exact" w:val="8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worden gestart zonder officieel akkoord van de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installatieverantwoordelijke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 coördinatie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en bepaling van 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172B2A" w:rsidTr="007E73A5">
        <w:trPr>
          <w:trHeight w:hRule="exact" w:val="7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lijst voorhanden van werknemers die bevoegd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verklaard werden door de werkgever als BA4 of BA5 en die aanduidt voor welke werkzaamheden </w:t>
            </w:r>
            <w:proofErr w:type="gramStart"/>
            <w:r w:rsidRPr="009D5853">
              <w:rPr>
                <w:sz w:val="19"/>
                <w:szCs w:val="19"/>
                <w:lang w:val="nl-BE"/>
              </w:rPr>
              <w:t xml:space="preserve">en  </w:t>
            </w:r>
            <w:proofErr w:type="gramEnd"/>
            <w:r w:rsidRPr="009D5853">
              <w:rPr>
                <w:sz w:val="19"/>
                <w:szCs w:val="19"/>
                <w:lang w:val="nl-BE"/>
              </w:rPr>
              <w:t>installatieonderdelen dat geldt.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werkzaamheden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uitgevoerd</w:t>
            </w:r>
            <w:proofErr w:type="spellEnd"/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 xml:space="preserve">door </w:t>
            </w:r>
            <w:proofErr w:type="spellStart"/>
            <w:r w:rsidRPr="009D5853">
              <w:rPr>
                <w:sz w:val="19"/>
                <w:szCs w:val="19"/>
              </w:rPr>
              <w:t>onbevoegden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950BE2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bevoegdheidsattesten of verklaringen zijn niet 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beschikking gesteld aan de werknemers in kwestie.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door werknemers, die niet bewust zijn dat ze daar niet bevoegd voor zijn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Attesten dienen nog ondertekend te worden.</w:t>
            </w:r>
          </w:p>
        </w:tc>
      </w:tr>
      <w:tr w:rsidR="009D5853" w:rsidTr="007E73A5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opleiding en periodieke training voor de werknemers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werkzaamheden onder spanning en buiten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onvoldoende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opleiding</w:t>
            </w:r>
            <w:proofErr w:type="spellEnd"/>
            <w:r w:rsidRPr="009D5853">
              <w:rPr>
                <w:sz w:val="19"/>
                <w:szCs w:val="19"/>
              </w:rPr>
              <w:t xml:space="preserve"> 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training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950BE2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werkplek wordt niet afgebakend en er wordt geen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signalering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aangebracht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geen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waarschuwing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proofErr w:type="spellStart"/>
            <w:r w:rsidRPr="00172B2A">
              <w:rPr>
                <w:sz w:val="19"/>
                <w:szCs w:val="19"/>
                <w:lang w:val="nl-BE"/>
              </w:rPr>
              <w:t>Werkzone</w:t>
            </w:r>
            <w:proofErr w:type="spellEnd"/>
            <w:r w:rsidRPr="00172B2A">
              <w:rPr>
                <w:sz w:val="19"/>
                <w:szCs w:val="19"/>
                <w:lang w:val="nl-BE"/>
              </w:rPr>
              <w:t xml:space="preserve"> dient beter afgebakend te worden tijdens werkzaamheden.</w:t>
            </w:r>
          </w:p>
        </w:tc>
      </w:tr>
      <w:tr w:rsidR="009D5853" w:rsidTr="00172B2A">
        <w:trPr>
          <w:trHeight w:hRule="exact" w:val="9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A97BEE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door derden wordt er niet de nodige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informatie uitgewisseld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mbt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risico's eigen aan de elektrische installatie en eigen aan de werkzaamheden die uit te voeren zijn. </w:t>
            </w:r>
            <w:r w:rsidRPr="009D5853">
              <w:rPr>
                <w:sz w:val="19"/>
                <w:szCs w:val="19"/>
              </w:rPr>
              <w:t xml:space="preserve">(incl. </w:t>
            </w:r>
            <w:proofErr w:type="spellStart"/>
            <w:r w:rsidRPr="009D5853">
              <w:rPr>
                <w:sz w:val="19"/>
                <w:szCs w:val="19"/>
              </w:rPr>
              <w:t>oude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elektrische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installatiedelen</w:t>
            </w:r>
            <w:proofErr w:type="spellEnd"/>
            <w:r w:rsidRPr="009D5853">
              <w:rPr>
                <w:sz w:val="19"/>
                <w:szCs w:val="19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72B2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elektrische installaties zijn toegankelijk voor niet-bevoegde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personen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blootstelling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aan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elektrische</w:t>
            </w:r>
            <w:proofErr w:type="spellEnd"/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risico's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950BE2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van werkzaamheden wordt de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installatie of installatieonderdeel niet altijd afgeschakeld of gescheiden van de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aan installatiedelen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CB1357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CB1357">
              <w:rPr>
                <w:sz w:val="19"/>
                <w:szCs w:val="19"/>
                <w:lang w:val="nl-BE"/>
              </w:rPr>
              <w:t xml:space="preserve">Toepassen van LOTO procedure </w:t>
            </w:r>
            <w:r w:rsidR="00CB1357" w:rsidRPr="00CB1357">
              <w:rPr>
                <w:sz w:val="19"/>
                <w:szCs w:val="19"/>
                <w:lang w:val="nl-BE"/>
              </w:rPr>
              <w:t>EHSV036</w:t>
            </w:r>
          </w:p>
        </w:tc>
      </w:tr>
      <w:tr w:rsidR="007E73A5" w:rsidTr="007E73A5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 w:rsidRPr="00CB1357">
              <w:rPr>
                <w:rFonts w:eastAsia="Arial"/>
                <w:spacing w:val="-1"/>
                <w:sz w:val="19"/>
                <w:szCs w:val="19"/>
                <w:lang w:val="nl-BE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2</w:t>
            </w:r>
            <w:r w:rsidR="00172B2A"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6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>
              <w:rPr>
                <w:rFonts w:eastAsia="Arial"/>
                <w:spacing w:val="-1"/>
                <w:sz w:val="19"/>
                <w:szCs w:val="19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="00172B2A">
              <w:rPr>
                <w:rFonts w:eastAsia="Arial"/>
                <w:spacing w:val="-1"/>
                <w:sz w:val="19"/>
                <w:szCs w:val="19"/>
              </w:rPr>
              <w:t>28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ongew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  <w:proofErr w:type="spellEnd"/>
          </w:p>
          <w:p w:rsidR="007E73A5" w:rsidRPr="00803111" w:rsidRDefault="007E73A5" w:rsidP="00534A2B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29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gram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vóó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goed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3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30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7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7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strik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opgevo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CB1357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Tr="00CB1357">
        <w:trPr>
          <w:trHeight w:hRule="exact" w:val="11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</w:p>
          <w:p w:rsidR="009D5853" w:rsidRPr="00803111" w:rsidRDefault="009D5853" w:rsidP="009D5853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andwonden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</w:t>
            </w:r>
            <w:proofErr w:type="spell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9D5853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duu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proofErr w:type="spellEnd"/>
            <w:proofErr w:type="gramEnd"/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7E73A5" w:rsidTr="00CB1357">
        <w:trPr>
          <w:trHeight w:hRule="exact" w:val="16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7E73A5" w:rsidRPr="00803111" w:rsidRDefault="007E73A5" w:rsidP="00534A2B">
            <w:pPr>
              <w:spacing w:before="18" w:line="262" w:lineRule="auto"/>
              <w:ind w:left="23" w:right="1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,...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ssific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7E73A5" w:rsidRPr="00803111" w:rsidRDefault="007E73A5" w:rsidP="00534A2B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3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a</w:t>
            </w:r>
          </w:p>
          <w:p w:rsidR="007E73A5" w:rsidRPr="00803111" w:rsidRDefault="007E73A5" w:rsidP="00534A2B">
            <w:pPr>
              <w:spacing w:before="18" w:line="262" w:lineRule="auto"/>
              <w:ind w:left="23" w:right="68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CB1357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394DD6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394DD6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 en 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394DD6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394DD6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394DD6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394DD6">
            <w:pPr>
              <w:spacing w:before="18" w:line="262" w:lineRule="auto"/>
              <w:ind w:left="23" w:right="51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oze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CB1357" w:rsidRPr="00803111" w:rsidRDefault="00CB1357" w:rsidP="00394DD6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Default="00CB1357" w:rsidP="00394DD6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/>
        </w:tc>
      </w:tr>
      <w:tr w:rsidR="00950BE2" w:rsidRPr="00910569" w:rsidTr="00950BE2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50BE2" w:rsidRDefault="00950BE2" w:rsidP="00AE3ACD">
            <w:pPr>
              <w:spacing w:line="180" w:lineRule="exact"/>
              <w:ind w:left="129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10.40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50BE2" w:rsidRPr="00910569" w:rsidRDefault="00950BE2" w:rsidP="00AE3ACD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10569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Zijn “ oude “ elektrische installaties of </w:t>
            </w:r>
            <w:proofErr w:type="gramStart"/>
            <w:r w:rsidRPr="00910569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installatiedelen ,</w:t>
            </w:r>
            <w:proofErr w:type="gramEnd"/>
            <w:r w:rsidRPr="00910569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die niet conform zijn aan het AREI als dusdanig ge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ïdentificeerd en zichtbaar gesignaleerd.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50BE2" w:rsidRPr="00950BE2" w:rsidRDefault="00950BE2" w:rsidP="00950BE2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50BE2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Niet bewust zijn dat delen niet voldoen aan het AREI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50BE2" w:rsidRPr="00950BE2" w:rsidRDefault="00950BE2" w:rsidP="00950BE2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950BE2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50BE2" w:rsidRPr="00950BE2" w:rsidRDefault="00950BE2" w:rsidP="00AE3ACD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50BE2" w:rsidRPr="00950BE2" w:rsidRDefault="00950BE2" w:rsidP="00AE3ACD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50BE2" w:rsidRPr="00950BE2" w:rsidRDefault="00950BE2" w:rsidP="00AE3ACD">
            <w:pPr>
              <w:jc w:val="center"/>
            </w:pPr>
            <w:r w:rsidRPr="00950BE2">
              <w:t>X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50BE2" w:rsidRPr="00950BE2" w:rsidRDefault="00950BE2" w:rsidP="00AE3ACD">
            <w:proofErr w:type="spellStart"/>
            <w:r w:rsidRPr="00950BE2">
              <w:t>Identificatie</w:t>
            </w:r>
            <w:proofErr w:type="spellEnd"/>
            <w:r w:rsidRPr="00950BE2">
              <w:t xml:space="preserve"> op </w:t>
            </w:r>
            <w:proofErr w:type="spellStart"/>
            <w:r w:rsidRPr="00950BE2">
              <w:t>bord</w:t>
            </w:r>
            <w:proofErr w:type="spellEnd"/>
            <w:r w:rsidRPr="00950BE2">
              <w:t xml:space="preserve"> </w:t>
            </w:r>
            <w:proofErr w:type="spellStart"/>
            <w:r w:rsidRPr="00950BE2">
              <w:t>aanbrengen</w:t>
            </w:r>
            <w:proofErr w:type="spellEnd"/>
            <w:r w:rsidRPr="00950BE2">
              <w:t>.</w:t>
            </w:r>
          </w:p>
        </w:tc>
      </w:tr>
      <w:tr w:rsidR="00CB1357" w:rsidTr="00CB1357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950BE2">
              <w:rPr>
                <w:rFonts w:ascii="Arial" w:eastAsia="Arial" w:hAnsi="Arial" w:cs="Arial"/>
                <w:spacing w:val="-1"/>
                <w:sz w:val="17"/>
                <w:szCs w:val="17"/>
              </w:rPr>
              <w:t>41</w:t>
            </w:r>
            <w:bookmarkStart w:id="0" w:name="_GoBack"/>
            <w:bookmarkEnd w:id="0"/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15"/>
      </w:tblGrid>
      <w:tr w:rsidR="00F65661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7E73A5" w:rsidRPr="00950BE2" w:rsidTr="00F65661">
        <w:trPr>
          <w:gridAfter w:val="1"/>
          <w:wAfter w:w="15" w:type="dxa"/>
          <w:trHeight w:hRule="exact" w:val="552"/>
        </w:trPr>
        <w:tc>
          <w:tcPr>
            <w:tcW w:w="14523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7E73A5" w:rsidRPr="00803111" w:rsidRDefault="007E73A5" w:rsidP="00534A2B">
            <w:pPr>
              <w:spacing w:before="15" w:line="270" w:lineRule="auto"/>
              <w:ind w:left="28" w:right="480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et-e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3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zij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out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ht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4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uurorg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uur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7E73A5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 xml:space="preserve">   </w:t>
            </w:r>
            <w:r w:rsidRPr="006C5222">
              <w:rPr>
                <w:sz w:val="19"/>
                <w:szCs w:val="19"/>
                <w:lang w:val="nl-BE"/>
              </w:rPr>
              <w:t>11.1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6C5222">
              <w:rPr>
                <w:sz w:val="19"/>
                <w:szCs w:val="19"/>
                <w:lang w:val="nl-BE"/>
              </w:rPr>
              <w:t>Voor de voeding van de stuurkringen zijn geen</w:t>
            </w:r>
          </w:p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6C5222">
              <w:rPr>
                <w:sz w:val="19"/>
                <w:szCs w:val="19"/>
              </w:rPr>
              <w:t>scheidingstransfo's</w:t>
            </w:r>
            <w:proofErr w:type="spellEnd"/>
            <w:proofErr w:type="gram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gebruikt</w:t>
            </w:r>
            <w:proofErr w:type="spellEnd"/>
            <w:r w:rsidRPr="006C5222">
              <w:rPr>
                <w:sz w:val="19"/>
                <w:szCs w:val="19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6C5222">
              <w:rPr>
                <w:sz w:val="19"/>
                <w:szCs w:val="19"/>
              </w:rPr>
              <w:t>geen</w:t>
            </w:r>
            <w:proofErr w:type="spell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veilige</w:t>
            </w:r>
            <w:proofErr w:type="spell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scheiding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Pr="006C5222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6C5222">
              <w:rPr>
                <w:sz w:val="15"/>
                <w:szCs w:val="15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CB1357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L 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  <w:proofErr w:type="spellEnd"/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RPr="00A97BEE" w:rsidTr="00F65661">
        <w:trPr>
          <w:gridAfter w:val="1"/>
          <w:wAfter w:w="15" w:type="dxa"/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gram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bemoe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A97BEE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B830A2" w:rsidRDefault="007E73A5" w:rsidP="00534A2B">
            <w:pPr>
              <w:rPr>
                <w:lang w:val="nl-BE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tisc</w:t>
            </w:r>
            <w:r>
              <w:rPr>
                <w:rFonts w:ascii="Arial" w:eastAsia="Arial" w:hAnsi="Arial" w:cs="Arial"/>
                <w:sz w:val="17"/>
                <w:szCs w:val="17"/>
              </w:rPr>
              <w:t>h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B830A2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226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14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B830A2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B830A2" w:rsidRPr="00950BE2" w:rsidTr="00F65661">
        <w:trPr>
          <w:trHeight w:hRule="exact" w:val="264"/>
        </w:trPr>
        <w:tc>
          <w:tcPr>
            <w:tcW w:w="1453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B830A2" w:rsidRPr="00803111" w:rsidRDefault="00B830A2" w:rsidP="00394DD6">
            <w:pPr>
              <w:spacing w:before="3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bt</w:t>
            </w:r>
            <w:proofErr w:type="spellEnd"/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n sterk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B830A2" w:rsidRPr="00803111" w:rsidRDefault="00B830A2" w:rsidP="00394DD6">
            <w:pPr>
              <w:spacing w:before="18" w:line="262" w:lineRule="auto"/>
              <w:ind w:left="23" w:right="7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394DD6">
            <w:pPr>
              <w:spacing w:before="18" w:line="262" w:lineRule="auto"/>
              <w:ind w:left="23" w:right="2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394DD6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/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394DD6">
            <w:pPr>
              <w:spacing w:line="180" w:lineRule="exact"/>
              <w:ind w:left="23" w:right="20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B830A2" w:rsidRPr="00803111" w:rsidRDefault="00B830A2" w:rsidP="00394DD6">
            <w:pPr>
              <w:spacing w:before="18" w:line="262" w:lineRule="auto"/>
              <w:ind w:left="23" w:right="244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394DD6">
            <w:pPr>
              <w:spacing w:before="18" w:line="262" w:lineRule="auto"/>
              <w:ind w:left="23" w:right="20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394DD6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/>
        </w:tc>
      </w:tr>
      <w:tr w:rsidR="00B830A2" w:rsidTr="00F65661">
        <w:trPr>
          <w:trHeight w:hRule="exact" w:val="1189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394DD6">
            <w:pPr>
              <w:spacing w:before="18" w:line="262" w:lineRule="auto"/>
              <w:ind w:left="23" w:right="66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rcirc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394DD6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394DD6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/>
        </w:tc>
      </w:tr>
      <w:tr w:rsidR="00B830A2" w:rsidTr="00F65661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/>
        </w:tc>
      </w:tr>
    </w:tbl>
    <w:p w:rsidR="0032138D" w:rsidRPr="007E73A5" w:rsidRDefault="0032138D">
      <w:pPr>
        <w:rPr>
          <w:lang w:val="nl-BE"/>
        </w:rPr>
        <w:sectPr w:rsidR="0032138D" w:rsidRPr="007E73A5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E73A5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8"/>
      </w:tblGrid>
      <w:tr w:rsidR="00F65661" w:rsidTr="00B830A2">
        <w:trPr>
          <w:gridAfter w:val="1"/>
          <w:wAfter w:w="8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 w:rsidP="00534A2B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Default="00D972C8" w:rsidP="00534A2B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13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pacing w:val="-1"/>
                <w:w w:val="102"/>
              </w:rPr>
              <w:t>Bes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ett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w w:val="10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c</w:t>
            </w:r>
            <w:r>
              <w:rPr>
                <w:rFonts w:ascii="Arial" w:eastAsia="Arial" w:hAnsi="Arial" w:cs="Arial"/>
                <w:b/>
                <w:w w:val="10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'</w:t>
            </w:r>
            <w:r>
              <w:rPr>
                <w:rFonts w:ascii="Arial" w:eastAsia="Arial" w:hAnsi="Arial" w:cs="Arial"/>
                <w:b/>
                <w:w w:val="102"/>
              </w:rPr>
              <w:t>s</w:t>
            </w:r>
            <w:proofErr w:type="spellEnd"/>
          </w:p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972C8" w:rsidRPr="00803111" w:rsidRDefault="00D972C8" w:rsidP="00534A2B">
            <w:pPr>
              <w:spacing w:before="18" w:line="262" w:lineRule="auto"/>
              <w:ind w:left="23" w:right="3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D972C8" w:rsidRDefault="00D972C8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proofErr w:type="spellEnd"/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D972C8" w:rsidRPr="00803111" w:rsidRDefault="00D972C8" w:rsidP="00534A2B">
            <w:pPr>
              <w:spacing w:before="18" w:line="262" w:lineRule="auto"/>
              <w:ind w:left="23" w:right="57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20563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RP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Pr="00D972C8" w:rsidRDefault="00D972C8" w:rsidP="00D972C8">
            <w:r w:rsidRPr="00D972C8">
              <w:rPr>
                <w:b/>
              </w:rPr>
              <w:t xml:space="preserve">14. </w:t>
            </w:r>
            <w:proofErr w:type="spellStart"/>
            <w:r w:rsidRPr="00D972C8">
              <w:rPr>
                <w:b/>
              </w:rPr>
              <w:t>Risico's</w:t>
            </w:r>
            <w:proofErr w:type="spellEnd"/>
            <w:r w:rsidRPr="00D972C8">
              <w:rPr>
                <w:b/>
              </w:rPr>
              <w:t xml:space="preserve"> van </w:t>
            </w:r>
            <w:proofErr w:type="spellStart"/>
            <w:r w:rsidRPr="00D972C8">
              <w:rPr>
                <w:b/>
              </w:rPr>
              <w:t>bewegingen</w:t>
            </w:r>
            <w:proofErr w:type="spellEnd"/>
          </w:p>
        </w:tc>
      </w:tr>
      <w:tr w:rsidR="00D972C8" w:rsidRPr="00D972C8" w:rsidTr="00B830A2">
        <w:trPr>
          <w:trHeight w:hRule="exact" w:val="1282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>
              <w:t xml:space="preserve">  </w:t>
            </w:r>
            <w:r w:rsidRPr="00D972C8">
              <w:t>14.1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De elektrische installaties of delen ervan, zijn niet bestand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tegen bewegingen waaraan constructies onderhevig kunnen zijn. (</w:t>
            </w:r>
            <w:proofErr w:type="spellStart"/>
            <w:r w:rsidRPr="00D972C8">
              <w:rPr>
                <w:lang w:val="nl-BE"/>
              </w:rPr>
              <w:t>vb</w:t>
            </w:r>
            <w:proofErr w:type="spellEnd"/>
            <w:r w:rsidRPr="00D972C8">
              <w:rPr>
                <w:lang w:val="nl-BE"/>
              </w:rPr>
              <w:t xml:space="preserve"> elektrische installaties op mobiele installaties)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vervorming en beschadiging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elektrische installatie, blootstelling elektrisch contact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Pr="00D972C8" w:rsidRDefault="00D972C8" w:rsidP="00A20563">
            <w:pPr>
              <w:jc w:val="center"/>
            </w:pPr>
            <w:r w:rsidRPr="00D972C8">
              <w:rPr>
                <w:i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  <w:tr w:rsidR="00D972C8" w:rsidRP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A20563" w:rsidP="00D972C8">
            <w:r>
              <w:t xml:space="preserve">  </w:t>
            </w:r>
            <w:r w:rsidR="00D972C8" w:rsidRPr="00D972C8">
              <w:t>14.2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roofErr w:type="spellStart"/>
            <w:r w:rsidRPr="00D972C8">
              <w:t>Andere</w:t>
            </w:r>
            <w:proofErr w:type="spellEnd"/>
            <w:r w:rsidRPr="00D972C8"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</w:tbl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Pr="00803111" w:rsidRDefault="00B830A2" w:rsidP="00B830A2">
      <w:pPr>
        <w:spacing w:line="200" w:lineRule="exact"/>
        <w:ind w:left="141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(*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) </w:t>
      </w:r>
      <w:r w:rsidRPr="00803111">
        <w:rPr>
          <w:rFonts w:ascii="Arial" w:eastAsia="Arial" w:hAnsi="Arial" w:cs="Arial"/>
          <w:b/>
          <w:spacing w:val="-45"/>
          <w:position w:val="-1"/>
          <w:sz w:val="18"/>
          <w:szCs w:val="18"/>
          <w:lang w:val="nl-BE"/>
        </w:rPr>
        <w:t xml:space="preserve"> 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b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n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d</w:t>
      </w:r>
      <w:r w:rsidRPr="00803111">
        <w:rPr>
          <w:rFonts w:ascii="Arial" w:eastAsia="Arial" w:hAnsi="Arial" w:cs="Arial"/>
          <w:b/>
          <w:spacing w:val="32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me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t</w:t>
      </w:r>
      <w:r w:rsidRPr="00803111">
        <w:rPr>
          <w:rFonts w:ascii="Arial" w:eastAsia="Arial" w:hAnsi="Arial" w:cs="Arial"/>
          <w:b/>
          <w:spacing w:val="16"/>
          <w:position w:val="-1"/>
          <w:sz w:val="18"/>
          <w:szCs w:val="18"/>
          <w:u w:val="thick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ke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u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ing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s</w:t>
      </w:r>
      <w:r w:rsidRPr="00803111">
        <w:rPr>
          <w:rFonts w:ascii="Arial" w:eastAsia="Arial" w:hAnsi="Arial" w:cs="Arial"/>
          <w:b/>
          <w:spacing w:val="-6"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ers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l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g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: </w:t>
      </w:r>
      <w:r w:rsidRPr="00803111">
        <w:rPr>
          <w:rFonts w:ascii="Arial" w:eastAsia="Arial" w:hAnsi="Arial" w:cs="Arial"/>
          <w:spacing w:val="9"/>
          <w:position w:val="-1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1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ome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3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nge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:</w:t>
      </w:r>
    </w:p>
    <w:p w:rsidR="00B830A2" w:rsidRPr="00803111" w:rsidRDefault="00B830A2" w:rsidP="00B830A2">
      <w:pPr>
        <w:spacing w:before="7" w:line="280" w:lineRule="exact"/>
        <w:rPr>
          <w:sz w:val="28"/>
          <w:szCs w:val="28"/>
          <w:lang w:val="nl-BE"/>
        </w:rPr>
      </w:pPr>
    </w:p>
    <w:p w:rsidR="00B830A2" w:rsidRPr="00803111" w:rsidRDefault="00B830A2" w:rsidP="00B830A2">
      <w:pPr>
        <w:spacing w:before="36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-73660</wp:posOffset>
                </wp:positionV>
                <wp:extent cx="450215" cy="333375"/>
                <wp:effectExtent l="8890" t="6985" r="7620" b="254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16"/>
                          <a:chExt cx="709" cy="525"/>
                        </a:xfrm>
                      </wpg:grpSpPr>
                      <wps:wsp>
                        <wps:cNvPr id="68" name="Freeform 75"/>
                        <wps:cNvSpPr>
                          <a:spLocks/>
                        </wps:cNvSpPr>
                        <wps:spPr bwMode="auto">
                          <a:xfrm>
                            <a:off x="1037" y="-99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99 -99"/>
                              <a:gd name="T3" fmla="*/ -99 h 492"/>
                              <a:gd name="T4" fmla="+- 0 1037 1037"/>
                              <a:gd name="T5" fmla="*/ T4 w 674"/>
                              <a:gd name="T6" fmla="+- 0 393 -99"/>
                              <a:gd name="T7" fmla="*/ 393 h 492"/>
                              <a:gd name="T8" fmla="+- 0 1711 1037"/>
                              <a:gd name="T9" fmla="*/ T8 w 674"/>
                              <a:gd name="T10" fmla="+- 0 393 -99"/>
                              <a:gd name="T11" fmla="*/ 393 h 492"/>
                              <a:gd name="T12" fmla="+- 0 1711 1037"/>
                              <a:gd name="T13" fmla="*/ T12 w 674"/>
                              <a:gd name="T14" fmla="+- 0 -99 -99"/>
                              <a:gd name="T15" fmla="*/ -99 h 492"/>
                              <a:gd name="T16" fmla="+- 0 1037 1037"/>
                              <a:gd name="T17" fmla="*/ T16 w 674"/>
                              <a:gd name="T18" fmla="+- 0 -99 -99"/>
                              <a:gd name="T19" fmla="*/ -99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6"/>
                        <wps:cNvSpPr>
                          <a:spLocks/>
                        </wps:cNvSpPr>
                        <wps:spPr bwMode="auto">
                          <a:xfrm>
                            <a:off x="1028" y="-107"/>
                            <a:ext cx="0" cy="506"/>
                          </a:xfrm>
                          <a:custGeom>
                            <a:avLst/>
                            <a:gdLst>
                              <a:gd name="T0" fmla="+- 0 -107 -107"/>
                              <a:gd name="T1" fmla="*/ -107 h 506"/>
                              <a:gd name="T2" fmla="+- 0 400 -107"/>
                              <a:gd name="T3" fmla="*/ 400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7"/>
                        <wps:cNvSpPr>
                          <a:spLocks/>
                        </wps:cNvSpPr>
                        <wps:spPr bwMode="auto">
                          <a:xfrm>
                            <a:off x="1710" y="-90"/>
                            <a:ext cx="0" cy="490"/>
                          </a:xfrm>
                          <a:custGeom>
                            <a:avLst/>
                            <a:gdLst>
                              <a:gd name="T0" fmla="+- 0 -90 -90"/>
                              <a:gd name="T1" fmla="*/ -90 h 490"/>
                              <a:gd name="T2" fmla="+- 0 400 -90"/>
                              <a:gd name="T3" fmla="*/ 400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8"/>
                        <wps:cNvSpPr>
                          <a:spLocks/>
                        </wps:cNvSpPr>
                        <wps:spPr bwMode="auto">
                          <a:xfrm>
                            <a:off x="1037" y="-98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9"/>
                        <wps:cNvSpPr>
                          <a:spLocks/>
                        </wps:cNvSpPr>
                        <wps:spPr bwMode="auto">
                          <a:xfrm>
                            <a:off x="1037" y="391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26" style="position:absolute;margin-left:50.95pt;margin-top:-5.8pt;width:35.45pt;height:26.25pt;z-index:-251657216;mso-position-horizontal-relative:page" coordorigin="1019,-116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">
                <v:shape id="Freeform 75" o:spid="_x0000_s1027" style="position:absolute;left:1037;top:-99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1ti8MA&#10;AADbAAAADwAAAGRycy9kb3ducmV2LnhtbERPz2vCMBS+D/Y/hDfwUmbqYDo6o4gy0B3WWr3s9mje&#10;2rLmpSRR2/9+OQw8fny/l+vBdOJKzreWFcymKQjiyuqWawXn08fzGwgfkDV2lknBSB7Wq8eHJWba&#10;3vhI1zLUIoawz1BBE0KfSemrhgz6qe2JI/djncEQoauldniL4aaTL2k6lwZbjg0N9rRtqPotL0ZB&#10;8fU9ykteJLvDPlnkicbEvX4qNXkaNu8gAg3hLv5377WCeRwbv8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1ti8MAAADbAAAADwAAAAAAAAAAAAAAAACYAgAAZHJzL2Rv&#10;d25yZXYueG1sUEsFBgAAAAAEAAQA9QAAAIgDAAAAAA==&#10;" path="m,l,492r674,l674,,,xe" fillcolor="#ff9" stroked="f">
                  <v:path arrowok="t" o:connecttype="custom" o:connectlocs="0,-99;0,393;674,393;674,-99;0,-99" o:connectangles="0,0,0,0,0"/>
                </v:shape>
                <v:shape id="Freeform 76" o:spid="_x0000_s1028" style="position:absolute;left:1028;top:-107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51t8MA&#10;AADbAAAADwAAAGRycy9kb3ducmV2LnhtbESPwWrDMBBE74X+g9hCbrWcHJzUjWJMoZBjnObQ3hZr&#10;a5laKyMptvP3VSHQ4zAzb5h9tdhBTORD71jBOstBELdO99wpuHy8P+9AhIiscXBMCm4UoDo8Puyx&#10;1G7mhqZz7ESCcChRgYlxLKUMrSGLIXMjcfK+nbcYk/Sd1B7nBLeD3OR5IS32nBYMjvRmqP05X62C&#10;az3spvB10r7ZrCfzWVya7ZwrtXpa6lcQkZb4H763j1pB8QJ/X9IP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51t8MAAADbAAAADwAAAAAAAAAAAAAAAACYAgAAZHJzL2Rv&#10;d25yZXYueG1sUEsFBgAAAAAEAAQA9QAAAIgDAAAAAA==&#10;" path="m,l,507e" filled="f" strokeweight=".94pt">
                  <v:path arrowok="t" o:connecttype="custom" o:connectlocs="0,-107;0,400" o:connectangles="0,0"/>
                </v:shape>
                <v:shape id="Freeform 77" o:spid="_x0000_s1029" style="position:absolute;left:1710;top:-90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BmN8IA&#10;AADbAAAADwAAAGRycy9kb3ducmV2LnhtbERPyW7CMBC9I/UfrEHiVhwWURQwqGIRHKhatvsQD0na&#10;eBxiA+Hv8aESx6e3j6e1KcSNKpdbVtBpRyCIE6tzThUc9sv3IQjnkTUWlknBgxxMJ2+NMcba3nlL&#10;t51PRQhhF6OCzPsyltIlGRl0bVsSB+5sK4M+wCqVusJ7CDeF7EbRQBrMOTRkWNIso+RvdzUK1vPf&#10;5eqc9zfJ16FXfp+Oi0v3Z6FUq1l/jkB4qv1L/O9eawUfYX34E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wGY3wgAAANsAAAAPAAAAAAAAAAAAAAAAAJgCAABkcnMvZG93&#10;bnJldi54bWxQSwUGAAAAAAQABAD1AAAAhwMAAAAA&#10;" path="m,l,490e" filled="f" strokeweight=".94pt">
                  <v:path arrowok="t" o:connecttype="custom" o:connectlocs="0,-90;0,400" o:connectangles="0,0"/>
                </v:shape>
                <v:shape id="Freeform 78" o:spid="_x0000_s1030" style="position:absolute;left:1037;top:-98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DPMMA&#10;AADbAAAADwAAAGRycy9kb3ducmV2LnhtbESPW4vCMBSE3wX/QzjCvsiauogtXaMsCws+CV5AfDs0&#10;pxdsTkqS1fbfG0HwcZiZb5jVpjetuJHzjWUF81kCgriwuuFKwen495mB8AFZY2uZFAzkYbMej1aY&#10;a3vnPd0OoRIRwj5HBXUIXS6lL2oy6Ge2I45eaZ3BEKWrpHZ4j3DTyq8kWUqDDceFGjv6ram4Hv6N&#10;gsvlLLuBymyx207T4XR1QzimSn1M+p9vEIH68A6/2lutIJ3D80v8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JDPM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v:shape id="Freeform 79" o:spid="_x0000_s1031" style="position:absolute;left:1037;top:391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dS8MA&#10;AADbAAAADwAAAGRycy9kb3ducmV2LnhtbESPT4vCMBTE78J+h/AWvIhNtyxWqlGWBcGT4B8Qb4/m&#10;2Rabl5Jktf32RljwOMzMb5jlujetuJPzjWUFX0kKgri0uuFKwem4mc5B+ICssbVMCgbysF59jJZY&#10;aPvgPd0PoRIRwr5ABXUIXSGlL2sy6BPbEUfvap3BEKWrpHb4iHDTyixNZ9Jgw3Ghxo5+aypvhz+j&#10;4HI5y26g6/x7t53kw+nmhnDMlRp/9j8LEIH68A7/t7daQZ7B60v8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DdS8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sz w:val="17"/>
          <w:szCs w:val="17"/>
          <w:lang w:val="nl-BE"/>
        </w:rPr>
        <w:t xml:space="preserve">1       </w:t>
      </w:r>
      <w:r w:rsidRPr="00803111">
        <w:rPr>
          <w:rFonts w:ascii="Arial" w:eastAsia="Arial" w:hAnsi="Arial" w:cs="Arial"/>
          <w:spacing w:val="-40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1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1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be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g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za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oepa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ssi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p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eu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rsl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g</w:t>
      </w: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9" w:line="220" w:lineRule="exact"/>
        <w:rPr>
          <w:sz w:val="22"/>
          <w:szCs w:val="22"/>
          <w:lang w:val="nl-BE"/>
        </w:rPr>
      </w:pPr>
    </w:p>
    <w:p w:rsidR="00B830A2" w:rsidRPr="00803111" w:rsidRDefault="00B830A2" w:rsidP="00B830A2">
      <w:pPr>
        <w:spacing w:line="160" w:lineRule="exact"/>
        <w:ind w:left="822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2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-3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zoa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lti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c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e</w:t>
      </w:r>
    </w:p>
    <w:p w:rsidR="00B830A2" w:rsidRPr="00803111" w:rsidRDefault="00B830A2" w:rsidP="00B830A2">
      <w:pPr>
        <w:spacing w:line="220" w:lineRule="exact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-135255</wp:posOffset>
                </wp:positionV>
                <wp:extent cx="450215" cy="333375"/>
                <wp:effectExtent l="8890" t="5715" r="7620" b="381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213"/>
                          <a:chExt cx="709" cy="525"/>
                        </a:xfrm>
                      </wpg:grpSpPr>
                      <wps:wsp>
                        <wps:cNvPr id="62" name="Freeform 81"/>
                        <wps:cNvSpPr>
                          <a:spLocks/>
                        </wps:cNvSpPr>
                        <wps:spPr bwMode="auto">
                          <a:xfrm>
                            <a:off x="1037" y="-196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96 -196"/>
                              <a:gd name="T3" fmla="*/ -196 h 492"/>
                              <a:gd name="T4" fmla="+- 0 1037 1037"/>
                              <a:gd name="T5" fmla="*/ T4 w 674"/>
                              <a:gd name="T6" fmla="+- 0 296 -196"/>
                              <a:gd name="T7" fmla="*/ 296 h 492"/>
                              <a:gd name="T8" fmla="+- 0 1711 1037"/>
                              <a:gd name="T9" fmla="*/ T8 w 674"/>
                              <a:gd name="T10" fmla="+- 0 296 -196"/>
                              <a:gd name="T11" fmla="*/ 296 h 492"/>
                              <a:gd name="T12" fmla="+- 0 1711 1037"/>
                              <a:gd name="T13" fmla="*/ T12 w 674"/>
                              <a:gd name="T14" fmla="+- 0 -196 -196"/>
                              <a:gd name="T15" fmla="*/ -196 h 492"/>
                              <a:gd name="T16" fmla="+- 0 1037 1037"/>
                              <a:gd name="T17" fmla="*/ T16 w 674"/>
                              <a:gd name="T18" fmla="+- 0 -196 -196"/>
                              <a:gd name="T19" fmla="*/ -196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82"/>
                        <wps:cNvSpPr>
                          <a:spLocks/>
                        </wps:cNvSpPr>
                        <wps:spPr bwMode="auto">
                          <a:xfrm>
                            <a:off x="1028" y="-203"/>
                            <a:ext cx="0" cy="506"/>
                          </a:xfrm>
                          <a:custGeom>
                            <a:avLst/>
                            <a:gdLst>
                              <a:gd name="T0" fmla="+- 0 -203 -203"/>
                              <a:gd name="T1" fmla="*/ -203 h 506"/>
                              <a:gd name="T2" fmla="+- 0 303 -203"/>
                              <a:gd name="T3" fmla="*/ 303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6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83"/>
                        <wps:cNvSpPr>
                          <a:spLocks/>
                        </wps:cNvSpPr>
                        <wps:spPr bwMode="auto">
                          <a:xfrm>
                            <a:off x="1710" y="-187"/>
                            <a:ext cx="0" cy="490"/>
                          </a:xfrm>
                          <a:custGeom>
                            <a:avLst/>
                            <a:gdLst>
                              <a:gd name="T0" fmla="+- 0 -187 -187"/>
                              <a:gd name="T1" fmla="*/ -187 h 490"/>
                              <a:gd name="T2" fmla="+- 0 303 -187"/>
                              <a:gd name="T3" fmla="*/ 303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84"/>
                        <wps:cNvSpPr>
                          <a:spLocks/>
                        </wps:cNvSpPr>
                        <wps:spPr bwMode="auto">
                          <a:xfrm>
                            <a:off x="1037" y="-1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85"/>
                        <wps:cNvSpPr>
                          <a:spLocks/>
                        </wps:cNvSpPr>
                        <wps:spPr bwMode="auto">
                          <a:xfrm>
                            <a:off x="1037" y="2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50.95pt;margin-top:-10.65pt;width:35.45pt;height:26.25pt;z-index:-251656192;mso-position-horizontal-relative:page" coordorigin="1019,-213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">
                <v:shape id="Freeform 81" o:spid="_x0000_s1027" style="position:absolute;left:1037;top:-196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q7CMUA&#10;AADbAAAADwAAAGRycy9kb3ducmV2LnhtbESP0WrCQBRE34X+w3ILfZG6UdCWNBsphRQRwTbNB1yy&#10;1yQ0ezfsrjH+vSsU+jjMzBkm206mFyM531lWsFwkIIhrqztuFFQ/xfMrCB+QNfaWScGVPGzzh1mG&#10;qbYX/qaxDI2IEPYpKmhDGFIpfd2SQb+wA3H0TtYZDFG6RmqHlwg3vVwlyUYa7DgutDjQR0v1b3k2&#10;Cl7c+rj/HNfVvB6KpjD29FUdjko9PU7vbyACTeE//NfeaQWbFdy/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mrsIxQAAANsAAAAPAAAAAAAAAAAAAAAAAJgCAABkcnMv&#10;ZG93bnJldi54bWxQSwUGAAAAAAQABAD1AAAAigMAAAAA&#10;" path="m,l,492r674,l674,,,xe" fillcolor="#c5d9f1" stroked="f">
                  <v:path arrowok="t" o:connecttype="custom" o:connectlocs="0,-196;0,296;674,296;674,-196;0,-196" o:connectangles="0,0,0,0,0"/>
                </v:shape>
                <v:shape id="Freeform 82" o:spid="_x0000_s1028" style="position:absolute;left:1028;top:-203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ZCXcIA&#10;AADbAAAADwAAAGRycy9kb3ducmV2LnhtbESPQYvCMBSE7wv+h/CEva2pLlSpRhFB8GjVw+7t0Tyb&#10;YvNSktjWf79ZWNjjMDPfMJvdaFvRkw+NYwXzWQaCuHK64VrB7Xr8WIEIEVlj65gUvCjAbjt522Ch&#10;3cAl9ZdYiwThUKACE2NXSBkqQxbDzHXEybs7bzEm6WupPQ4Jblu5yLJcWmw4LRjs6GCoelyeVsFz&#10;36768H3WvlzMe/OV38rlkCn1Ph33axCRxvgf/muftIL8E36/pB8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FkJdwgAAANsAAAAPAAAAAAAAAAAAAAAAAJgCAABkcnMvZG93&#10;bnJldi54bWxQSwUGAAAAAAQABAD1AAAAhwMAAAAA&#10;" path="m,l,506e" filled="f" strokeweight=".94pt">
                  <v:path arrowok="t" o:connecttype="custom" o:connectlocs="0,-203;0,303" o:connectangles="0,0"/>
                </v:shape>
                <v:shape id="Freeform 83" o:spid="_x0000_s1029" style="position:absolute;left:1710;top:-187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L26cUA&#10;AADbAAAADwAAAGRycy9kb3ducmV2LnhtbESPQWvCQBSE74L/YXlCb7rRikiajYhV6sHS1tr7M/tM&#10;otm3aXbV+O+7QsHjMDPfMMmsNZW4UONKywqGgwgEcWZ1ybmC3feqPwXhPLLGyjIpuJGDWdrtJBhr&#10;e+Uvumx9LgKEXYwKCu/rWEqXFWTQDWxNHLyDbQz6IJtc6gavAW4qOYqiiTRYclgosKZFQdlpezYK&#10;1q/H1duhHG+y991z/bH/Wf6OPpdKPfXa+QsIT61/hP/ba61gMob7l/AD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vbpxQAAANsAAAAPAAAAAAAAAAAAAAAAAJgCAABkcnMv&#10;ZG93bnJldi54bWxQSwUGAAAAAAQABAD1AAAAigMAAAAA&#10;" path="m,l,490e" filled="f" strokeweight=".94pt">
                  <v:path arrowok="t" o:connecttype="custom" o:connectlocs="0,-187;0,303" o:connectangles="0,0"/>
                </v:shape>
                <v:shape id="Freeform 84" o:spid="_x0000_s1030" style="position:absolute;left:1037;top:-1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DT4sIA&#10;AADbAAAADwAAAGRycy9kb3ducmV2LnhtbESPS6vCMBSE94L/IRzhbkRTL76oRhFBcHXBB4i7Q3Ns&#10;i81JSaK2//5GEFwOM/MNs1w3phJPcr60rGA0TEAQZ1aXnCs4n3aDOQgfkDVWlklBSx7Wq25niam2&#10;Lz7Q8xhyESHsU1RQhFCnUvqsIIN+aGvi6N2sMxiidLnUDl8Rbir5myRTabDkuFBgTduCsvvxYRRc&#10;rxdZt3Sbj//2/Vl7vrs2nGZK/fSazQJEoCZ8w5/2XiuYTuD9Jf4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MNPiwgAAANsAAAAPAAAAAAAAAAAAAAAAAJgCAABkcnMvZG93&#10;bnJldi54bWxQSwUGAAAAAAQABAD1AAAAhwMAAAAA&#10;" path="m681,l,e" filled="f" strokeweight=".94pt">
                  <v:path arrowok="t" o:connecttype="custom" o:connectlocs="681,0;0,0" o:connectangles="0,0"/>
                </v:shape>
                <v:shape id="Freeform 85" o:spid="_x0000_s1031" style="position:absolute;left:1037;top:2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NlcMA&#10;AADbAAAADwAAAGRycy9kb3ducmV2LnhtbESPW4vCMBSE3wX/QziCL7Kmu0iVrlGWhQWfBC8gvh2a&#10;Y1tsTkqS7eXfG0HwcZiZb5j1tje1aMn5yrKCz3kCgji3uuJCwfn097EC4QOyxtoyKRjIw3YzHq0x&#10;07bjA7XHUIgIYZ+hgjKEJpPS5yUZ9HPbEEfvZp3BEKUrpHbYRbip5VeSpNJgxXGhxIZ+S8rvx3+j&#10;4Hq9yGag22qx382Ww/nuhnBaKjWd9D/fIAL14R1+tXdaQZrC80v8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JNlc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proofErr w:type="gramStart"/>
      <w:r w:rsidRPr="00803111">
        <w:rPr>
          <w:rFonts w:ascii="Arial" w:eastAsia="Arial" w:hAnsi="Arial" w:cs="Arial"/>
          <w:i/>
          <w:position w:val="8"/>
          <w:sz w:val="17"/>
          <w:szCs w:val="17"/>
          <w:lang w:val="nl-BE"/>
        </w:rPr>
        <w:t xml:space="preserve">2      </w:t>
      </w:r>
      <w:r w:rsidRPr="00803111">
        <w:rPr>
          <w:rFonts w:ascii="Arial" w:eastAsia="Arial" w:hAnsi="Arial" w:cs="Arial"/>
          <w:i/>
          <w:spacing w:val="7"/>
          <w:position w:val="8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eva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ua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noodza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2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</w:p>
    <w:p w:rsidR="00B830A2" w:rsidRPr="00803111" w:rsidRDefault="00B830A2" w:rsidP="00B830A2">
      <w:pPr>
        <w:spacing w:before="8" w:line="140" w:lineRule="exact"/>
        <w:rPr>
          <w:sz w:val="14"/>
          <w:szCs w:val="14"/>
          <w:lang w:val="nl-BE"/>
        </w:rPr>
      </w:pP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38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-78740</wp:posOffset>
                </wp:positionV>
                <wp:extent cx="450215" cy="333375"/>
                <wp:effectExtent l="8890" t="3810" r="7620" b="5715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24"/>
                          <a:chExt cx="709" cy="525"/>
                        </a:xfrm>
                      </wpg:grpSpPr>
                      <wps:wsp>
                        <wps:cNvPr id="56" name="Freeform 87"/>
                        <wps:cNvSpPr>
                          <a:spLocks/>
                        </wps:cNvSpPr>
                        <wps:spPr bwMode="auto">
                          <a:xfrm>
                            <a:off x="1037" y="-107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07 -107"/>
                              <a:gd name="T3" fmla="*/ -107 h 492"/>
                              <a:gd name="T4" fmla="+- 0 1037 1037"/>
                              <a:gd name="T5" fmla="*/ T4 w 674"/>
                              <a:gd name="T6" fmla="+- 0 385 -107"/>
                              <a:gd name="T7" fmla="*/ 385 h 492"/>
                              <a:gd name="T8" fmla="+- 0 1711 1037"/>
                              <a:gd name="T9" fmla="*/ T8 w 674"/>
                              <a:gd name="T10" fmla="+- 0 385 -107"/>
                              <a:gd name="T11" fmla="*/ 385 h 492"/>
                              <a:gd name="T12" fmla="+- 0 1711 1037"/>
                              <a:gd name="T13" fmla="*/ T12 w 674"/>
                              <a:gd name="T14" fmla="+- 0 -107 -107"/>
                              <a:gd name="T15" fmla="*/ -107 h 492"/>
                              <a:gd name="T16" fmla="+- 0 1037 1037"/>
                              <a:gd name="T17" fmla="*/ T16 w 674"/>
                              <a:gd name="T18" fmla="+- 0 -107 -107"/>
                              <a:gd name="T19" fmla="*/ -107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88"/>
                        <wps:cNvSpPr>
                          <a:spLocks/>
                        </wps:cNvSpPr>
                        <wps:spPr bwMode="auto">
                          <a:xfrm>
                            <a:off x="1028" y="-115"/>
                            <a:ext cx="0" cy="506"/>
                          </a:xfrm>
                          <a:custGeom>
                            <a:avLst/>
                            <a:gdLst>
                              <a:gd name="T0" fmla="+- 0 -115 -115"/>
                              <a:gd name="T1" fmla="*/ -115 h 506"/>
                              <a:gd name="T2" fmla="+- 0 392 -115"/>
                              <a:gd name="T3" fmla="*/ 392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89"/>
                        <wps:cNvSpPr>
                          <a:spLocks/>
                        </wps:cNvSpPr>
                        <wps:spPr bwMode="auto">
                          <a:xfrm>
                            <a:off x="1710" y="-98"/>
                            <a:ext cx="0" cy="490"/>
                          </a:xfrm>
                          <a:custGeom>
                            <a:avLst/>
                            <a:gdLst>
                              <a:gd name="T0" fmla="+- 0 -98 -98"/>
                              <a:gd name="T1" fmla="*/ -98 h 490"/>
                              <a:gd name="T2" fmla="+- 0 392 -98"/>
                              <a:gd name="T3" fmla="*/ 392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90"/>
                        <wps:cNvSpPr>
                          <a:spLocks/>
                        </wps:cNvSpPr>
                        <wps:spPr bwMode="auto">
                          <a:xfrm>
                            <a:off x="1037" y="-106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91"/>
                        <wps:cNvSpPr>
                          <a:spLocks/>
                        </wps:cNvSpPr>
                        <wps:spPr bwMode="auto">
                          <a:xfrm>
                            <a:off x="1037" y="383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" o:spid="_x0000_s1026" style="position:absolute;margin-left:50.95pt;margin-top:-6.2pt;width:35.45pt;height:26.25pt;z-index:-251655168;mso-position-horizontal-relative:page" coordorigin="1019,-124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">
                <v:shape id="Freeform 87" o:spid="_x0000_s1027" style="position:absolute;left:1037;top:-107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uMcMA&#10;AADbAAAADwAAAGRycy9kb3ducmV2LnhtbESPUWvCQBCE3wv9D8cW+lYvliol9RSrCCIINu0PWHLb&#10;JG1uN9ydJv57TxB8HGbmG2a2GFyrTuRDI2xgPMpAEZdiG64M/HxvXt5BhYhssRUmA2cKsJg/Psww&#10;t9LzF52KWKkE4ZCjgTrGLtc6lDU5DCPpiJP3K95hTNJX2nrsE9y1+jXLptphw2mhxo5WNZX/xdEZ&#10;OKyWYSLhc7fZ7t/Wh79exmcvxjw/DcsPUJGGeA/f2ltrYDKF65f0A/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WuMcMAAADbAAAADwAAAAAAAAAAAAAAAACYAgAAZHJzL2Rv&#10;d25yZXYueG1sUEsFBgAAAAAEAAQA9QAAAIgDAAAAAA==&#10;" path="m,l,492r674,l674,,,xe" fillcolor="#fde9d9" stroked="f">
                  <v:path arrowok="t" o:connecttype="custom" o:connectlocs="0,-107;0,385;674,385;674,-107;0,-107" o:connectangles="0,0,0,0,0"/>
                </v:shape>
                <v:shape id="Freeform 88" o:spid="_x0000_s1028" style="position:absolute;left:1028;top:-115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O48IA&#10;AADbAAAADwAAAGRycy9kb3ducmV2LnhtbESPT4vCMBTE78J+h/AW9qapgn+oRhFB8GjVg94ezdum&#10;bPNSktjWb79ZWPA4zMxvmM1usI3oyIfasYLpJANBXDpdc6Xgdj2OVyBCRNbYOCYFLwqw236MNphr&#10;13NB3SVWIkE45KjAxNjmUobSkMUwcS1x8r6dtxiT9JXUHvsEt42cZdlCWqw5LRhs6WCo/Lk8rYLn&#10;vll14XHWvphNO3Nf3Iplnyn19Tns1yAiDfEd/m+ftIL5Ev6+p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QY7jwgAAANsAAAAPAAAAAAAAAAAAAAAAAJgCAABkcnMvZG93&#10;bnJldi54bWxQSwUGAAAAAAQABAD1AAAAhwMAAAAA&#10;" path="m,l,507e" filled="f" strokeweight=".94pt">
                  <v:path arrowok="t" o:connecttype="custom" o:connectlocs="0,-115;0,392" o:connectangles="0,0"/>
                </v:shape>
                <v:shape id="Freeform 89" o:spid="_x0000_s1029" style="position:absolute;left:1710;top:-98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M2UcIA&#10;AADbAAAADwAAAGRycy9kb3ducmV2LnhtbERPyW7CMBC9I/UfrEHiVhy2CgUMqlgEB6qW7T7EQ5I2&#10;HofYQPh7fKjE8ent42ltCnGjyuWWFXTaEQjixOqcUwWH/fJ9CMJ5ZI2FZVLwIAfTyVtjjLG2d97S&#10;bedTEULYxagg876MpXRJRgZd25bEgTvbyqAPsEqlrvAewk0hu1H0IQ3mHBoyLGmWUfK3uxoF6/nv&#10;cnXO+5vk69Arv0/HxaX7s1Cq1aw/RyA81f4l/nevtYJBGBu+hB8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AzZRwgAAANsAAAAPAAAAAAAAAAAAAAAAAJgCAABkcnMvZG93&#10;bnJldi54bWxQSwUGAAAAAAQABAD1AAAAhwMAAAAA&#10;" path="m,l,490e" filled="f" strokeweight=".94pt">
                  <v:path arrowok="t" o:connecttype="custom" o:connectlocs="0,-98;0,392" o:connectangles="0,0"/>
                </v:shape>
                <v:shape id="Freeform 90" o:spid="_x0000_s1030" style="position:absolute;left:1037;top:-106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TWsUA&#10;AADbAAAADwAAAGRycy9kb3ducmV2LnhtbESPT2vCQBTE7wW/w/KEXopuLLZqdA2lUMipUBWKt0f2&#10;mQSzb8PuNn++vVsQPA4z8xtmlw2mER05X1tWsJgnIIgLq2suFZyOX7M1CB+QNTaWScFIHrL95GmH&#10;qbY9/1B3CKWIEPYpKqhCaFMpfVGRQT+3LXH0LtYZDFG6UmqHfYSbRr4mybs0WHNcqLClz4qK6+HP&#10;KDiff2U70mW9/M5fVuPp6sZwXCn1PB0+tiACDeERvrdzreBtA/9f4g+Q+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RNaxQAAANsAAAAPAAAAAAAAAAAAAAAAAJgCAABkcnMv&#10;ZG93bnJldi54bWxQSwUGAAAAAAQABAD1AAAAigMAAAAA&#10;" path="m681,l,e" filled="f" strokeweight=".94pt">
                  <v:path arrowok="t" o:connecttype="custom" o:connectlocs="681,0;0,0" o:connectangles="0,0"/>
                </v:shape>
                <v:shape id="Freeform 91" o:spid="_x0000_s1031" style="position:absolute;left:1037;top:383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dwer0A&#10;AADbAAAADwAAAGRycy9kb3ducmV2LnhtbERPSwrCMBDdC94hjOBGNFVEpRpFBMGV4AfE3dCMbbGZ&#10;lCRqe3uzEFw+3n+1aUwl3uR8aVnBeJSAIM6sLjlXcL3shwsQPiBrrCyTgpY8bNbdzgpTbT98ovc5&#10;5CKGsE9RQRFCnUrps4IM+pGtiSP3sM5giNDlUjv8xHBTyUmSzKTBkmNDgTXtCsqe55dRcL/fZN3S&#10;YzE9Hgbz9vp0bbjMler3mu0SRKAm/MU/90ErmMX18Uv8AXL9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Edwer0AAADbAAAADwAAAAAAAAAAAAAAAACYAgAAZHJzL2Rvd25yZXYu&#10;eG1sUEsFBgAAAAAEAAQA9QAAAII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color w:val="9C0005"/>
          <w:sz w:val="17"/>
          <w:szCs w:val="17"/>
          <w:lang w:val="nl-BE"/>
        </w:rPr>
        <w:t xml:space="preserve">3       </w:t>
      </w:r>
      <w:r w:rsidRPr="00803111">
        <w:rPr>
          <w:rFonts w:ascii="Arial" w:eastAsia="Arial" w:hAnsi="Arial" w:cs="Arial"/>
          <w:color w:val="000000"/>
          <w:spacing w:val="-40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3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color w:val="000000"/>
          <w:spacing w:val="-46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den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.</w:t>
      </w:r>
    </w:p>
    <w:p w:rsidR="0032138D" w:rsidRPr="00B830A2" w:rsidRDefault="0032138D">
      <w:pPr>
        <w:rPr>
          <w:lang w:val="nl-BE"/>
        </w:rPr>
        <w:sectPr w:rsidR="0032138D" w:rsidRPr="00B830A2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B830A2" w:rsidRDefault="0032138D">
      <w:pPr>
        <w:spacing w:before="1" w:line="60" w:lineRule="exact"/>
        <w:rPr>
          <w:sz w:val="6"/>
          <w:szCs w:val="6"/>
          <w:lang w:val="nl-BE"/>
        </w:rPr>
      </w:pPr>
    </w:p>
    <w:p w:rsidR="00B830A2" w:rsidRDefault="00B830A2">
      <w:pPr>
        <w:spacing w:before="5" w:line="100" w:lineRule="exact"/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35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83315F" w:rsidP="0083315F">
      <w:pPr>
        <w:tabs>
          <w:tab w:val="left" w:pos="2655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53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32138D" w:rsidRPr="00B830A2" w:rsidRDefault="0032138D" w:rsidP="00B830A2">
      <w:pPr>
        <w:rPr>
          <w:sz w:val="11"/>
          <w:szCs w:val="11"/>
          <w:lang w:val="nl-BE"/>
        </w:rPr>
      </w:pPr>
    </w:p>
    <w:sectPr w:rsidR="0032138D" w:rsidRPr="00B830A2">
      <w:pgSz w:w="16840" w:h="11900" w:orient="landscape"/>
      <w:pgMar w:top="1540" w:right="980" w:bottom="280" w:left="920" w:header="712" w:footer="46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53E5" w:rsidRDefault="00F053E5">
      <w:r>
        <w:separator/>
      </w:r>
    </w:p>
  </w:endnote>
  <w:endnote w:type="continuationSeparator" w:id="0">
    <w:p w:rsidR="00F053E5" w:rsidRDefault="00F053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4DD6" w:rsidRDefault="00394DD6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 xml:space="preserve">Interne </w:t>
    </w:r>
    <w:proofErr w:type="spellStart"/>
    <w:r>
      <w:rPr>
        <w:rFonts w:asciiTheme="majorHAnsi" w:eastAsiaTheme="majorEastAsia" w:hAnsiTheme="majorHAnsi" w:cstheme="majorBidi"/>
      </w:rPr>
      <w:t>preventiedienst</w:t>
    </w:r>
    <w:proofErr w:type="spellEnd"/>
    <w:r>
      <w:rPr>
        <w:rFonts w:asciiTheme="majorHAnsi" w:eastAsiaTheme="majorEastAsia" w:hAnsiTheme="majorHAnsi" w:cstheme="majorBidi"/>
      </w:rPr>
      <w:t xml:space="preserve"> Cargill R&amp;D Europe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950BE2" w:rsidRPr="00950BE2">
      <w:rPr>
        <w:rFonts w:asciiTheme="majorHAnsi" w:eastAsiaTheme="majorEastAsia" w:hAnsiTheme="majorHAnsi" w:cstheme="majorBidi"/>
        <w:noProof/>
      </w:rPr>
      <w:t>10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394DD6" w:rsidRDefault="00394DD6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53E5" w:rsidRDefault="00F053E5">
      <w:r>
        <w:separator/>
      </w:r>
    </w:p>
  </w:footnote>
  <w:footnote w:type="continuationSeparator" w:id="0">
    <w:p w:rsidR="00F053E5" w:rsidRDefault="00F053E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4DD6" w:rsidRPr="004C1595" w:rsidRDefault="00394DD6">
    <w:pPr>
      <w:spacing w:line="200" w:lineRule="exact"/>
      <w:rPr>
        <w:b/>
        <w:sz w:val="28"/>
        <w:szCs w:val="28"/>
        <w:lang w:val="nl-BE"/>
      </w:rPr>
    </w:pPr>
    <w:r w:rsidRPr="004C1595">
      <w:rPr>
        <w:b/>
        <w:sz w:val="28"/>
        <w:szCs w:val="28"/>
        <w:lang w:val="nl-BE"/>
      </w:rPr>
      <w:t>Risico analyse elektrische installatie</w:t>
    </w:r>
    <w:r w:rsidRPr="004C1595">
      <w:rPr>
        <w:b/>
        <w:sz w:val="28"/>
        <w:szCs w:val="28"/>
      </w:rPr>
      <w:ptab w:relativeTo="margin" w:alignment="center" w:leader="none"/>
    </w:r>
    <w:r w:rsidRPr="004C1595">
      <w:rPr>
        <w:b/>
        <w:sz w:val="28"/>
        <w:szCs w:val="28"/>
        <w:lang w:val="nl-BE"/>
      </w:rPr>
      <w:t>G</w:t>
    </w:r>
    <w:r>
      <w:rPr>
        <w:b/>
        <w:sz w:val="28"/>
        <w:szCs w:val="28"/>
        <w:lang w:val="nl-BE"/>
      </w:rPr>
      <w:t>ebouw Q</w:t>
    </w:r>
    <w:r w:rsidRPr="004C1595">
      <w:rPr>
        <w:b/>
        <w:sz w:val="28"/>
        <w:szCs w:val="28"/>
      </w:rPr>
      <w:ptab w:relativeTo="margin" w:alignment="right" w:leader="none"/>
    </w:r>
    <w:r w:rsidRPr="004C1595">
      <w:rPr>
        <w:b/>
        <w:sz w:val="28"/>
        <w:szCs w:val="28"/>
        <w:lang w:val="nl-BE"/>
      </w:rPr>
      <w:t>B</w:t>
    </w:r>
    <w:r>
      <w:rPr>
        <w:b/>
        <w:sz w:val="28"/>
        <w:szCs w:val="28"/>
        <w:lang w:val="nl-BE"/>
      </w:rPr>
      <w:t>ord Q006-1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1052A"/>
    <w:multiLevelType w:val="multilevel"/>
    <w:tmpl w:val="97C00A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2138D"/>
    <w:rsid w:val="00172B2A"/>
    <w:rsid w:val="001B4D49"/>
    <w:rsid w:val="002F064B"/>
    <w:rsid w:val="00300A77"/>
    <w:rsid w:val="0032138D"/>
    <w:rsid w:val="00394DD6"/>
    <w:rsid w:val="0049684F"/>
    <w:rsid w:val="004A1339"/>
    <w:rsid w:val="004C1595"/>
    <w:rsid w:val="00504B02"/>
    <w:rsid w:val="00534540"/>
    <w:rsid w:val="00534A2B"/>
    <w:rsid w:val="00543759"/>
    <w:rsid w:val="005A7D26"/>
    <w:rsid w:val="005E6220"/>
    <w:rsid w:val="006C5222"/>
    <w:rsid w:val="006E36D9"/>
    <w:rsid w:val="006F2A5E"/>
    <w:rsid w:val="0074331F"/>
    <w:rsid w:val="007E73A5"/>
    <w:rsid w:val="00803111"/>
    <w:rsid w:val="0083315F"/>
    <w:rsid w:val="008F0B9A"/>
    <w:rsid w:val="00950BE2"/>
    <w:rsid w:val="009D5853"/>
    <w:rsid w:val="009F34FD"/>
    <w:rsid w:val="00A057BB"/>
    <w:rsid w:val="00A20563"/>
    <w:rsid w:val="00A97BEE"/>
    <w:rsid w:val="00B52DA4"/>
    <w:rsid w:val="00B830A2"/>
    <w:rsid w:val="00CB1357"/>
    <w:rsid w:val="00CF0946"/>
    <w:rsid w:val="00D07321"/>
    <w:rsid w:val="00D972C8"/>
    <w:rsid w:val="00DE6ED1"/>
    <w:rsid w:val="00F053E5"/>
    <w:rsid w:val="00F6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18" Type="http://schemas.openxmlformats.org/officeDocument/2006/relationships/customXml" Target="../customXml/item5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.jpeg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customXml" Target="../customXml/item2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33A1362FE24D93D36F5ACAA57D21" ma:contentTypeVersion="59" ma:contentTypeDescription="Create a new document." ma:contentTypeScope="" ma:versionID="f35e96d1261a0f758096ddc001c1c8fd">
  <xsd:schema xmlns:xsd="http://www.w3.org/2001/XMLSchema" xmlns:xs="http://www.w3.org/2001/XMLSchema" xmlns:p="http://schemas.microsoft.com/office/2006/metadata/properties" xmlns:ns2="aba5a46e-1a19-46c2-9d5f-86063d1c04f3" xmlns:ns3="5920fc89-9b9e-4ed2-9bc3-359895254a97" targetNamespace="http://schemas.microsoft.com/office/2006/metadata/properties" ma:root="true" ma:fieldsID="64a29a6e81d0079df692b056afd4f2c2" ns2:_="" ns3:_="">
    <xsd:import namespace="aba5a46e-1a19-46c2-9d5f-86063d1c04f3"/>
    <xsd:import namespace="5920fc89-9b9e-4ed2-9bc3-359895254a9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Document_x0020_Sub_x0020_Type"/>
                <xsd:element ref="ns2:DocumentID" minOccurs="0"/>
                <xsd:element ref="ns2:Equipment_x0020_ID" minOccurs="0"/>
                <xsd:element ref="ns2:Location_x0020_ID" minOccurs="0"/>
                <xsd:element ref="ns2:Document_x0020_Relation_x0020_Type"/>
                <xsd:element ref="ns2:Document_x0020_Language" minOccurs="0"/>
                <xsd:element ref="ns2:Papercopy_x0020_File" minOccurs="0"/>
                <xsd:element ref="ns2:Release_x0020_Date" minOccurs="0"/>
                <xsd:element ref="ns2:Filetype" minOccurs="0"/>
                <xsd:element ref="ns2:Electric_x0020_Board_x0020_ID" minOccurs="0"/>
                <xsd:element ref="ns2:Papercopy_x0020_Cupboard" minOccurs="0"/>
                <xsd:element ref="ns2:RG_WF_name" minOccurs="0"/>
                <xsd:element ref="ns2:RG_WF_type" minOccurs="0"/>
                <xsd:element ref="ns2:RG_WF_language" minOccurs="0"/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RG_WF_disp_na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RG_x0020_Synchronize_x0020_Document_x0020_Type" minOccurs="0"/>
                <xsd:element ref="ns2:Location"/>
                <xsd:element ref="ns2:BatchID" minOccurs="0"/>
                <xsd:element ref="ns2:M2S_x0020_Notes" minOccurs="0"/>
                <xsd:element ref="ns2:M2S_x0020_Equipment_x0020_ID" minOccurs="0"/>
                <xsd:element ref="ns2:M2S_x0020_Override" minOccurs="0"/>
                <xsd:element ref="ns2:M2S_x0020_New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trReq" minOccurs="0"/>
                <xsd:element ref="ns2:MediaServiceObjectDetectorVersions" minOccurs="0"/>
                <xsd:element ref="ns2:DocLink_x003f_" minOccurs="0"/>
                <xsd:element ref="ns2:MediaServiceSearchProperties" minOccurs="0"/>
                <xsd:element ref="ns2:M2S_ReqN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5a46e-1a19-46c2-9d5f-86063d1c04f3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" ma:displayName="Document Type" ma:indexed="true" ma:list="{6163f1cf-9a83-41d8-8c61-4ff74b15add6}" ma:internalName="Document_x0020_Type" ma:showField="Title">
      <xsd:simpleType>
        <xsd:restriction base="dms:Lookup"/>
      </xsd:simpleType>
    </xsd:element>
    <xsd:element name="Document_x0020_Sub_x0020_Type" ma:index="3" ma:displayName="Document Sub Type" ma:indexed="true" ma:list="{4b2692e4-e7b4-4a8c-86cc-f70ac0e815f1}" ma:internalName="Document_x0020_Sub_x0020_Type" ma:showField="Title">
      <xsd:simpleType>
        <xsd:restriction base="dms:Lookup"/>
      </xsd:simpleType>
    </xsd:element>
    <xsd:element name="DocumentID" ma:index="4" nillable="true" ma:displayName="Document ID" ma:format="Dropdown" ma:indexed="true" ma:internalName="DocumentID">
      <xsd:simpleType>
        <xsd:restriction base="dms:Text">
          <xsd:maxLength value="255"/>
        </xsd:restriction>
      </xsd:simpleType>
    </xsd:element>
    <xsd:element name="Equipment_x0020_ID" ma:index="5" nillable="true" ma:displayName="Equipment ID" ma:list="{33101d7b-be24-4ad2-a71c-5c297eac45d5}" ma:internalName="Equipment_x0020_ID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_x0020_ID" ma:index="6" nillable="true" ma:displayName="Location ID" ma:list="{f0ae0007-3476-4348-82ee-4fd752cbea6c}" ma:internalName="Location_x0020_ID" ma:showField="Location_x0020_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Relation_x0020_Type" ma:index="7" ma:displayName="Document Relation Type" ma:format="Dropdown" ma:internalName="Document_x0020_Relation_x0020_Type">
      <xsd:simpleType>
        <xsd:restriction base="dms:Choice">
          <xsd:enumeration value="Building"/>
          <xsd:enumeration value="Equipment"/>
          <xsd:enumeration value="General"/>
        </xsd:restriction>
      </xsd:simpleType>
    </xsd:element>
    <xsd:element name="Document_x0020_Language" ma:index="8" nillable="true" ma:displayName="Document Language" ma:list="{da7eb622-0eec-40dc-8752-7eb9c8be8702}" ma:internalName="Document_x0020_Languag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percopy_x0020_File" ma:index="9" nillable="true" ma:displayName="Papercopy Binder" ma:internalName="Papercopy_x0020_File">
      <xsd:simpleType>
        <xsd:restriction base="dms:Text">
          <xsd:maxLength value="255"/>
        </xsd:restriction>
      </xsd:simpleType>
    </xsd:element>
    <xsd:element name="Release_x0020_Date" ma:index="10" nillable="true" ma:displayName="Release Date" ma:format="DateOnly" ma:internalName="Release_x0020_Date">
      <xsd:simpleType>
        <xsd:restriction base="dms:DateTime"/>
      </xsd:simpleType>
    </xsd:element>
    <xsd:element name="Filetype" ma:index="11" nillable="true" ma:displayName="Filetype" ma:format="Dropdown" ma:internalName="Filetype">
      <xsd:simpleType>
        <xsd:restriction base="dms:Choice">
          <xsd:enumeration value="E-plan"/>
          <xsd:enumeration value="PDF"/>
          <xsd:enumeration value="DOC"/>
          <xsd:enumeration value="XLS"/>
          <xsd:enumeration value="DWG"/>
          <xsd:enumeration value="MP4"/>
          <xsd:enumeration value="ZIP"/>
          <xsd:enumeration value="PPT"/>
        </xsd:restriction>
      </xsd:simpleType>
    </xsd:element>
    <xsd:element name="Electric_x0020_Board_x0020_ID" ma:index="12" nillable="true" ma:displayName="Electric Board ID" ma:indexed="true" ma:internalName="Electric_x0020_Board_x0020_ID">
      <xsd:simpleType>
        <xsd:restriction base="dms:Text">
          <xsd:maxLength value="255"/>
        </xsd:restriction>
      </xsd:simpleType>
    </xsd:element>
    <xsd:element name="Papercopy_x0020_Cupboard" ma:index="13" nillable="true" ma:displayName="Papercopy Cupboard" ma:decimals="0" ma:internalName="Papercopy_x0020_Cupboard">
      <xsd:simpleType>
        <xsd:restriction base="dms:Number"/>
      </xsd:simpleType>
    </xsd:element>
    <xsd:element name="RG_WF_name" ma:index="14" nillable="true" ma:displayName="RG_WF_name" ma:hidden="true" ma:internalName="RG_WF_name" ma:readOnly="false">
      <xsd:simpleType>
        <xsd:restriction base="dms:Text">
          <xsd:maxLength value="255"/>
        </xsd:restriction>
      </xsd:simpleType>
    </xsd:element>
    <xsd:element name="RG_WF_type" ma:index="15" nillable="true" ma:displayName="RG_WF_type" ma:hidden="true" ma:internalName="RG_WF_type" ma:readOnly="false">
      <xsd:simpleType>
        <xsd:restriction base="dms:Text">
          <xsd:maxLength value="255"/>
        </xsd:restriction>
      </xsd:simpleType>
    </xsd:element>
    <xsd:element name="RG_WF_language" ma:index="18" nillable="true" ma:displayName="RG_WF_language" ma:hidden="true" ma:internalName="RG_WF_language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RG_WF_disp_name" ma:index="27" nillable="true" ma:displayName="RG_WF_disp_name" ma:hidden="true" ma:internalName="RG_WF_disp_name" ma:readOnly="false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RG_x0020_Synchronize_x0020_Document_x0020_Type" ma:index="34" nillable="true" ma:displayName="RG Synchronize Document Type" ma:internalName="RG_x0020_Synchronize_x0020_Document_x0020_Typ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" ma:index="35" ma:displayName="Location" ma:format="Dropdown" ma:internalName="Location">
      <xsd:simpleType>
        <xsd:restriction base="dms:Choice">
          <xsd:enumeration value="Global"/>
          <xsd:enumeration value="Moeskroen"/>
          <xsd:enumeration value="Vilvoorde"/>
        </xsd:restriction>
      </xsd:simpleType>
    </xsd:element>
    <xsd:element name="BatchID" ma:index="36" nillable="true" ma:displayName="BatchID" ma:decimals="0" ma:hidden="true" ma:internalName="BatchID" ma:readOnly="false">
      <xsd:simpleType>
        <xsd:restriction base="dms:Number"/>
      </xsd:simpleType>
    </xsd:element>
    <xsd:element name="M2S_x0020_Notes" ma:index="37" nillable="true" ma:displayName="M2S Notes" ma:internalName="M2S_x0020_Notes">
      <xsd:simpleType>
        <xsd:restriction base="dms:Note">
          <xsd:maxLength value="255"/>
        </xsd:restriction>
      </xsd:simpleType>
    </xsd:element>
    <xsd:element name="M2S_x0020_Equipment_x0020_ID" ma:index="38" nillable="true" ma:displayName="M2S Equipment ID" ma:internalName="M2S_x0020_Equipment_x0020_ID">
      <xsd:simpleType>
        <xsd:restriction base="dms:Text">
          <xsd:maxLength value="255"/>
        </xsd:restriction>
      </xsd:simpleType>
    </xsd:element>
    <xsd:element name="M2S_x0020_Override" ma:index="39" nillable="true" ma:displayName="M2S Override" ma:default="0" ma:internalName="M2S_x0020_Override">
      <xsd:simpleType>
        <xsd:restriction base="dms:Boolean"/>
      </xsd:simpleType>
    </xsd:element>
    <xsd:element name="M2S_x0020_New" ma:index="40" nillable="true" ma:displayName="M2S New" ma:default="0" ma:internalName="M2S_x0020_New">
      <xsd:simpleType>
        <xsd:restriction base="dms:Boolea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InstrReq" ma:index="47" nillable="true" ma:displayName="InstrReq" ma:decimals="0" ma:internalName="InstrReq">
      <xsd:simpleType>
        <xsd:restriction base="dms:Number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Link_x003f_" ma:index="49" nillable="true" ma:displayName="DocLink?" ma:default="0" ma:format="Dropdown" ma:internalName="DocLink_x003f_">
      <xsd:simpleType>
        <xsd:restriction base="dms:Boolean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2S_ReqNr" ma:index="51" nillable="true" ma:displayName="M2S ReqNr" ma:format="Dropdown" ma:internalName="M2S_ReqN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0fc89-9b9e-4ed2-9bc3-359895254a97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31a35d7b-2dd6-43ef-8ad9-c7bd0847a784}" ma:internalName="TaxCatchAll" ma:showField="CatchAllData" ma:web="5920fc89-9b9e-4ed2-9bc3-359895254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Document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aba5a46e-1a19-46c2-9d5f-86063d1c04f3">25</Document_x0020_Type>
    <Document_x0020_Sub_x0020_Type xmlns="aba5a46e-1a19-46c2-9d5f-86063d1c04f3">1</Document_x0020_Sub_x0020_Type>
    <RG_WF_type xmlns="aba5a46e-1a19-46c2-9d5f-86063d1c04f3">RA Site</RG_WF_type>
    <Equipment_x0020_ID xmlns="aba5a46e-1a19-46c2-9d5f-86063d1c04f3" xsi:nil="true"/>
    <Location_x0020_ID xmlns="aba5a46e-1a19-46c2-9d5f-86063d1c04f3" xsi:nil="true"/>
    <RG_WF_disp_name xmlns="aba5a46e-1a19-46c2-9d5f-86063d1c04f3">risico analyse elektrische bord gebouw Q006-1 - </RG_WF_disp_name>
    <Electric_x0020_Board_x0020_ID xmlns="aba5a46e-1a19-46c2-9d5f-86063d1c04f3" xsi:nil="true"/>
    <Release_x0020_Date xmlns="aba5a46e-1a19-46c2-9d5f-86063d1c04f3" xsi:nil="true"/>
    <Papercopy_x0020_Cupboard xmlns="aba5a46e-1a19-46c2-9d5f-86063d1c04f3" xsi:nil="true"/>
    <RG_WF_language xmlns="aba5a46e-1a19-46c2-9d5f-86063d1c04f3">NL</RG_WF_language>
    <Document_x0020_Language xmlns="aba5a46e-1a19-46c2-9d5f-86063d1c04f3">
      <Value>1</Value>
    </Document_x0020_Language>
    <RG_WF_name xmlns="aba5a46e-1a19-46c2-9d5f-86063d1c04f3">risico analyse elektrische bord gebouw Q006-1</RG_WF_name>
    <Document_x0020_Relation_x0020_Type xmlns="aba5a46e-1a19-46c2-9d5f-86063d1c04f3">Building</Document_x0020_Relation_x0020_Type>
    <Papercopy_x0020_File xmlns="aba5a46e-1a19-46c2-9d5f-86063d1c04f3" xsi:nil="true"/>
    <Filetype xmlns="aba5a46e-1a19-46c2-9d5f-86063d1c04f3">DOC</Filetype>
    <DocumentID xmlns="aba5a46e-1a19-46c2-9d5f-86063d1c04f3" xsi:nil="true"/>
    <_dlc_DocId xmlns="5920fc89-9b9e-4ed2-9bc3-359895254a97">SICVI-865455010-928</_dlc_DocId>
    <_dlc_DocIdUrl xmlns="5920fc89-9b9e-4ed2-9bc3-359895254a97">
      <Url>https://cargillonline.sharepoint.com/sites/VilvoordeSiteManagement/VAIS/_layouts/15/DocIdRedir.aspx?ID=SICVI-865455010-928</Url>
      <Description>SICVI-865455010-928</Description>
    </_dlc_DocIdUrl>
    <RG_x0020_Synchronize_x0020_Document_x0020_Type xmlns="aba5a46e-1a19-46c2-9d5f-86063d1c04f3">
      <Url xsi:nil="true"/>
      <Description xsi:nil="true"/>
    </RG_x0020_Synchronize_x0020_Document_x0020_Type>
    <Location xmlns="aba5a46e-1a19-46c2-9d5f-86063d1c04f3">Vilvoorde</Location>
    <BatchID xmlns="aba5a46e-1a19-46c2-9d5f-86063d1c04f3">928</BatchID>
    <M2S_x0020_New xmlns="aba5a46e-1a19-46c2-9d5f-86063d1c04f3">false</M2S_x0020_New>
    <M2S_x0020_Equipment_x0020_ID xmlns="aba5a46e-1a19-46c2-9d5f-86063d1c04f3" xsi:nil="true"/>
    <lcf76f155ced4ddcb4097134ff3c332f xmlns="aba5a46e-1a19-46c2-9d5f-86063d1c04f3">
      <Terms xmlns="http://schemas.microsoft.com/office/infopath/2007/PartnerControls"/>
    </lcf76f155ced4ddcb4097134ff3c332f>
    <M2S_x0020_Override xmlns="aba5a46e-1a19-46c2-9d5f-86063d1c04f3">false</M2S_x0020_Override>
    <M2S_x0020_Notes xmlns="aba5a46e-1a19-46c2-9d5f-86063d1c04f3" xsi:nil="true"/>
    <DocLink_x003f_ xmlns="aba5a46e-1a19-46c2-9d5f-86063d1c04f3">false</DocLink_x003f_>
    <TaxCatchAll xmlns="5920fc89-9b9e-4ed2-9bc3-359895254a97" xsi:nil="true"/>
    <InstrReq xmlns="aba5a46e-1a19-46c2-9d5f-86063d1c04f3" xsi:nil="true"/>
    <M2S_ReqNr xmlns="aba5a46e-1a19-46c2-9d5f-86063d1c04f3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F60FAED6-4370-4E29-86E6-614C75FCB5C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C990BD3-2AF7-4F86-8ED3-3716A5A3A4C4}"/>
</file>

<file path=customXml/itemProps3.xml><?xml version="1.0" encoding="utf-8"?>
<ds:datastoreItem xmlns:ds="http://schemas.openxmlformats.org/officeDocument/2006/customXml" ds:itemID="{E409130A-8141-4AE3-B680-679CCFBC80A7}"/>
</file>

<file path=customXml/itemProps4.xml><?xml version="1.0" encoding="utf-8"?>
<ds:datastoreItem xmlns:ds="http://schemas.openxmlformats.org/officeDocument/2006/customXml" ds:itemID="{98030A41-41F1-48D8-8E4B-72B1667DCA2A}"/>
</file>

<file path=customXml/itemProps5.xml><?xml version="1.0" encoding="utf-8"?>
<ds:datastoreItem xmlns:ds="http://schemas.openxmlformats.org/officeDocument/2006/customXml" ds:itemID="{DC511060-6154-4FD9-9281-D1A085BC3C6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3751</Words>
  <Characters>20634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24337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Draelants</dc:creator>
  <cp:lastModifiedBy>Johan Draelants</cp:lastModifiedBy>
  <cp:revision>3</cp:revision>
  <dcterms:created xsi:type="dcterms:W3CDTF">2015-12-18T07:41:00Z</dcterms:created>
  <dcterms:modified xsi:type="dcterms:W3CDTF">2015-12-18T08:08:00Z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0x0101004E1D33A1362FE24D93D36F5ACAA57D21</vt:lpwstr>
  </property>
  <property fmtid="{D5CDD505-2E9C-101B-9397-08002B2CF9AE}" pid="3" name="_dlc_DocIdItemGuid">
    <vt:lpwstr>614cc2ba-f415-4991-9af3-681a8de00647</vt:lpwstr>
  </property>
  <property fmtid="{D5CDD505-2E9C-101B-9397-08002B2CF9AE}" pid="4" name="Set WF_name for Docs">
    <vt:lpwstr>https://cargillonline.sharepoint.com/sites/VilvoordeSiteManagement/VAIS/_layouts/15/wrkstat.aspx?List=aba5a46e-1a19-46c2-9d5f-86063d1c04f3&amp;WorkflowInstanceName=530836be-d026-4385-9fde-b9128a8c9967, Done</vt:lpwstr>
  </property>
</Properties>
</file>