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FB6014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90888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D90888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24D52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FB601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FB601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FB6014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FB601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FB6014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90888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90888">
            <w:proofErr w:type="spellStart"/>
            <w:r>
              <w:t>Reinigen</w:t>
            </w:r>
            <w:proofErr w:type="spellEnd"/>
            <w:r>
              <w:t xml:space="preserve"> van </w:t>
            </w:r>
            <w:proofErr w:type="spellStart"/>
            <w:r>
              <w:t>bord</w:t>
            </w:r>
            <w:proofErr w:type="spellEnd"/>
            <w:r>
              <w:t>.</w:t>
            </w:r>
          </w:p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FB601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545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9545A4">
            <w:pPr>
              <w:rPr>
                <w:lang w:val="nl-BE"/>
              </w:rPr>
            </w:pPr>
            <w:r>
              <w:rPr>
                <w:lang w:val="nl-BE"/>
              </w:rPr>
              <w:t>Doorgangen van bekabeling door muren terug branddicht afwerken.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FB601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E36120">
            <w:pPr>
              <w:rPr>
                <w:lang w:val="nl-BE"/>
              </w:rPr>
            </w:pPr>
            <w:r>
              <w:rPr>
                <w:lang w:val="nl-BE"/>
              </w:rPr>
              <w:t xml:space="preserve">Plan opgesteld ( E502D </w:t>
            </w:r>
            <w:proofErr w:type="gramStart"/>
            <w:r>
              <w:rPr>
                <w:lang w:val="nl-BE"/>
              </w:rPr>
              <w:t>) ,</w:t>
            </w:r>
            <w:proofErr w:type="gramEnd"/>
            <w:r>
              <w:rPr>
                <w:lang w:val="nl-BE"/>
              </w:rPr>
              <w:t xml:space="preserve"> plan is voorgelegd aan EDTC en goedgekeurd.</w:t>
            </w:r>
            <w:bookmarkStart w:id="0" w:name="_GoBack"/>
            <w:bookmarkEnd w:id="0"/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FB6014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FB6014" w:rsidRDefault="009D5853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FB601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FB601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B6014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B6014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B6014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B6014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B6014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RPr="00D032BC" w:rsidTr="00D9088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D032BC" w:rsidP="00D9088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D032BC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 :</w:t>
            </w:r>
            <w:proofErr w:type="gramEnd"/>
            <w:r w:rsidRPr="00D032BC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FB6014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1357" w:rsidRPr="00D032BC" w:rsidRDefault="00CB1357" w:rsidP="00D032BC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FB6014">
            <w:pPr>
              <w:rPr>
                <w:lang w:val="nl-BE"/>
              </w:rPr>
            </w:pPr>
          </w:p>
        </w:tc>
      </w:tr>
    </w:tbl>
    <w:p w:rsidR="0032138D" w:rsidRPr="00D032BC" w:rsidRDefault="0032138D">
      <w:pPr>
        <w:rPr>
          <w:lang w:val="nl-BE"/>
        </w:rPr>
        <w:sectPr w:rsidR="0032138D" w:rsidRPr="00D032BC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32BC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32BC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32BC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FB601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FB601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B6014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B6014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B6014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30B6" w:rsidRDefault="007030B6">
      <w:r>
        <w:separator/>
      </w:r>
    </w:p>
  </w:endnote>
  <w:endnote w:type="continuationSeparator" w:id="0">
    <w:p w:rsidR="007030B6" w:rsidRDefault="00703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14" w:rsidRDefault="00FB601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E36120" w:rsidRPr="00E36120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B6014" w:rsidRDefault="00FB6014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30B6" w:rsidRDefault="007030B6">
      <w:r>
        <w:separator/>
      </w:r>
    </w:p>
  </w:footnote>
  <w:footnote w:type="continuationSeparator" w:id="0">
    <w:p w:rsidR="007030B6" w:rsidRDefault="00703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14" w:rsidRPr="004C1595" w:rsidRDefault="00FB6014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D90888">
      <w:rPr>
        <w:b/>
        <w:sz w:val="28"/>
        <w:szCs w:val="28"/>
        <w:lang w:val="nl-BE"/>
      </w:rPr>
      <w:t>P.1.80-1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030B6"/>
    <w:rsid w:val="00782867"/>
    <w:rsid w:val="007E73A5"/>
    <w:rsid w:val="00803111"/>
    <w:rsid w:val="0083315F"/>
    <w:rsid w:val="008F0B9A"/>
    <w:rsid w:val="009545A4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32BC"/>
    <w:rsid w:val="00D07321"/>
    <w:rsid w:val="00D90888"/>
    <w:rsid w:val="00D972C8"/>
    <w:rsid w:val="00DE6ED1"/>
    <w:rsid w:val="00E36120"/>
    <w:rsid w:val="00F65661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P.1.80-1 -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P.1.80-1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SICVI-865455010-940</_dlc_DocId>
    <_dlc_DocIdUrl xmlns="5920fc89-9b9e-4ed2-9bc3-359895254a97">
      <Url>https://cargillonline.sharepoint.com/sites/VilvoordeSiteManagement/VAIS/_layouts/15/DocIdRedir.aspx?ID=SICVI-865455010-940</Url>
      <Description>SICVI-865455010-940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940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06735E2-BF5B-427B-B07A-46FDDE130C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CD98BD-066A-4F7F-ABFE-5FA17E6DB045}"/>
</file>

<file path=customXml/itemProps3.xml><?xml version="1.0" encoding="utf-8"?>
<ds:datastoreItem xmlns:ds="http://schemas.openxmlformats.org/officeDocument/2006/customXml" ds:itemID="{9EC4707F-063F-42B0-A067-76044DDF6244}"/>
</file>

<file path=customXml/itemProps4.xml><?xml version="1.0" encoding="utf-8"?>
<ds:datastoreItem xmlns:ds="http://schemas.openxmlformats.org/officeDocument/2006/customXml" ds:itemID="{1F6C0C69-8906-4303-8FCA-28B4DA08D1B4}"/>
</file>

<file path=customXml/itemProps5.xml><?xml version="1.0" encoding="utf-8"?>
<ds:datastoreItem xmlns:ds="http://schemas.openxmlformats.org/officeDocument/2006/customXml" ds:itemID="{15D21B36-D7A3-4F9F-A602-8DEF73B848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3657</Words>
  <Characters>20114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2016-01-26T13:34:00Z</dcterms:created>
  <dcterms:modified xsi:type="dcterms:W3CDTF">2016-01-26T13:35:00Z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3a86f305-6ecf-41bc-a014-6dde82ca8d7e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https://cargillonline.sharepoint.com/sites/VilvoordeSiteManagement/VAIS/_layouts/15/wrkstat.aspx?List=aba5a46e-1a19-46c2-9d5f-86063d1c04f3&amp;WorkflowInstanceName=f2d08e72-d849-4af7-9b7f-6b711057aecf, Done</vt:lpwstr>
  </property>
</Properties>
</file>