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D29B0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CD29B0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D29B0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 w:rsidRPr="00CD29B0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A6E7A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proofErr w:type="gramStart"/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E274B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CD29B0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 xml:space="preserve">Gebruik van </w:t>
            </w:r>
            <w:proofErr w:type="spellStart"/>
            <w:r w:rsidRPr="005A7D26">
              <w:rPr>
                <w:lang w:val="nl-BE"/>
              </w:rPr>
              <w:t>PBM´s</w:t>
            </w:r>
            <w:proofErr w:type="spellEnd"/>
            <w:r w:rsidRPr="005A7D26">
              <w:rPr>
                <w:lang w:val="nl-BE"/>
              </w:rPr>
              <w:t xml:space="preserve">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424A2D">
        <w:trPr>
          <w:trHeight w:hRule="exact" w:val="84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’s</w:t>
            </w:r>
            <w:proofErr w:type="spellEnd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proofErr w:type="gramStart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</w:t>
            </w:r>
            <w:proofErr w:type="gramEnd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D29B0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spell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RPr="00CD29B0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CA6E7A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24A2D" w:rsidRDefault="004C1595" w:rsidP="009D5853">
            <w:pPr>
              <w:rPr>
                <w:lang w:val="nl-BE"/>
              </w:rPr>
            </w:pPr>
          </w:p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Er zijn zichtbaar doorverbonden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beveiligings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componenten.</w:t>
            </w:r>
            <w:proofErr w:type="gramEnd"/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A97BE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424A2D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  <w:proofErr w:type="spellEnd"/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gram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6E0E82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A6E7A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2138D">
            <w:pPr>
              <w:rPr>
                <w:lang w:val="nl-BE"/>
              </w:rPr>
            </w:pPr>
          </w:p>
        </w:tc>
      </w:tr>
      <w:tr w:rsidR="0032138D" w:rsidRPr="00CD29B0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 xml:space="preserve">LOTO procedure </w:t>
            </w:r>
            <w:proofErr w:type="gramStart"/>
            <w:r>
              <w:rPr>
                <w:lang w:val="nl-BE"/>
              </w:rPr>
              <w:t>toepassen ,</w:t>
            </w:r>
            <w:proofErr w:type="gramEnd"/>
            <w:r>
              <w:rPr>
                <w:lang w:val="nl-BE"/>
              </w:rPr>
              <w:t xml:space="preserve"> of verwijderen van aansluitingen.</w:t>
            </w:r>
          </w:p>
        </w:tc>
      </w:tr>
      <w:tr w:rsidR="004A1339" w:rsidRPr="00CD29B0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v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CD29B0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C443A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6E0E82" w:rsidRDefault="004A1339" w:rsidP="009D5853">
            <w:pPr>
              <w:rPr>
                <w:lang w:val="nl-BE"/>
              </w:rPr>
            </w:pPr>
          </w:p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5B258B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4A1339" w:rsidP="009D5853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proofErr w:type="gramStart"/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  <w:proofErr w:type="gram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D29B0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1A2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CD29B0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CD29B0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proofErr w:type="gramEnd"/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D29B0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proofErr w:type="spell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8315C1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  <w:p w:rsidR="008315C1" w:rsidRPr="008315C1" w:rsidRDefault="008315C1" w:rsidP="008315C1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8315C1" w:rsidRPr="008315C1" w:rsidRDefault="008315C1" w:rsidP="008315C1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8315C1" w:rsidRDefault="008315C1" w:rsidP="008315C1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32138D" w:rsidRPr="008315C1" w:rsidRDefault="0032138D" w:rsidP="008315C1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A97BE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24D52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CD29B0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h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  <w:proofErr w:type="gramEnd"/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315C1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8315C1" w:rsidTr="008315C1">
        <w:trPr>
          <w:trHeight w:hRule="exact" w:val="48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8315C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315C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Doorboringen door vloer zijn niet stof en waterdicht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8315C1">
            <w:pPr>
              <w:rPr>
                <w:lang w:val="nl-BE"/>
              </w:rPr>
            </w:pPr>
            <w:r>
              <w:rPr>
                <w:lang w:val="nl-BE"/>
              </w:rPr>
              <w:t>Verspreiding van brand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Pr="008315C1" w:rsidRDefault="008315C1" w:rsidP="008315C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32138D" w:rsidP="00534A2B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6E0E82" w:rsidP="00534A2B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32138D" w:rsidP="00534A2B">
            <w:pPr>
              <w:jc w:val="center"/>
              <w:rPr>
                <w:lang w:val="nl-BE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32138D">
            <w:pPr>
              <w:rPr>
                <w:lang w:val="nl-BE"/>
              </w:rPr>
            </w:pPr>
          </w:p>
        </w:tc>
      </w:tr>
      <w:tr w:rsidR="0032138D" w:rsidRPr="00CD29B0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CD29B0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D29B0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424A2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9D5853" w:rsidRPr="00424A2D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341A24">
            <w:pPr>
              <w:rPr>
                <w:lang w:val="nl-BE"/>
              </w:rPr>
            </w:pPr>
          </w:p>
        </w:tc>
      </w:tr>
      <w:tr w:rsidR="009D5853" w:rsidRPr="00424A2D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DE3459" w:rsidP="00534A2B">
            <w:pPr>
              <w:jc w:val="center"/>
            </w:pPr>
            <w:r>
              <w:t>X</w:t>
            </w:r>
            <w:bookmarkStart w:id="0" w:name="_GoBack"/>
            <w:bookmarkEnd w:id="0"/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24A2D" w:rsidRPr="00424A2D" w:rsidRDefault="00424A2D" w:rsidP="006E0E82">
            <w:pPr>
              <w:rPr>
                <w:lang w:val="nl-BE"/>
              </w:rPr>
            </w:pPr>
          </w:p>
        </w:tc>
      </w:tr>
      <w:tr w:rsidR="009D5853" w:rsidRPr="00CD29B0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6E0E82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6E0E82" w:rsidRDefault="00AD3B89" w:rsidP="009D5853">
            <w:pPr>
              <w:rPr>
                <w:lang w:val="nl-BE"/>
              </w:rPr>
            </w:pPr>
            <w:r>
              <w:rPr>
                <w:lang w:val="nl-BE"/>
              </w:rPr>
              <w:t xml:space="preserve">Aanbrengen van </w:t>
            </w:r>
            <w:r w:rsidR="006E0E82" w:rsidRPr="006E0E82">
              <w:rPr>
                <w:lang w:val="nl-BE"/>
              </w:rPr>
              <w:t>de nodige pictogrammen.</w:t>
            </w:r>
          </w:p>
        </w:tc>
      </w:tr>
      <w:tr w:rsidR="009D5853" w:rsidRPr="00CD29B0" w:rsidTr="00424A2D">
        <w:trPr>
          <w:trHeight w:hRule="exact" w:val="13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6E0E82" w:rsidP="00B52DA4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6E0E82" w:rsidP="007E274B">
            <w:pPr>
              <w:rPr>
                <w:lang w:val="nl-BE"/>
              </w:rPr>
            </w:pPr>
            <w:r>
              <w:rPr>
                <w:lang w:val="nl-BE"/>
              </w:rPr>
              <w:t>Aanbrengen van de nodige pictogrammen.</w:t>
            </w:r>
          </w:p>
        </w:tc>
      </w:tr>
      <w:tr w:rsidR="009D5853" w:rsidRPr="00CD29B0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E2BB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80935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424A2D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41A2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vastgemaakt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loskomen</w:t>
            </w:r>
            <w:proofErr w:type="spellEnd"/>
            <w:r w:rsidRPr="009D5853">
              <w:rPr>
                <w:sz w:val="19"/>
                <w:szCs w:val="19"/>
              </w:rPr>
              <w:t xml:space="preserve"> van </w:t>
            </w:r>
            <w:proofErr w:type="spellStart"/>
            <w:r w:rsidRPr="009D5853">
              <w:rPr>
                <w:sz w:val="19"/>
                <w:szCs w:val="19"/>
              </w:rPr>
              <w:t>verbindingen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gesloten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kabelgoten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verantwoordelijke voor toezicht op de installatie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>inzake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 xml:space="preserve">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aangeduid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of </w:t>
            </w:r>
            <w:proofErr w:type="spellStart"/>
            <w:r w:rsidRPr="009D5853">
              <w:rPr>
                <w:sz w:val="19"/>
                <w:szCs w:val="19"/>
              </w:rPr>
              <w:t>bepaald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RPr="00CD29B0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(Voor exploitatiewerkzaamheden of regelmatig wederkerende werkzaamheden volstaat een algemene procedure gesteund op 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risico-analyse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geen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informatieuitwisseling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en geen bepaling van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gezamelijke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installatieverantwoordelijke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verklaard werden door de werkgever als BA4 of BA5 en die aanduidt voor welke werkzaamheden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 xml:space="preserve">en  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>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werkzaamheden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uitgevoerd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 xml:space="preserve">door </w:t>
            </w:r>
            <w:proofErr w:type="spellStart"/>
            <w:r w:rsidRPr="009D5853">
              <w:rPr>
                <w:sz w:val="19"/>
                <w:szCs w:val="19"/>
              </w:rPr>
              <w:t>onbevoegden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CD29B0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onvoldoende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opleiding</w:t>
            </w:r>
            <w:proofErr w:type="spellEnd"/>
            <w:r w:rsidRPr="009D5853">
              <w:rPr>
                <w:sz w:val="19"/>
                <w:szCs w:val="19"/>
              </w:rPr>
              <w:t xml:space="preserve">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CD29B0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signalering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aangebracht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geen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waarschuwing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proofErr w:type="spellStart"/>
            <w:r w:rsidRPr="00172B2A">
              <w:rPr>
                <w:sz w:val="19"/>
                <w:szCs w:val="19"/>
                <w:lang w:val="nl-BE"/>
              </w:rPr>
              <w:t>Werkzone</w:t>
            </w:r>
            <w:proofErr w:type="spellEnd"/>
            <w:r w:rsidRPr="00172B2A">
              <w:rPr>
                <w:sz w:val="19"/>
                <w:szCs w:val="19"/>
                <w:lang w:val="nl-BE"/>
              </w:rPr>
              <w:t xml:space="preserve">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mbt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 xml:space="preserve">(incl. </w:t>
            </w:r>
            <w:proofErr w:type="spellStart"/>
            <w:r w:rsidRPr="009D5853">
              <w:rPr>
                <w:sz w:val="19"/>
                <w:szCs w:val="19"/>
              </w:rPr>
              <w:t>oude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installatiedelen</w:t>
            </w:r>
            <w:proofErr w:type="spellEnd"/>
            <w:r w:rsidRPr="009D5853">
              <w:rPr>
                <w:sz w:val="19"/>
                <w:szCs w:val="19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personen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blootstelling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risico's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CD29B0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  <w:proofErr w:type="spellEnd"/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</w:t>
            </w:r>
            <w:proofErr w:type="spell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proofErr w:type="spellEnd"/>
            <w:proofErr w:type="gram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424A2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424A2D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424A2D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424A2D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424A2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RPr="00AD3B89" w:rsidTr="005B258B">
        <w:trPr>
          <w:trHeight w:hRule="exact" w:val="8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5B258B" w:rsidP="00AD3B89">
            <w:pPr>
              <w:spacing w:line="180" w:lineRule="exact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5B258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Er zijn </w:t>
            </w:r>
            <w:r w:rsidR="00AD3B89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kabe</w:t>
            </w:r>
            <w:r w:rsidRPr="005B258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ldoorvoeren die niet zijn afgedicht.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AD3B89" w:rsidRDefault="005B258B" w:rsidP="00424A2D">
            <w:pPr>
              <w:rPr>
                <w:rFonts w:ascii="Arial" w:hAnsi="Arial" w:cs="Arial"/>
                <w:sz w:val="16"/>
                <w:szCs w:val="16"/>
                <w:lang w:val="nl-BE"/>
              </w:rPr>
            </w:pPr>
            <w:r w:rsidRPr="00AD3B89">
              <w:rPr>
                <w:rFonts w:ascii="Arial" w:hAnsi="Arial" w:cs="Arial"/>
                <w:sz w:val="16"/>
                <w:szCs w:val="16"/>
                <w:lang w:val="nl-BE"/>
              </w:rPr>
              <w:t>Onvoldoende afscherming tegen externe invloed van water en stof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Pr="00AD3B89" w:rsidRDefault="005B258B" w:rsidP="005B258B">
            <w:pPr>
              <w:jc w:val="center"/>
              <w:rPr>
                <w:rFonts w:ascii="Arial" w:hAnsi="Arial" w:cs="Arial"/>
                <w:sz w:val="16"/>
                <w:szCs w:val="16"/>
                <w:lang w:val="nl-BE"/>
              </w:rPr>
            </w:pPr>
            <w:r w:rsidRPr="00AD3B89">
              <w:rPr>
                <w:rFonts w:ascii="Arial" w:hAnsi="Arial" w:cs="Arial"/>
                <w:sz w:val="16"/>
                <w:szCs w:val="16"/>
                <w:lang w:val="nl-BE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CB1357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DE3459" w:rsidP="00CB1357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CB1357" w:rsidP="00CB1357">
            <w:pPr>
              <w:jc w:val="center"/>
              <w:rPr>
                <w:lang w:val="nl-BE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315C1" w:rsidRDefault="008315C1" w:rsidP="00424A2D">
            <w:pPr>
              <w:rPr>
                <w:lang w:val="nl-BE"/>
              </w:rPr>
            </w:pPr>
          </w:p>
          <w:p w:rsidR="008315C1" w:rsidRPr="005B258B" w:rsidRDefault="008315C1" w:rsidP="00424A2D">
            <w:pPr>
              <w:rPr>
                <w:lang w:val="nl-BE"/>
              </w:rPr>
            </w:pPr>
          </w:p>
        </w:tc>
      </w:tr>
    </w:tbl>
    <w:p w:rsidR="0032138D" w:rsidRPr="005B258B" w:rsidRDefault="0032138D">
      <w:pPr>
        <w:rPr>
          <w:lang w:val="nl-BE"/>
        </w:rPr>
        <w:sectPr w:rsidR="0032138D" w:rsidRPr="005B258B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5B258B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5B258B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5B258B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NVEN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8E2BB7">
              <w:rPr>
                <w:rFonts w:ascii="Arial" w:eastAsia="Arial" w:hAnsi="Arial" w:cs="Arial"/>
                <w:b/>
                <w:spacing w:val="-6"/>
                <w:sz w:val="17"/>
                <w:szCs w:val="17"/>
                <w:lang w:val="nl-BE"/>
              </w:rPr>
              <w:t>A</w:t>
            </w: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S</w:t>
            </w:r>
            <w:r w:rsidRPr="008E2BB7">
              <w:rPr>
                <w:rFonts w:ascii="Arial" w:eastAsia="Arial" w:hAnsi="Arial" w:cs="Arial"/>
                <w:b/>
                <w:spacing w:val="-6"/>
                <w:sz w:val="17"/>
                <w:szCs w:val="17"/>
                <w:lang w:val="nl-BE"/>
              </w:rPr>
              <w:t>A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TI</w:t>
            </w:r>
            <w:r w:rsidRPr="008E2BB7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  <w:lang w:val="nl-BE"/>
              </w:rPr>
              <w:t>M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OGEL</w:t>
            </w:r>
            <w:r w:rsidRPr="008E2BB7"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  <w:lang w:val="nl-BE"/>
              </w:rPr>
              <w:t>I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J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 xml:space="preserve">K 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GEVAA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40" w:lineRule="exact"/>
              <w:rPr>
                <w:sz w:val="15"/>
                <w:szCs w:val="15"/>
                <w:lang w:val="nl-BE"/>
              </w:rPr>
            </w:pPr>
          </w:p>
          <w:p w:rsidR="00F65661" w:rsidRPr="008E2BB7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Ve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ban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>d</w:t>
            </w:r>
            <w:r w:rsidRPr="008E2BB7"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E2BB7"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  <w:lang w:val="nl-BE"/>
              </w:rPr>
              <w:t>(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  <w:lang w:val="nl-BE"/>
              </w:rPr>
              <w:t>*</w:t>
            </w:r>
            <w:r w:rsidRPr="008E2BB7"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  <w:lang w:val="nl-BE"/>
              </w:rPr>
              <w:t xml:space="preserve">) </w:t>
            </w:r>
            <w:r w:rsidRPr="008E2BB7"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  <w:lang w:val="nl-BE"/>
              </w:rPr>
              <w:t xml:space="preserve"> </w:t>
            </w:r>
            <w:proofErr w:type="gramEnd"/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me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 xml:space="preserve">t 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keu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ri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ngsve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s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l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ag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NV</w:t>
            </w:r>
            <w:r w:rsidRPr="008E2BB7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 w:rsidP="00424A2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 w:rsidP="00424A2D">
            <w:pPr>
              <w:spacing w:line="200" w:lineRule="exact"/>
              <w:rPr>
                <w:lang w:val="nl-BE"/>
              </w:rPr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CD29B0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6C5222">
              <w:rPr>
                <w:sz w:val="19"/>
                <w:szCs w:val="19"/>
              </w:rPr>
              <w:t>scheidingstransfo's</w:t>
            </w:r>
            <w:proofErr w:type="spellEnd"/>
            <w:proofErr w:type="gram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gebruikt</w:t>
            </w:r>
            <w:proofErr w:type="spellEnd"/>
            <w:r w:rsidRPr="006C5222">
              <w:rPr>
                <w:sz w:val="19"/>
                <w:szCs w:val="19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6C5222">
              <w:rPr>
                <w:sz w:val="19"/>
                <w:szCs w:val="19"/>
              </w:rPr>
              <w:t>geen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veilige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scheiding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  <w:proofErr w:type="spellEnd"/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>h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CD29B0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424A2D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424A2D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424A2D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  <w:proofErr w:type="spellEnd"/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proofErr w:type="spellEnd"/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 xml:space="preserve">14. </w:t>
            </w:r>
            <w:proofErr w:type="spellStart"/>
            <w:r w:rsidRPr="00D972C8">
              <w:rPr>
                <w:b/>
              </w:rPr>
              <w:t>Risico's</w:t>
            </w:r>
            <w:proofErr w:type="spellEnd"/>
            <w:r w:rsidRPr="00D972C8">
              <w:rPr>
                <w:b/>
              </w:rPr>
              <w:t xml:space="preserve"> van </w:t>
            </w:r>
            <w:proofErr w:type="spellStart"/>
            <w:r w:rsidRPr="00D972C8">
              <w:rPr>
                <w:b/>
              </w:rPr>
              <w:t>bewegingen</w:t>
            </w:r>
            <w:proofErr w:type="spellEnd"/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</w:t>
            </w:r>
            <w:proofErr w:type="spellStart"/>
            <w:r w:rsidRPr="00D972C8">
              <w:rPr>
                <w:lang w:val="nl-BE"/>
              </w:rPr>
              <w:t>vb</w:t>
            </w:r>
            <w:proofErr w:type="spellEnd"/>
            <w:r w:rsidRPr="00D972C8">
              <w:rPr>
                <w:lang w:val="nl-BE"/>
              </w:rPr>
              <w:t xml:space="preserve">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roofErr w:type="spellStart"/>
            <w:r w:rsidRPr="00D972C8">
              <w:t>Andere</w:t>
            </w:r>
            <w:proofErr w:type="spellEnd"/>
            <w:r w:rsidRPr="00D972C8"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proofErr w:type="gramStart"/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4546" w:rsidRDefault="00AA4546">
      <w:r>
        <w:separator/>
      </w:r>
    </w:p>
  </w:endnote>
  <w:endnote w:type="continuationSeparator" w:id="0">
    <w:p w:rsidR="00AA4546" w:rsidRDefault="00AA4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6E7A" w:rsidRDefault="00CA6E7A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Interne </w:t>
    </w:r>
    <w:proofErr w:type="spellStart"/>
    <w:r>
      <w:rPr>
        <w:rFonts w:asciiTheme="majorHAnsi" w:eastAsiaTheme="majorEastAsia" w:hAnsiTheme="majorHAnsi" w:cstheme="majorBidi"/>
      </w:rPr>
      <w:t>preventiedienst</w:t>
    </w:r>
    <w:proofErr w:type="spellEnd"/>
    <w:r>
      <w:rPr>
        <w:rFonts w:asciiTheme="majorHAnsi" w:eastAsiaTheme="majorEastAsia" w:hAnsiTheme="majorHAnsi" w:cstheme="majorBidi"/>
      </w:rPr>
      <w:t xml:space="preserve">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DE3459" w:rsidRPr="00DE3459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CA6E7A" w:rsidRDefault="00CA6E7A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4546" w:rsidRDefault="00AA4546">
      <w:r>
        <w:separator/>
      </w:r>
    </w:p>
  </w:footnote>
  <w:footnote w:type="continuationSeparator" w:id="0">
    <w:p w:rsidR="00AA4546" w:rsidRDefault="00AA45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6E7A" w:rsidRPr="004C1595" w:rsidRDefault="00CA6E7A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P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 xml:space="preserve">ord </w:t>
    </w:r>
    <w:r w:rsidR="00DE3459">
      <w:rPr>
        <w:b/>
        <w:sz w:val="28"/>
        <w:szCs w:val="28"/>
        <w:lang w:val="nl-BE"/>
      </w:rPr>
      <w:t>P.2.50 HVAC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0417E9"/>
    <w:rsid w:val="00172B2A"/>
    <w:rsid w:val="002F064B"/>
    <w:rsid w:val="00300A77"/>
    <w:rsid w:val="0032138D"/>
    <w:rsid w:val="00341A24"/>
    <w:rsid w:val="00424A2D"/>
    <w:rsid w:val="0049684F"/>
    <w:rsid w:val="004A1339"/>
    <w:rsid w:val="004C1595"/>
    <w:rsid w:val="00534540"/>
    <w:rsid w:val="00534A2B"/>
    <w:rsid w:val="00543759"/>
    <w:rsid w:val="00580935"/>
    <w:rsid w:val="005A7D26"/>
    <w:rsid w:val="005B258B"/>
    <w:rsid w:val="005E6220"/>
    <w:rsid w:val="006C5222"/>
    <w:rsid w:val="006E0E82"/>
    <w:rsid w:val="006F6ACC"/>
    <w:rsid w:val="00782867"/>
    <w:rsid w:val="007E274B"/>
    <w:rsid w:val="007E73A5"/>
    <w:rsid w:val="00803111"/>
    <w:rsid w:val="008315C1"/>
    <w:rsid w:val="00832AB3"/>
    <w:rsid w:val="0083315F"/>
    <w:rsid w:val="008C0FA0"/>
    <w:rsid w:val="008E2BB7"/>
    <w:rsid w:val="008F0B9A"/>
    <w:rsid w:val="009D5853"/>
    <w:rsid w:val="009F34FD"/>
    <w:rsid w:val="00A057BB"/>
    <w:rsid w:val="00A20563"/>
    <w:rsid w:val="00A97BEE"/>
    <w:rsid w:val="00AA4546"/>
    <w:rsid w:val="00AD3B89"/>
    <w:rsid w:val="00B52DA4"/>
    <w:rsid w:val="00B830A2"/>
    <w:rsid w:val="00C24D52"/>
    <w:rsid w:val="00CA6E7A"/>
    <w:rsid w:val="00CB1357"/>
    <w:rsid w:val="00CD29B0"/>
    <w:rsid w:val="00CF0946"/>
    <w:rsid w:val="00D07321"/>
    <w:rsid w:val="00D972C8"/>
    <w:rsid w:val="00DC443A"/>
    <w:rsid w:val="00DE3459"/>
    <w:rsid w:val="00DE6ED1"/>
    <w:rsid w:val="00E26C7C"/>
    <w:rsid w:val="00F6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P2.50 HVAC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P2.50 HVAC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SICVI-865455010-922</_dlc_DocId>
    <_dlc_DocIdUrl xmlns="5920fc89-9b9e-4ed2-9bc3-359895254a97">
      <Url>https://cargillonline.sharepoint.com/sites/VilvoordeSiteManagement/VAIS/_layouts/15/DocIdRedir.aspx?ID=SICVI-865455010-922</Url>
      <Description>SICVI-865455010-922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922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9BD7AF66-4D84-4AA4-B2CE-63BB11FD413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F4E136-7184-4A8A-93B1-C4CCA213FE61}"/>
</file>

<file path=customXml/itemProps3.xml><?xml version="1.0" encoding="utf-8"?>
<ds:datastoreItem xmlns:ds="http://schemas.openxmlformats.org/officeDocument/2006/customXml" ds:itemID="{AB16C5E1-4E72-4470-A0A4-94E456369931}"/>
</file>

<file path=customXml/itemProps4.xml><?xml version="1.0" encoding="utf-8"?>
<ds:datastoreItem xmlns:ds="http://schemas.openxmlformats.org/officeDocument/2006/customXml" ds:itemID="{4ADCACAE-034D-4A3D-BE8B-E51C9ED96097}"/>
</file>

<file path=customXml/itemProps5.xml><?xml version="1.0" encoding="utf-8"?>
<ds:datastoreItem xmlns:ds="http://schemas.openxmlformats.org/officeDocument/2006/customXml" ds:itemID="{79B0D096-09A5-4063-8F8C-4D72C3775F1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3650</Words>
  <Characters>20076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23679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2016-01-12T09:29:00Z</dcterms:created>
  <dcterms:modified xsi:type="dcterms:W3CDTF">2016-01-12T09:29:00Z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b037432c-908c-4b02-8763-3ab0f898db02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https://cargillonline.sharepoint.com/sites/VilvoordeSiteManagement/VAIS/_layouts/15/wrkstat.aspx?List=aba5a46e-1a19-46c2-9d5f-86063d1c04f3&amp;WorkflowInstanceName=585a7241-d38e-45d2-958a-699040b8f3d8, Done</vt:lpwstr>
  </property>
</Properties>
</file>