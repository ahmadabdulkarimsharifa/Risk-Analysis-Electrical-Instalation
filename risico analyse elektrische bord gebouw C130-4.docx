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A15F9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7A15F9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34229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7A15F9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C76DE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1D0690">
            <w:pPr>
              <w:rPr>
                <w:lang w:val="nl-BE"/>
              </w:rPr>
            </w:pPr>
            <w:r>
              <w:rPr>
                <w:lang w:val="nl-BE"/>
              </w:rPr>
              <w:t xml:space="preserve">Temperatuur transmitter bevestigen in bord, </w:t>
            </w:r>
          </w:p>
        </w:tc>
      </w:tr>
      <w:tr w:rsidR="0032138D" w:rsidRPr="00E4283A" w:rsidTr="00E4283A">
        <w:trPr>
          <w:trHeight w:hRule="exact" w:val="13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4159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283A" w:rsidRPr="00E4283A" w:rsidRDefault="00E4283A">
            <w:pPr>
              <w:rPr>
                <w:lang w:val="nl-BE"/>
              </w:rPr>
            </w:pPr>
          </w:p>
        </w:tc>
      </w:tr>
      <w:tr w:rsidR="0032138D" w:rsidRPr="00342294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7A15F9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RPr="007A15F9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C9762C" w:rsidP="009D5853">
            <w:pPr>
              <w:rPr>
                <w:lang w:val="nl-BE"/>
              </w:rPr>
            </w:pPr>
            <w:proofErr w:type="spellStart"/>
            <w:r w:rsidRPr="00C9762C">
              <w:rPr>
                <w:lang w:val="nl-BE"/>
              </w:rPr>
              <w:t>Carta</w:t>
            </w:r>
            <w:proofErr w:type="spellEnd"/>
            <w:r w:rsidRPr="00C9762C">
              <w:rPr>
                <w:lang w:val="nl-BE"/>
              </w:rPr>
              <w:t xml:space="preserve"> bijplaatsen ter hoogte van aansluitklemmen in bord.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A15F9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9762C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057940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7A15F9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A15F9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42294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ruimte.</w:t>
            </w:r>
          </w:p>
        </w:tc>
      </w:tr>
      <w:tr w:rsidR="0032138D" w:rsidRPr="007A15F9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7A15F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7A15F9" w:rsidTr="00C9762C">
        <w:trPr>
          <w:trHeight w:hRule="exact" w:val="69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C9762C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C9762C" w:rsidRDefault="00C9762C" w:rsidP="00EC76DE">
            <w:pPr>
              <w:rPr>
                <w:lang w:val="nl-BE"/>
              </w:rPr>
            </w:pPr>
            <w:r w:rsidRPr="00C9762C">
              <w:rPr>
                <w:lang w:val="nl-BE"/>
              </w:rPr>
              <w:t>Kortsluitvermogens van automaten</w:t>
            </w:r>
            <w:r w:rsidR="00EC76DE">
              <w:rPr>
                <w:lang w:val="nl-BE"/>
              </w:rPr>
              <w:t xml:space="preserve"> </w:t>
            </w:r>
            <w:r w:rsidRPr="00C9762C">
              <w:rPr>
                <w:lang w:val="nl-BE"/>
              </w:rPr>
              <w:t xml:space="preserve">onvoldoende </w:t>
            </w:r>
            <w:r>
              <w:rPr>
                <w:lang w:val="nl-BE"/>
              </w:rPr>
              <w:t>3kA vervangen door 10kA.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A15F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7A15F9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7A15F9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A15F9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4283A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C76D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E4283A" w:rsidRDefault="0032138D">
            <w:pPr>
              <w:rPr>
                <w:lang w:val="nl-BE"/>
              </w:rPr>
            </w:pPr>
          </w:p>
        </w:tc>
      </w:tr>
      <w:tr w:rsidR="0032138D" w:rsidRPr="007A15F9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762C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C9762C" w:rsidRDefault="00C9762C">
            <w:pPr>
              <w:rPr>
                <w:lang w:val="nl-BE"/>
              </w:rPr>
            </w:pPr>
            <w:r w:rsidRPr="00C9762C">
              <w:rPr>
                <w:lang w:val="nl-BE"/>
              </w:rPr>
              <w:t>Controle van de aansluitingen op aardingsrail.</w:t>
            </w:r>
          </w:p>
        </w:tc>
      </w:tr>
      <w:tr w:rsidR="0032138D" w:rsidRPr="0034229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7A15F9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A15F9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A15F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A15F9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A15F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A15F9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7A15F9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7A15F9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C9762C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7A15F9" w:rsidRDefault="00B52DA4" w:rsidP="009D5853">
            <w:pPr>
              <w:rPr>
                <w:lang w:val="nl-BE"/>
              </w:rPr>
            </w:pPr>
            <w:r w:rsidRPr="007A15F9">
              <w:rPr>
                <w:lang w:val="nl-BE"/>
              </w:rPr>
              <w:t xml:space="preserve">Up </w:t>
            </w:r>
            <w:proofErr w:type="spellStart"/>
            <w:r w:rsidRPr="007A15F9">
              <w:rPr>
                <w:lang w:val="nl-BE"/>
              </w:rPr>
              <w:t>to</w:t>
            </w:r>
            <w:proofErr w:type="spellEnd"/>
            <w:r w:rsidRPr="007A15F9">
              <w:rPr>
                <w:lang w:val="nl-BE"/>
              </w:rPr>
              <w:t xml:space="preserve"> date brengen van schema´s.</w:t>
            </w:r>
          </w:p>
          <w:p w:rsidR="00C9762C" w:rsidRPr="00C9762C" w:rsidRDefault="00C9762C" w:rsidP="009D5853">
            <w:pPr>
              <w:rPr>
                <w:lang w:val="nl-BE"/>
              </w:rPr>
            </w:pPr>
            <w:r w:rsidRPr="00C9762C">
              <w:rPr>
                <w:lang w:val="nl-BE"/>
              </w:rPr>
              <w:t>Schema´s aanbrengen in voorziene houder op deur.</w:t>
            </w:r>
            <w:r w:rsidR="001D0690">
              <w:rPr>
                <w:lang w:val="nl-BE"/>
              </w:rPr>
              <w:t xml:space="preserve"> Aanduiding van componenten vervolledigen.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7A15F9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Kabellabeling</w:t>
            </w:r>
            <w:proofErr w:type="spellEnd"/>
            <w:r>
              <w:rPr>
                <w:lang w:val="nl-BE"/>
              </w:rPr>
              <w:t xml:space="preserve">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7A15F9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A15F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7A15F9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7A15F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7A15F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7A15F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7A15F9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7A15F9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8135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8135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8135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8AF" w:rsidRDefault="002E48AF">
      <w:r>
        <w:separator/>
      </w:r>
    </w:p>
  </w:endnote>
  <w:endnote w:type="continuationSeparator" w:id="0">
    <w:p w:rsidR="002E48AF" w:rsidRDefault="002E4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Default="00F8135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7A15F9" w:rsidRPr="007A15F9">
      <w:rPr>
        <w:rFonts w:asciiTheme="majorHAnsi" w:eastAsiaTheme="majorEastAsia" w:hAnsiTheme="majorHAnsi" w:cstheme="majorBidi"/>
        <w:noProof/>
      </w:rPr>
      <w:t>8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81357" w:rsidRDefault="00F81357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8AF" w:rsidRDefault="002E48AF">
      <w:r>
        <w:separator/>
      </w:r>
    </w:p>
  </w:footnote>
  <w:footnote w:type="continuationSeparator" w:id="0">
    <w:p w:rsidR="002E48AF" w:rsidRDefault="002E48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Pr="004C1595" w:rsidRDefault="00F81357">
    <w:pPr>
      <w:spacing w:line="200" w:lineRule="exact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>1</w:t>
    </w: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C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C130</w:t>
    </w:r>
    <w:r w:rsidR="00057940">
      <w:rPr>
        <w:b/>
        <w:sz w:val="28"/>
        <w:szCs w:val="28"/>
        <w:lang w:val="nl-BE"/>
      </w:rPr>
      <w:t>-</w:t>
    </w:r>
    <w:r w:rsidR="001D0690">
      <w:rPr>
        <w:b/>
        <w:sz w:val="28"/>
        <w:szCs w:val="28"/>
        <w:lang w:val="nl-BE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57940"/>
    <w:rsid w:val="00172B2A"/>
    <w:rsid w:val="00180AD4"/>
    <w:rsid w:val="001D0690"/>
    <w:rsid w:val="002E48AF"/>
    <w:rsid w:val="002F064B"/>
    <w:rsid w:val="00300A77"/>
    <w:rsid w:val="0032138D"/>
    <w:rsid w:val="00342294"/>
    <w:rsid w:val="0044159B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14DE4"/>
    <w:rsid w:val="00782867"/>
    <w:rsid w:val="007A15F9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9762C"/>
    <w:rsid w:val="00CB1357"/>
    <w:rsid w:val="00CF0946"/>
    <w:rsid w:val="00D07321"/>
    <w:rsid w:val="00D972C8"/>
    <w:rsid w:val="00DE6ED1"/>
    <w:rsid w:val="00E4283A"/>
    <w:rsid w:val="00EC76DE"/>
    <w:rsid w:val="00F65661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C130-4 -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C130-4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SICVI-865455010-909</_dlc_DocId>
    <_dlc_DocIdUrl xmlns="5920fc89-9b9e-4ed2-9bc3-359895254a97">
      <Url>https://cargillonline.sharepoint.com/sites/VilvoordeSiteManagement/VAIS/_layouts/15/DocIdRedir.aspx?ID=SICVI-865455010-909</Url>
      <Description>SICVI-865455010-909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909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6142DC3-400A-4FC6-AB7A-C8642C5491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10001A-5DAE-46F2-9790-0647D57AE557}"/>
</file>

<file path=customXml/itemProps3.xml><?xml version="1.0" encoding="utf-8"?>
<ds:datastoreItem xmlns:ds="http://schemas.openxmlformats.org/officeDocument/2006/customXml" ds:itemID="{84E1AD75-B426-486F-9781-68AF0FE5A514}"/>
</file>

<file path=customXml/itemProps4.xml><?xml version="1.0" encoding="utf-8"?>
<ds:datastoreItem xmlns:ds="http://schemas.openxmlformats.org/officeDocument/2006/customXml" ds:itemID="{6D297029-58F2-4605-B9F0-E8C607352369}"/>
</file>

<file path=customXml/itemProps5.xml><?xml version="1.0" encoding="utf-8"?>
<ds:datastoreItem xmlns:ds="http://schemas.openxmlformats.org/officeDocument/2006/customXml" ds:itemID="{5FD48D13-8974-4D84-A46E-20DD90D10B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3734</Words>
  <Characters>20537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2015-12-10T10:40:00Z</dcterms:created>
  <dcterms:modified xsi:type="dcterms:W3CDTF">2015-12-10T11:39:00Z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51e7b959-0797-4119-bee5-32b5490b6b11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https://cargillonline.sharepoint.com/sites/VilvoordeSiteManagement/VAIS/_layouts/15/wrkstat.aspx?List=aba5a46e-1a19-46c2-9d5f-86063d1c04f3&amp;WorkflowInstanceName=f0f3a045-044f-4e5b-a65a-a40e0f7e9807, Done</vt:lpwstr>
  </property>
</Properties>
</file>