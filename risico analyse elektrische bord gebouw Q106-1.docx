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tylesWithEffects.xml" ContentType="application/vnd.ms-word.stylesWithEffects+xml"/>
  <Override PartName="/docProps/core.xml" ContentType="application/vnd.openxmlformats-package.core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  <Override PartName="/customXml/itemProps5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2138D" w:rsidRDefault="0032138D">
      <w:pPr>
        <w:spacing w:before="1" w:line="60" w:lineRule="exact"/>
        <w:rPr>
          <w:sz w:val="6"/>
          <w:szCs w:val="6"/>
        </w:rPr>
      </w:pPr>
    </w:p>
    <w:tbl>
      <w:tblPr>
        <w:tblW w:w="0" w:type="auto"/>
        <w:tblInd w:w="9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4814"/>
        <w:gridCol w:w="2273"/>
        <w:gridCol w:w="1606"/>
        <w:gridCol w:w="442"/>
        <w:gridCol w:w="442"/>
        <w:gridCol w:w="442"/>
        <w:gridCol w:w="3811"/>
      </w:tblGrid>
      <w:tr w:rsidR="0032138D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>
            <w:pPr>
              <w:spacing w:before="6" w:line="180" w:lineRule="exact"/>
              <w:rPr>
                <w:sz w:val="19"/>
                <w:szCs w:val="19"/>
              </w:rPr>
            </w:pPr>
          </w:p>
          <w:p w:rsidR="0032138D" w:rsidRDefault="0032138D">
            <w:pPr>
              <w:spacing w:line="200" w:lineRule="exact"/>
            </w:pPr>
          </w:p>
          <w:p w:rsidR="0032138D" w:rsidRDefault="00803111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>
            <w:pPr>
              <w:spacing w:before="4" w:line="180" w:lineRule="exact"/>
              <w:rPr>
                <w:sz w:val="19"/>
                <w:szCs w:val="19"/>
              </w:rPr>
            </w:pPr>
          </w:p>
          <w:p w:rsidR="0032138D" w:rsidRDefault="0032138D">
            <w:pPr>
              <w:spacing w:line="200" w:lineRule="exact"/>
            </w:pPr>
          </w:p>
          <w:p w:rsidR="0032138D" w:rsidRDefault="00803111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>
            <w:pPr>
              <w:spacing w:before="4" w:line="180" w:lineRule="exact"/>
              <w:rPr>
                <w:sz w:val="19"/>
                <w:szCs w:val="19"/>
              </w:rPr>
            </w:pPr>
          </w:p>
          <w:p w:rsidR="0032138D" w:rsidRDefault="0032138D">
            <w:pPr>
              <w:spacing w:line="200" w:lineRule="exact"/>
            </w:pPr>
          </w:p>
          <w:p w:rsidR="0032138D" w:rsidRDefault="00803111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>
            <w:pPr>
              <w:spacing w:before="4" w:line="140" w:lineRule="exact"/>
              <w:rPr>
                <w:sz w:val="15"/>
                <w:szCs w:val="15"/>
              </w:rPr>
            </w:pPr>
          </w:p>
          <w:p w:rsidR="0032138D" w:rsidRDefault="00803111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>
            <w:pPr>
              <w:spacing w:before="4" w:line="180" w:lineRule="exact"/>
              <w:rPr>
                <w:sz w:val="19"/>
                <w:szCs w:val="19"/>
              </w:rPr>
            </w:pPr>
          </w:p>
          <w:p w:rsidR="0032138D" w:rsidRDefault="0032138D">
            <w:pPr>
              <w:spacing w:line="200" w:lineRule="exact"/>
            </w:pPr>
          </w:p>
          <w:p w:rsidR="0032138D" w:rsidRDefault="00803111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>
            <w:pPr>
              <w:spacing w:before="4" w:line="180" w:lineRule="exact"/>
              <w:rPr>
                <w:sz w:val="19"/>
                <w:szCs w:val="19"/>
              </w:rPr>
            </w:pPr>
          </w:p>
          <w:p w:rsidR="0032138D" w:rsidRDefault="0032138D">
            <w:pPr>
              <w:spacing w:line="200" w:lineRule="exact"/>
            </w:pPr>
          </w:p>
          <w:p w:rsidR="0032138D" w:rsidRDefault="005A7D26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>
            <w:pPr>
              <w:spacing w:before="4" w:line="180" w:lineRule="exact"/>
              <w:rPr>
                <w:sz w:val="19"/>
                <w:szCs w:val="19"/>
              </w:rPr>
            </w:pPr>
          </w:p>
          <w:p w:rsidR="0032138D" w:rsidRDefault="0032138D">
            <w:pPr>
              <w:spacing w:line="200" w:lineRule="exact"/>
            </w:pPr>
          </w:p>
          <w:p w:rsidR="0032138D" w:rsidRDefault="005A7D26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>
            <w:pPr>
              <w:spacing w:before="4" w:line="180" w:lineRule="exact"/>
              <w:rPr>
                <w:sz w:val="19"/>
                <w:szCs w:val="19"/>
              </w:rPr>
            </w:pPr>
          </w:p>
          <w:p w:rsidR="0032138D" w:rsidRDefault="0032138D">
            <w:pPr>
              <w:spacing w:line="200" w:lineRule="exact"/>
            </w:pPr>
          </w:p>
          <w:p w:rsidR="0032138D" w:rsidRDefault="00803111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32138D" w:rsidRPr="000C5BD6" w:rsidTr="00A057BB">
        <w:trPr>
          <w:trHeight w:hRule="exact" w:val="264"/>
        </w:trPr>
        <w:tc>
          <w:tcPr>
            <w:tcW w:w="14512" w:type="dxa"/>
            <w:gridSpan w:val="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CC"/>
          </w:tcPr>
          <w:p w:rsidR="0032138D" w:rsidRPr="00803111" w:rsidRDefault="00803111">
            <w:pPr>
              <w:spacing w:before="1"/>
              <w:ind w:left="28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1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’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oor</w:t>
            </w:r>
            <w:r w:rsidRPr="00803111">
              <w:rPr>
                <w:rFonts w:ascii="Arial" w:eastAsia="Arial" w:hAnsi="Arial" w:cs="Arial"/>
                <w:b/>
                <w:spacing w:val="11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ekt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b/>
                <w:spacing w:val="22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ho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kke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20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door</w:t>
            </w:r>
            <w:r w:rsidRPr="00803111">
              <w:rPr>
                <w:rFonts w:ascii="Arial" w:eastAsia="Arial" w:hAnsi="Arial" w:cs="Arial"/>
                <w:b/>
                <w:spacing w:val="11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eeks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2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nr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ak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ng</w:t>
            </w:r>
          </w:p>
        </w:tc>
      </w:tr>
      <w:tr w:rsidR="0032138D" w:rsidRPr="000C5BD6">
        <w:trPr>
          <w:trHeight w:hRule="exact" w:val="66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 w:rsidP="00A057B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-4"/>
                <w:sz w:val="17"/>
                <w:szCs w:val="17"/>
                <w:lang w:val="nl-BE"/>
              </w:rPr>
              <w:t>x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  <w:r w:rsidR="00A057BB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 en borden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="00A057BB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installatie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unne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geopen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onbevoegden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nab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d</w:t>
            </w:r>
          </w:p>
          <w:p w:rsidR="0032138D" w:rsidRPr="00803111" w:rsidRDefault="00803111">
            <w:pPr>
              <w:spacing w:before="18" w:line="262" w:lineRule="auto"/>
              <w:ind w:left="23" w:right="72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.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00A77" w:rsidP="005A7D26">
            <w:pPr>
              <w:jc w:val="center"/>
            </w:pPr>
            <w:r>
              <w:t>X</w:t>
            </w:r>
          </w:p>
          <w:p w:rsidR="005A7D26" w:rsidRDefault="005A7D26" w:rsidP="005A7D26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5A7D26" w:rsidRDefault="00300A77">
            <w:pPr>
              <w:rPr>
                <w:lang w:val="nl-BE"/>
              </w:rPr>
            </w:pPr>
            <w:r>
              <w:rPr>
                <w:lang w:val="nl-BE"/>
              </w:rPr>
              <w:t>Elektrische borden dienen ten allen tijde afgesloten te zijn.</w:t>
            </w:r>
          </w:p>
        </w:tc>
      </w:tr>
      <w:tr w:rsidR="0032138D" w:rsidRPr="000C5BD6">
        <w:trPr>
          <w:trHeight w:hRule="exact" w:val="145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A057BB"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unne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</w:p>
          <w:p w:rsidR="0032138D" w:rsidRPr="00803111" w:rsidRDefault="00803111">
            <w:pPr>
              <w:spacing w:before="18" w:line="262" w:lineRule="auto"/>
              <w:ind w:left="23" w:right="457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omhu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f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  <w:p w:rsidR="0032138D" w:rsidRPr="00803111" w:rsidRDefault="00803111">
            <w:pPr>
              <w:spacing w:line="262" w:lineRule="auto"/>
              <w:ind w:left="23" w:right="1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genoe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zoda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genaa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vb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ngenne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t)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nab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d</w:t>
            </w:r>
          </w:p>
          <w:p w:rsidR="0032138D" w:rsidRPr="00803111" w:rsidRDefault="00803111">
            <w:pPr>
              <w:spacing w:before="18" w:line="262" w:lineRule="auto"/>
              <w:ind w:left="23" w:right="72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.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703EDF" w:rsidP="005A7D26">
            <w:pPr>
              <w:jc w:val="center"/>
            </w:pPr>
            <w: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03EDF" w:rsidRPr="005A7D26" w:rsidRDefault="00703EDF">
            <w:pPr>
              <w:rPr>
                <w:lang w:val="nl-BE"/>
              </w:rPr>
            </w:pPr>
            <w:r>
              <w:rPr>
                <w:lang w:val="nl-BE"/>
              </w:rPr>
              <w:t>Openingen van niet gebruikte wartels afdichten.</w:t>
            </w:r>
          </w:p>
        </w:tc>
      </w:tr>
      <w:tr w:rsidR="0032138D">
        <w:trPr>
          <w:trHeight w:hRule="exact" w:val="6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A057BB"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omponen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;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="00A057BB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 isolatie,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omhu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genaa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</w:p>
          <w:p w:rsidR="0032138D" w:rsidRPr="00803111" w:rsidRDefault="00803111">
            <w:pPr>
              <w:spacing w:before="18" w:line="262" w:lineRule="auto"/>
              <w:ind w:left="23" w:right="247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A7D26" w:rsidP="005A7D26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 w:rsidRPr="000C5BD6" w:rsidTr="000C5BD6">
        <w:trPr>
          <w:trHeight w:hRule="exact" w:val="2253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A057BB">
              <w:rPr>
                <w:rFonts w:ascii="Arial" w:eastAsia="Arial" w:hAnsi="Arial" w:cs="Arial"/>
                <w:sz w:val="17"/>
                <w:szCs w:val="17"/>
              </w:rPr>
              <w:t>4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omponen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703EDF" w:rsidP="005A7D26">
            <w:pPr>
              <w:jc w:val="center"/>
            </w:pPr>
            <w: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A7D26" w:rsidRDefault="000C5BD6">
            <w:pPr>
              <w:rPr>
                <w:lang w:val="nl-BE"/>
              </w:rPr>
            </w:pPr>
            <w:r>
              <w:rPr>
                <w:lang w:val="nl-BE"/>
              </w:rPr>
              <w:t xml:space="preserve">Spannings- en ampère meters </w:t>
            </w:r>
            <w:r w:rsidR="00703EDF">
              <w:rPr>
                <w:lang w:val="nl-BE"/>
              </w:rPr>
              <w:t xml:space="preserve"> op borddeur vervangen door IP2X apparatuur.</w:t>
            </w:r>
          </w:p>
          <w:p w:rsidR="00703EDF" w:rsidRPr="005A7D26" w:rsidRDefault="000C5BD6">
            <w:pPr>
              <w:rPr>
                <w:lang w:val="nl-BE"/>
              </w:rPr>
            </w:pPr>
            <w:r>
              <w:rPr>
                <w:noProof/>
                <w:lang w:val="nl-BE" w:eastAsia="nl-BE"/>
              </w:rPr>
              <w:drawing>
                <wp:inline distT="0" distB="0" distL="0" distR="0" wp14:anchorId="7AD609CE" wp14:editId="00431C66">
                  <wp:extent cx="1228725" cy="1103726"/>
                  <wp:effectExtent l="0" t="0" r="0" b="127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WP_20151216_13_57_49_Pro.jpg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9752" cy="11136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C1595" w:rsidRPr="000C5BD6" w:rsidTr="005A7D26">
        <w:trPr>
          <w:trHeight w:hRule="exact" w:val="559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4C1595">
            <w:pPr>
              <w:spacing w:line="180" w:lineRule="exact"/>
              <w:ind w:left="222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</w:rPr>
              <w:t>.</w:t>
            </w:r>
            <w:r w:rsidR="00CF0946">
              <w:rPr>
                <w:rFonts w:ascii="Arial" w:eastAsia="Arial" w:hAnsi="Arial" w:cs="Arial"/>
                <w:spacing w:val="-1"/>
                <w:sz w:val="17"/>
                <w:szCs w:val="17"/>
              </w:rPr>
              <w:t>5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tie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bu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 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geze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 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</w:p>
          <w:p w:rsidR="004C1595" w:rsidRPr="004C1595" w:rsidRDefault="004C1595" w:rsidP="004C1595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f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omhu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l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g te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nemen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n aan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ki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ng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omen met</w:t>
            </w:r>
          </w:p>
          <w:p w:rsidR="004C1595" w:rsidRPr="004C1595" w:rsidRDefault="004C1595" w:rsidP="004C1595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</w:pP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dende 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en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 w:themeFill="accent6" w:themeFillTint="33"/>
          </w:tcPr>
          <w:p w:rsidR="004C1595" w:rsidRPr="004C1595" w:rsidRDefault="004C1595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  <w:r w:rsidRPr="004C1595">
              <w:rPr>
                <w:rFonts w:ascii="Arial" w:eastAsia="Arial" w:hAnsi="Arial" w:cs="Arial"/>
                <w:i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5A7D26" w:rsidP="005A7D26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5A7D26" w:rsidRDefault="005A7D26" w:rsidP="009D5853">
            <w:pPr>
              <w:rPr>
                <w:lang w:val="nl-BE"/>
              </w:rPr>
            </w:pPr>
            <w:r w:rsidRPr="005A7D26">
              <w:rPr>
                <w:lang w:val="nl-BE"/>
              </w:rPr>
              <w:t>Gebruik van PBM´s zoals beschreven in procedure</w:t>
            </w:r>
          </w:p>
        </w:tc>
      </w:tr>
      <w:tr w:rsidR="004C1595" w:rsidTr="005A7D26">
        <w:trPr>
          <w:trHeight w:hRule="exact" w:val="42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4C1595">
            <w:pPr>
              <w:spacing w:line="180" w:lineRule="exact"/>
              <w:ind w:left="222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</w:rPr>
              <w:t>.</w:t>
            </w:r>
            <w:r w:rsidR="00CF0946">
              <w:rPr>
                <w:rFonts w:ascii="Arial" w:eastAsia="Arial" w:hAnsi="Arial" w:cs="Arial"/>
                <w:spacing w:val="-1"/>
                <w:sz w:val="17"/>
                <w:szCs w:val="17"/>
              </w:rPr>
              <w:t>6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nod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dde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ijn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</w:p>
          <w:p w:rsidR="004C1595" w:rsidRPr="004C1595" w:rsidRDefault="004C1595" w:rsidP="004C1595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genomen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: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 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ti</w:t>
            </w:r>
            <w:r w:rsidRPr="00A057BB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).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n aan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ki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ng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omen met</w:t>
            </w:r>
          </w:p>
          <w:p w:rsidR="004C1595" w:rsidRPr="004C1595" w:rsidRDefault="004C1595" w:rsidP="004C1595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</w:pP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dende 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en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 w:themeFill="accent6" w:themeFillTint="33"/>
          </w:tcPr>
          <w:p w:rsidR="004C1595" w:rsidRPr="004C1595" w:rsidRDefault="004C1595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  <w:r w:rsidRPr="004C1595">
              <w:rPr>
                <w:rFonts w:ascii="Arial" w:eastAsia="Arial" w:hAnsi="Arial" w:cs="Arial"/>
                <w:i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5A7D26" w:rsidP="005A7D26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9D5853"/>
        </w:tc>
      </w:tr>
      <w:tr w:rsidR="004C1595" w:rsidTr="000C5BD6">
        <w:trPr>
          <w:trHeight w:hRule="exact" w:val="85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4C1595">
            <w:pPr>
              <w:spacing w:line="180" w:lineRule="exact"/>
              <w:ind w:left="222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</w:rPr>
              <w:t>.</w:t>
            </w:r>
            <w:r w:rsidR="00CF0946"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we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 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f in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nab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</w:p>
          <w:p w:rsidR="004C1595" w:rsidRPr="004C1595" w:rsidRDefault="004C1595" w:rsidP="004C1595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 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s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nod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PBM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’s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ikt (is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l, 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hand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hoenen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, 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hoenen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,…)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</w:pP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onvoldoende isolatie en</w:t>
            </w:r>
          </w:p>
          <w:p w:rsidR="004C1595" w:rsidRPr="004C1595" w:rsidRDefault="004C1595" w:rsidP="004C1595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</w:pPr>
            <w:r w:rsidRPr="004C1595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bescherming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 w:themeFill="accent6" w:themeFillTint="33"/>
          </w:tcPr>
          <w:p w:rsidR="004C1595" w:rsidRPr="004C1595" w:rsidRDefault="004C1595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  <w:r w:rsidRPr="004C1595">
              <w:rPr>
                <w:rFonts w:ascii="Arial" w:eastAsia="Arial" w:hAnsi="Arial" w:cs="Arial"/>
                <w:i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5A7D26" w:rsidP="005A7D26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9D5853"/>
        </w:tc>
      </w:tr>
      <w:tr w:rsidR="004C1595" w:rsidTr="002F064B">
        <w:trPr>
          <w:trHeight w:hRule="exact" w:val="42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4C1595">
            <w:pPr>
              <w:spacing w:line="180" w:lineRule="exact"/>
              <w:ind w:left="222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</w:rPr>
              <w:t>.</w:t>
            </w:r>
            <w:r w:rsidR="00CF0946">
              <w:rPr>
                <w:rFonts w:ascii="Arial" w:eastAsia="Arial" w:hAnsi="Arial" w:cs="Arial"/>
                <w:spacing w:val="-1"/>
                <w:sz w:val="17"/>
                <w:szCs w:val="17"/>
              </w:rPr>
              <w:t>8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Andere…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4C1595" w:rsidRDefault="004C1595" w:rsidP="004C1595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</w:pP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:rsidR="004C1595" w:rsidRPr="004C1595" w:rsidRDefault="004C1595" w:rsidP="004C1595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9D5853"/>
        </w:tc>
      </w:tr>
    </w:tbl>
    <w:p w:rsidR="0032138D" w:rsidRDefault="0032138D">
      <w:pPr>
        <w:sectPr w:rsidR="0032138D">
          <w:headerReference w:type="default" r:id="rId10"/>
          <w:footerReference w:type="default" r:id="rId11"/>
          <w:pgSz w:w="16840" w:h="11900" w:orient="landscape"/>
          <w:pgMar w:top="1540" w:right="980" w:bottom="280" w:left="920" w:header="712" w:footer="460" w:gutter="0"/>
          <w:pgNumType w:start="1"/>
          <w:cols w:space="708"/>
        </w:sectPr>
      </w:pPr>
    </w:p>
    <w:p w:rsidR="0032138D" w:rsidRDefault="0032138D">
      <w:pPr>
        <w:spacing w:before="1" w:line="60" w:lineRule="exact"/>
        <w:rPr>
          <w:sz w:val="6"/>
          <w:szCs w:val="6"/>
        </w:rPr>
      </w:pPr>
    </w:p>
    <w:tbl>
      <w:tblPr>
        <w:tblW w:w="0" w:type="auto"/>
        <w:tblInd w:w="9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4814"/>
        <w:gridCol w:w="2273"/>
        <w:gridCol w:w="1606"/>
        <w:gridCol w:w="442"/>
        <w:gridCol w:w="442"/>
        <w:gridCol w:w="442"/>
        <w:gridCol w:w="3811"/>
      </w:tblGrid>
      <w:tr w:rsidR="00F65661" w:rsidTr="004C1595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6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40" w:lineRule="exact"/>
              <w:rPr>
                <w:sz w:val="15"/>
                <w:szCs w:val="15"/>
              </w:rPr>
            </w:pPr>
          </w:p>
          <w:p w:rsidR="00F65661" w:rsidRDefault="00F65661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DD57AD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DD57AD">
            <w:pPr>
              <w:spacing w:line="200" w:lineRule="exact"/>
            </w:pPr>
          </w:p>
          <w:p w:rsidR="00F65661" w:rsidRDefault="00F65661" w:rsidP="00DD57AD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DD57AD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DD57AD">
            <w:pPr>
              <w:spacing w:line="200" w:lineRule="exact"/>
            </w:pPr>
          </w:p>
          <w:p w:rsidR="00F65661" w:rsidRDefault="00F65661" w:rsidP="00DD57AD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32138D" w:rsidRPr="000C5BD6" w:rsidTr="004C1595">
        <w:trPr>
          <w:trHeight w:hRule="exact" w:val="264"/>
        </w:trPr>
        <w:tc>
          <w:tcPr>
            <w:tcW w:w="14512" w:type="dxa"/>
            <w:gridSpan w:val="8"/>
            <w:tcBorders>
              <w:top w:val="single" w:sz="8" w:space="0" w:color="000000"/>
              <w:left w:val="single" w:sz="10" w:space="0" w:color="000000"/>
              <w:bottom w:val="single" w:sz="8" w:space="0" w:color="000000"/>
              <w:right w:val="nil"/>
            </w:tcBorders>
            <w:shd w:val="clear" w:color="auto" w:fill="FFFFCC"/>
          </w:tcPr>
          <w:p w:rsidR="0032138D" w:rsidRPr="00803111" w:rsidRDefault="00803111">
            <w:pPr>
              <w:spacing w:before="1"/>
              <w:ind w:left="24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2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’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oor</w:t>
            </w:r>
            <w:r w:rsidRPr="00803111">
              <w:rPr>
                <w:rFonts w:ascii="Arial" w:eastAsia="Arial" w:hAnsi="Arial" w:cs="Arial"/>
                <w:b/>
                <w:spacing w:val="11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ekt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b/>
                <w:spacing w:val="22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ho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kke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20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door</w:t>
            </w:r>
            <w:r w:rsidRPr="00803111">
              <w:rPr>
                <w:rFonts w:ascii="Arial" w:eastAsia="Arial" w:hAnsi="Arial" w:cs="Arial"/>
                <w:b/>
                <w:spacing w:val="11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onr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eeks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32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nr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ak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ng</w:t>
            </w:r>
          </w:p>
        </w:tc>
      </w:tr>
      <w:tr w:rsidR="0032138D" w:rsidRPr="000C5BD6" w:rsidTr="004C1595">
        <w:trPr>
          <w:trHeight w:hRule="exact" w:val="277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 w:line="262" w:lineRule="auto"/>
              <w:ind w:left="23" w:right="174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.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ls..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  <w:p w:rsidR="0032138D" w:rsidRPr="00803111" w:rsidRDefault="00803111">
            <w:pPr>
              <w:spacing w:line="262" w:lineRule="auto"/>
              <w:ind w:left="23" w:right="44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: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dubbe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f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hou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d</w:t>
            </w:r>
          </w:p>
          <w:p w:rsidR="0032138D" w:rsidRPr="00803111" w:rsidRDefault="00803111">
            <w:pPr>
              <w:spacing w:line="262" w:lineRule="auto"/>
              <w:ind w:left="23" w:right="54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: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a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ongevaa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rli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behou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equ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equ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</w:p>
          <w:p w:rsidR="0032138D" w:rsidRPr="00803111" w:rsidRDefault="00803111">
            <w:pPr>
              <w:spacing w:line="262" w:lineRule="auto"/>
              <w:ind w:left="23" w:right="294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: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a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omhu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  <w:p w:rsidR="0032138D" w:rsidRPr="00803111" w:rsidRDefault="00803111">
            <w:pPr>
              <w:spacing w:line="262" w:lineRule="auto"/>
              <w:ind w:left="23" w:right="-12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: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oomonde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gna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'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</w:p>
          <w:p w:rsidR="0032138D" w:rsidRPr="00803111" w:rsidRDefault="00803111">
            <w:pPr>
              <w:spacing w:before="18" w:line="262" w:lineRule="auto"/>
              <w:ind w:left="23" w:right="79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ou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0C5BD6" w:rsidP="005A7D26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910569" w:rsidRDefault="0032138D">
            <w:pPr>
              <w:rPr>
                <w:lang w:val="nl-BE"/>
              </w:rPr>
            </w:pPr>
          </w:p>
        </w:tc>
      </w:tr>
      <w:tr w:rsidR="0032138D" w:rsidRPr="000C5BD6" w:rsidTr="004C1595">
        <w:trPr>
          <w:trHeight w:hRule="exact" w:val="1709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aangepa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l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y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eem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</w:p>
          <w:p w:rsidR="0032138D" w:rsidRPr="00803111" w:rsidRDefault="00803111">
            <w:pPr>
              <w:spacing w:before="18" w:line="262" w:lineRule="auto"/>
              <w:ind w:left="23" w:right="357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: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iff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/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32138D" w:rsidRPr="004C1595" w:rsidRDefault="00803111">
            <w:pPr>
              <w:ind w:left="23"/>
              <w:rPr>
                <w:rFonts w:ascii="Arial" w:eastAsia="Arial" w:hAnsi="Arial" w:cs="Arial"/>
                <w:b/>
                <w:sz w:val="17"/>
                <w:szCs w:val="17"/>
                <w:lang w:val="nl-BE"/>
              </w:rPr>
            </w:pPr>
            <w:r w:rsidRPr="004C1595">
              <w:rPr>
                <w:rFonts w:ascii="Arial" w:eastAsia="Arial" w:hAnsi="Arial" w:cs="Arial"/>
                <w:b/>
                <w:sz w:val="17"/>
                <w:szCs w:val="17"/>
                <w:lang w:val="nl-BE"/>
              </w:rPr>
              <w:t>-</w:t>
            </w:r>
            <w:r w:rsidRPr="004C1595">
              <w:rPr>
                <w:rFonts w:ascii="Arial" w:eastAsia="Arial" w:hAnsi="Arial" w:cs="Arial"/>
                <w:b/>
                <w:spacing w:val="2"/>
                <w:sz w:val="17"/>
                <w:szCs w:val="17"/>
                <w:lang w:val="nl-BE"/>
              </w:rPr>
              <w:t xml:space="preserve"> 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TN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>-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ne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>t</w:t>
            </w:r>
            <w:r w:rsidRPr="004C1595">
              <w:rPr>
                <w:rFonts w:ascii="Arial" w:eastAsia="Arial" w:hAnsi="Arial" w:cs="Arial"/>
                <w:b/>
                <w:sz w:val="17"/>
                <w:szCs w:val="17"/>
                <w:lang w:val="nl-BE"/>
              </w:rPr>
              <w:t>: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 xml:space="preserve"> 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geb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>r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u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>i</w:t>
            </w:r>
            <w:r w:rsidRPr="004C1595">
              <w:rPr>
                <w:rFonts w:ascii="Arial" w:eastAsia="Arial" w:hAnsi="Arial" w:cs="Arial"/>
                <w:b/>
                <w:sz w:val="17"/>
                <w:szCs w:val="17"/>
                <w:lang w:val="nl-BE"/>
              </w:rPr>
              <w:t>k</w:t>
            </w:r>
            <w:r w:rsidRPr="004C1595">
              <w:rPr>
                <w:rFonts w:ascii="Arial" w:eastAsia="Arial" w:hAnsi="Arial" w:cs="Arial"/>
                <w:b/>
                <w:spacing w:val="2"/>
                <w:sz w:val="17"/>
                <w:szCs w:val="17"/>
                <w:lang w:val="nl-BE"/>
              </w:rPr>
              <w:t xml:space="preserve"> 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va</w:t>
            </w:r>
            <w:r w:rsidRPr="004C1595">
              <w:rPr>
                <w:rFonts w:ascii="Arial" w:eastAsia="Arial" w:hAnsi="Arial" w:cs="Arial"/>
                <w:b/>
                <w:sz w:val="17"/>
                <w:szCs w:val="17"/>
                <w:lang w:val="nl-BE"/>
              </w:rPr>
              <w:t xml:space="preserve">n 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>s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me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>lt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ve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>ili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ghede</w:t>
            </w:r>
            <w:r w:rsidRPr="004C1595">
              <w:rPr>
                <w:rFonts w:ascii="Arial" w:eastAsia="Arial" w:hAnsi="Arial" w:cs="Arial"/>
                <w:b/>
                <w:sz w:val="17"/>
                <w:szCs w:val="17"/>
                <w:lang w:val="nl-BE"/>
              </w:rPr>
              <w:t xml:space="preserve">n 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en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>/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o</w:t>
            </w:r>
            <w:r w:rsidRPr="004C1595">
              <w:rPr>
                <w:rFonts w:ascii="Arial" w:eastAsia="Arial" w:hAnsi="Arial" w:cs="Arial"/>
                <w:b/>
                <w:sz w:val="17"/>
                <w:szCs w:val="17"/>
                <w:lang w:val="nl-BE"/>
              </w:rPr>
              <w:t>f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 xml:space="preserve"> 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au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>t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oma</w:t>
            </w:r>
            <w:r w:rsidRPr="004C1595">
              <w:rPr>
                <w:rFonts w:ascii="Arial" w:eastAsia="Arial" w:hAnsi="Arial" w:cs="Arial"/>
                <w:b/>
                <w:spacing w:val="1"/>
                <w:sz w:val="17"/>
                <w:szCs w:val="17"/>
                <w:lang w:val="nl-BE"/>
              </w:rPr>
              <w:t>t</w:t>
            </w:r>
            <w:r w:rsidRPr="004C1595">
              <w:rPr>
                <w:rFonts w:ascii="Arial" w:eastAsia="Arial" w:hAnsi="Arial" w:cs="Arial"/>
                <w:b/>
                <w:spacing w:val="-1"/>
                <w:sz w:val="17"/>
                <w:szCs w:val="17"/>
                <w:lang w:val="nl-BE"/>
              </w:rPr>
              <w:t>en</w:t>
            </w:r>
            <w:r w:rsidRPr="004C1595">
              <w:rPr>
                <w:rFonts w:ascii="Arial" w:eastAsia="Arial" w:hAnsi="Arial" w:cs="Arial"/>
                <w:b/>
                <w:sz w:val="17"/>
                <w:szCs w:val="17"/>
                <w:lang w:val="nl-BE"/>
              </w:rPr>
              <w:t>.</w:t>
            </w:r>
          </w:p>
          <w:p w:rsidR="0032138D" w:rsidRPr="00803111" w:rsidRDefault="00803111">
            <w:pPr>
              <w:spacing w:before="18" w:line="262" w:lineRule="auto"/>
              <w:ind w:left="23" w:right="2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: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ewa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huw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/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iff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oom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g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 w:line="262" w:lineRule="auto"/>
              <w:ind w:left="23" w:right="38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op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0C5BD6" w:rsidP="005A7D26">
            <w:pPr>
              <w:jc w:val="center"/>
            </w:pPr>
            <w: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0C5BD6" w:rsidRDefault="000C5BD6">
            <w:pPr>
              <w:rPr>
                <w:lang w:val="nl-BE"/>
              </w:rPr>
            </w:pPr>
            <w:r w:rsidRPr="000C5BD6">
              <w:rPr>
                <w:lang w:val="nl-BE"/>
              </w:rPr>
              <w:t>Er zijn geen differentieelinrichting geplaatst.</w:t>
            </w:r>
          </w:p>
        </w:tc>
      </w:tr>
      <w:tr w:rsidR="004C1595" w:rsidTr="004C1595">
        <w:trPr>
          <w:trHeight w:hRule="exact" w:val="1068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803111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aanwez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iff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hebbe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4C1595" w:rsidRDefault="004C1595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gevoe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ghe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sz w:val="17"/>
                <w:szCs w:val="17"/>
              </w:rPr>
              <w:t>?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803111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4C1595" w:rsidRPr="00803111" w:rsidRDefault="004C1595" w:rsidP="009D5853">
            <w:pPr>
              <w:spacing w:before="18" w:line="262" w:lineRule="auto"/>
              <w:ind w:left="23" w:right="38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op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f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sstr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.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4C1595" w:rsidRDefault="004C1595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5A7D26" w:rsidP="005A7D26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9D5853"/>
        </w:tc>
      </w:tr>
      <w:tr w:rsidR="004C1595" w:rsidRPr="000C5BD6" w:rsidTr="004C1595">
        <w:trPr>
          <w:trHeight w:hRule="exact" w:val="66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4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803111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aangepa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</w:p>
          <w:p w:rsidR="004C1595" w:rsidRPr="00803111" w:rsidRDefault="005A7D26" w:rsidP="009D5853">
            <w:pPr>
              <w:spacing w:before="18" w:line="262" w:lineRule="auto"/>
              <w:ind w:left="23" w:right="60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>
              <w:rPr>
                <w:rFonts w:ascii="Arial" w:eastAsia="Arial" w:hAnsi="Arial" w:cs="Arial"/>
                <w:sz w:val="17"/>
                <w:szCs w:val="17"/>
                <w:lang w:val="nl-BE"/>
              </w:rPr>
              <w:t>Er zijn zichtbaar doorverbonden beveiligings componenten.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803111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</w:p>
          <w:p w:rsidR="004C1595" w:rsidRPr="00803111" w:rsidRDefault="004C1595" w:rsidP="009D5853">
            <w:pPr>
              <w:spacing w:before="18" w:line="262" w:lineRule="auto"/>
              <w:ind w:left="23" w:right="16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op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rstr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.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4C1595" w:rsidRDefault="004C1595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0C5BD6" w:rsidP="005A7D26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D07321" w:rsidRDefault="004C1595" w:rsidP="009D5853">
            <w:pPr>
              <w:rPr>
                <w:lang w:val="nl-BE"/>
              </w:rPr>
            </w:pPr>
          </w:p>
        </w:tc>
      </w:tr>
      <w:tr w:rsidR="004C1595" w:rsidRPr="006F2A5E" w:rsidTr="00910569">
        <w:trPr>
          <w:trHeight w:hRule="exact" w:val="149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5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803111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  <w:p w:rsidR="004C1595" w:rsidRDefault="004C1595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deu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  <w:p w:rsidR="004C1595" w:rsidRPr="00803111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ymboo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"aa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"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aanwez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</w:p>
          <w:p w:rsidR="004C1595" w:rsidRPr="004C1595" w:rsidRDefault="004C1595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4C1595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4C1595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hoo</w:t>
            </w:r>
            <w:r w:rsidRPr="004C1595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daa</w:t>
            </w:r>
            <w:r w:rsidRPr="004C1595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4C1595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4C1595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skl</w:t>
            </w:r>
            <w:r w:rsidRPr="004C1595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4C1595">
              <w:rPr>
                <w:rFonts w:ascii="Arial" w:eastAsia="Arial" w:hAnsi="Arial" w:cs="Arial"/>
                <w:sz w:val="17"/>
                <w:szCs w:val="17"/>
                <w:lang w:val="nl-BE"/>
              </w:rPr>
              <w:t>m</w:t>
            </w:r>
          </w:p>
          <w:p w:rsidR="004C1595" w:rsidRPr="00803111" w:rsidRDefault="004C1595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geel/groene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aanwez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</w:t>
            </w:r>
            <w:r>
              <w:rPr>
                <w:rFonts w:ascii="Arial" w:eastAsia="Arial" w:hAnsi="Arial" w:cs="Arial"/>
                <w:sz w:val="17"/>
                <w:szCs w:val="17"/>
                <w:lang w:val="nl-BE"/>
              </w:rPr>
              <w:t>of aangesloten.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Pr="00803111" w:rsidRDefault="004C1595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aan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-6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</w:p>
          <w:p w:rsidR="004C1595" w:rsidRPr="00803111" w:rsidRDefault="004C1595" w:rsidP="009D5853">
            <w:pPr>
              <w:spacing w:before="18" w:line="262" w:lineRule="auto"/>
              <w:ind w:left="23" w:right="62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6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rfstr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h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p</w:t>
            </w:r>
          </w:p>
          <w:p w:rsidR="004C1595" w:rsidRDefault="004C1595" w:rsidP="009D5853">
            <w:pPr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e 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deu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.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4C1595" w:rsidRDefault="004C1595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4C1595" w:rsidP="005A7D26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5A7D26" w:rsidP="005A7D26">
            <w:pPr>
              <w:jc w:val="center"/>
            </w:pPr>
            <w: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C1595" w:rsidRDefault="00D07321" w:rsidP="009D5853">
            <w:pPr>
              <w:rPr>
                <w:lang w:val="nl-BE"/>
              </w:rPr>
            </w:pPr>
            <w:r w:rsidRPr="00D07321">
              <w:rPr>
                <w:lang w:val="nl-BE"/>
              </w:rPr>
              <w:t>Aanbrengen van het aardingssymbool op alle aardingspunten</w:t>
            </w:r>
            <w:r w:rsidR="00FD2454">
              <w:rPr>
                <w:lang w:val="nl-BE"/>
              </w:rPr>
              <w:t>.</w:t>
            </w:r>
          </w:p>
          <w:p w:rsidR="00FD2454" w:rsidRPr="00D07321" w:rsidRDefault="00FD2454" w:rsidP="000C5BD6">
            <w:pPr>
              <w:rPr>
                <w:lang w:val="nl-BE"/>
              </w:rPr>
            </w:pPr>
          </w:p>
        </w:tc>
      </w:tr>
    </w:tbl>
    <w:p w:rsidR="0032138D" w:rsidRPr="00D07321" w:rsidRDefault="0032138D">
      <w:pPr>
        <w:rPr>
          <w:lang w:val="nl-BE"/>
        </w:rPr>
        <w:sectPr w:rsidR="0032138D" w:rsidRPr="00D07321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32138D" w:rsidRPr="00D07321" w:rsidRDefault="0032138D">
      <w:pPr>
        <w:spacing w:before="1" w:line="60" w:lineRule="exact"/>
        <w:rPr>
          <w:sz w:val="6"/>
          <w:szCs w:val="6"/>
          <w:lang w:val="nl-BE"/>
        </w:rPr>
      </w:pPr>
    </w:p>
    <w:tbl>
      <w:tblPr>
        <w:tblW w:w="0" w:type="auto"/>
        <w:tblInd w:w="9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4814"/>
        <w:gridCol w:w="2273"/>
        <w:gridCol w:w="1606"/>
        <w:gridCol w:w="442"/>
        <w:gridCol w:w="442"/>
        <w:gridCol w:w="442"/>
        <w:gridCol w:w="3811"/>
      </w:tblGrid>
      <w:tr w:rsidR="00F65661" w:rsidTr="004A1339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Pr="00D07321" w:rsidRDefault="00F65661">
            <w:pPr>
              <w:spacing w:before="6" w:line="180" w:lineRule="exact"/>
              <w:rPr>
                <w:sz w:val="19"/>
                <w:szCs w:val="19"/>
                <w:lang w:val="nl-BE"/>
              </w:rPr>
            </w:pPr>
          </w:p>
          <w:p w:rsidR="00F65661" w:rsidRPr="00D07321" w:rsidRDefault="00F65661">
            <w:pPr>
              <w:spacing w:line="200" w:lineRule="exact"/>
              <w:rPr>
                <w:lang w:val="nl-BE"/>
              </w:rPr>
            </w:pPr>
          </w:p>
          <w:p w:rsidR="00F65661" w:rsidRDefault="00F65661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40" w:lineRule="exact"/>
              <w:rPr>
                <w:sz w:val="15"/>
                <w:szCs w:val="15"/>
              </w:rPr>
            </w:pPr>
          </w:p>
          <w:p w:rsidR="00F65661" w:rsidRDefault="00F65661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DD57AD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DD57AD">
            <w:pPr>
              <w:spacing w:line="200" w:lineRule="exact"/>
            </w:pPr>
          </w:p>
          <w:p w:rsidR="00F65661" w:rsidRDefault="00F65661" w:rsidP="00DD57AD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DD57AD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DD57AD">
            <w:pPr>
              <w:spacing w:line="200" w:lineRule="exact"/>
            </w:pPr>
          </w:p>
          <w:p w:rsidR="00F65661" w:rsidRDefault="00F65661" w:rsidP="00DD57AD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32138D" w:rsidTr="004A1339">
        <w:trPr>
          <w:trHeight w:hRule="exact" w:val="1068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4C1595">
              <w:rPr>
                <w:rFonts w:ascii="Arial" w:eastAsia="Arial" w:hAnsi="Arial" w:cs="Arial"/>
                <w:spacing w:val="-1"/>
                <w:sz w:val="17"/>
                <w:szCs w:val="17"/>
              </w:rPr>
              <w:t>6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 w:right="-24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/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hebbe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32138D" w:rsidRPr="00803111" w:rsidRDefault="00803111">
            <w:pPr>
              <w:spacing w:before="18" w:line="262" w:lineRule="auto"/>
              <w:ind w:left="23" w:right="31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andaa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1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h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moe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u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unne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D07321" w:rsidP="00D07321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 w:rsidTr="004A1339">
        <w:trPr>
          <w:trHeight w:hRule="exact" w:val="6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4C1595"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</w:p>
          <w:p w:rsidR="0032138D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wee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6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rfstr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32138D" w:rsidRPr="00803111" w:rsidRDefault="00803111">
            <w:pPr>
              <w:spacing w:before="18" w:line="262" w:lineRule="auto"/>
              <w:ind w:left="23" w:right="432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aan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-6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.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D07321" w:rsidP="00D07321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 w:rsidRPr="006F2A5E" w:rsidTr="004A1339">
        <w:trPr>
          <w:trHeight w:hRule="exact" w:val="9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4C1595">
              <w:rPr>
                <w:rFonts w:ascii="Arial" w:eastAsia="Arial" w:hAnsi="Arial" w:cs="Arial"/>
                <w:spacing w:val="-1"/>
                <w:sz w:val="17"/>
                <w:szCs w:val="17"/>
              </w:rPr>
              <w:t>8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 w:right="653"/>
              <w:jc w:val="both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</w:p>
          <w:p w:rsidR="0032138D" w:rsidRPr="00803111" w:rsidRDefault="00803111">
            <w:pPr>
              <w:spacing w:before="18" w:line="262" w:lineRule="auto"/>
              <w:ind w:left="23" w:right="93"/>
              <w:jc w:val="both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bonde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voed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)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rs,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…)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FD2454" w:rsidP="00D07321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300A77" w:rsidRDefault="0032138D">
            <w:pPr>
              <w:rPr>
                <w:lang w:val="nl-BE"/>
              </w:rPr>
            </w:pPr>
          </w:p>
        </w:tc>
      </w:tr>
      <w:tr w:rsidR="0032138D" w:rsidRPr="000C5BD6" w:rsidTr="00D07321">
        <w:trPr>
          <w:trHeight w:hRule="exact" w:val="519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910569">
              <w:rPr>
                <w:rFonts w:ascii="Arial" w:eastAsia="Arial" w:hAnsi="Arial" w:cs="Arial"/>
                <w:spacing w:val="-1"/>
                <w:sz w:val="17"/>
                <w:szCs w:val="17"/>
              </w:rPr>
              <w:t>9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D0732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D0732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Ande</w:t>
            </w:r>
            <w:r w:rsidRPr="00D0732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D0732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D07321">
              <w:rPr>
                <w:rFonts w:ascii="Arial" w:eastAsia="Arial" w:hAnsi="Arial" w:cs="Arial"/>
                <w:sz w:val="17"/>
                <w:szCs w:val="17"/>
                <w:lang w:val="nl-BE"/>
              </w:rPr>
              <w:t>…</w:t>
            </w:r>
            <w:r w:rsidR="00D07321" w:rsidRPr="00D07321">
              <w:rPr>
                <w:rFonts w:ascii="Arial" w:eastAsia="Arial" w:hAnsi="Arial" w:cs="Arial"/>
                <w:sz w:val="17"/>
                <w:szCs w:val="17"/>
                <w:lang w:val="nl-BE"/>
              </w:rPr>
              <w:t>Buiten dienst stellen van beveiligingscomponenten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D07321" w:rsidRDefault="0032138D">
            <w:pPr>
              <w:rPr>
                <w:lang w:val="nl-BE"/>
              </w:rPr>
            </w:pP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D07321" w:rsidRDefault="0032138D">
            <w:pPr>
              <w:rPr>
                <w:lang w:val="nl-BE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D07321" w:rsidRDefault="0032138D" w:rsidP="00D07321">
            <w:pPr>
              <w:jc w:val="center"/>
              <w:rPr>
                <w:lang w:val="nl-BE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D07321" w:rsidRDefault="0032138D" w:rsidP="00D07321">
            <w:pPr>
              <w:jc w:val="center"/>
              <w:rPr>
                <w:lang w:val="nl-BE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D07321" w:rsidRDefault="00D07321" w:rsidP="00D07321">
            <w:pPr>
              <w:jc w:val="center"/>
              <w:rPr>
                <w:lang w:val="nl-BE"/>
              </w:rPr>
            </w:pPr>
            <w:r>
              <w:rPr>
                <w:lang w:val="nl-BE"/>
              </w:rP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D07321" w:rsidRDefault="00D07321">
            <w:pPr>
              <w:rPr>
                <w:lang w:val="nl-BE"/>
              </w:rPr>
            </w:pPr>
            <w:r>
              <w:rPr>
                <w:lang w:val="nl-BE"/>
              </w:rPr>
              <w:t>LOTO procedure toepassen , of verwijderen van aansluitingen.</w:t>
            </w:r>
          </w:p>
        </w:tc>
      </w:tr>
      <w:tr w:rsidR="004A1339" w:rsidRPr="000C5BD6" w:rsidTr="004A1339">
        <w:trPr>
          <w:trHeight w:hRule="exact" w:val="264"/>
        </w:trPr>
        <w:tc>
          <w:tcPr>
            <w:tcW w:w="14512" w:type="dxa"/>
            <w:gridSpan w:val="8"/>
            <w:tcBorders>
              <w:top w:val="single" w:sz="8" w:space="0" w:color="000000"/>
              <w:left w:val="single" w:sz="10" w:space="0" w:color="000000"/>
              <w:bottom w:val="single" w:sz="8" w:space="0" w:color="000000"/>
              <w:right w:val="nil"/>
            </w:tcBorders>
            <w:shd w:val="clear" w:color="auto" w:fill="FFFFCC"/>
          </w:tcPr>
          <w:p w:rsidR="004A1339" w:rsidRPr="00803111" w:rsidRDefault="004A1339" w:rsidP="009D5853">
            <w:pPr>
              <w:spacing w:before="1"/>
              <w:ind w:left="24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3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’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3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2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bog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</w:t>
            </w:r>
          </w:p>
        </w:tc>
      </w:tr>
      <w:tr w:rsidR="004A1339" w:rsidTr="005A7D26">
        <w:trPr>
          <w:trHeight w:hRule="exact" w:val="85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3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D07321"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zaamhede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lti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g</w:t>
            </w:r>
          </w:p>
          <w:p w:rsidR="004A1339" w:rsidRPr="00803111" w:rsidRDefault="004A1339" w:rsidP="009D5853">
            <w:pPr>
              <w:spacing w:before="18" w:line="262" w:lineRule="auto"/>
              <w:ind w:left="23" w:right="794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dm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v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mogen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mogen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4A1339" w:rsidRPr="00803111" w:rsidRDefault="004A1339" w:rsidP="009D5853">
            <w:pPr>
              <w:spacing w:before="18" w:line="262" w:lineRule="auto"/>
              <w:ind w:left="23" w:right="160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lic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and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 w:themeFill="accent6" w:themeFillTint="33"/>
          </w:tcPr>
          <w:p w:rsidR="004A1339" w:rsidRDefault="004A1339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D07321" w:rsidP="00D07321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</w:tr>
      <w:tr w:rsidR="004A1339" w:rsidTr="004A1339">
        <w:trPr>
          <w:trHeight w:hRule="exact" w:val="576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3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D07321"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rtsl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)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rtsl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4A1339" w:rsidRPr="00803111" w:rsidRDefault="004A1339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4A1339" w:rsidRDefault="004A1339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D07321" w:rsidP="00D07321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</w:tr>
      <w:tr w:rsidR="004A1339" w:rsidTr="004A1339">
        <w:trPr>
          <w:trHeight w:hRule="exact" w:val="42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3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D07321"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moge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</w:p>
          <w:p w:rsidR="004A1339" w:rsidRDefault="004A1339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vo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doende</w:t>
            </w:r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rtsl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4A1339" w:rsidRPr="00803111" w:rsidRDefault="004A1339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4A1339" w:rsidRDefault="004A1339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D07321" w:rsidP="00D07321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</w:tr>
      <w:tr w:rsidR="004A1339" w:rsidTr="004A1339">
        <w:trPr>
          <w:trHeight w:hRule="exact" w:val="562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3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D07321">
              <w:rPr>
                <w:rFonts w:ascii="Arial" w:eastAsia="Arial" w:hAnsi="Arial" w:cs="Arial"/>
                <w:sz w:val="17"/>
                <w:szCs w:val="17"/>
              </w:rPr>
              <w:t>4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open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omhu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p</w:t>
            </w:r>
          </w:p>
          <w:p w:rsidR="004A1339" w:rsidRPr="00803111" w:rsidRDefault="004A1339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benede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rtsl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rtsl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4A1339" w:rsidRPr="00803111" w:rsidRDefault="004A1339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4A1339" w:rsidRDefault="004A1339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D07321" w:rsidP="00D07321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</w:tr>
      <w:tr w:rsidR="004A1339" w:rsidRPr="00D07321" w:rsidTr="00910569">
        <w:trPr>
          <w:trHeight w:hRule="exact" w:val="888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3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D07321">
              <w:rPr>
                <w:rFonts w:ascii="Arial" w:eastAsia="Arial" w:hAnsi="Arial" w:cs="Arial"/>
                <w:sz w:val="17"/>
                <w:szCs w:val="17"/>
              </w:rPr>
              <w:t>5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lti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ïs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4A1339" w:rsidRPr="00803111" w:rsidRDefault="004A1339" w:rsidP="009D5853">
            <w:pPr>
              <w:spacing w:before="18" w:line="262" w:lineRule="auto"/>
              <w:ind w:left="23" w:right="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penne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ikt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ikt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ou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rtsl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4A1339" w:rsidRPr="00803111" w:rsidRDefault="004A1339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4A1339" w:rsidRDefault="004A1339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0C5BD6" w:rsidP="00D07321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D07321" w:rsidRDefault="004A1339" w:rsidP="009D5853">
            <w:pPr>
              <w:rPr>
                <w:lang w:val="nl-BE"/>
              </w:rPr>
            </w:pPr>
          </w:p>
        </w:tc>
      </w:tr>
      <w:tr w:rsidR="004A1339" w:rsidTr="009D5853">
        <w:trPr>
          <w:trHeight w:hRule="exact" w:val="703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3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D07321">
              <w:rPr>
                <w:rFonts w:ascii="Arial" w:eastAsia="Arial" w:hAnsi="Arial" w:cs="Arial"/>
                <w:sz w:val="17"/>
                <w:szCs w:val="17"/>
              </w:rPr>
              <w:t>6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PBM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'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</w:p>
          <w:p w:rsidR="004A1339" w:rsidRPr="00803111" w:rsidRDefault="004A1339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m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h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risic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o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rtsl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op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ope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and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4A1339" w:rsidRPr="00803111" w:rsidRDefault="004A1339" w:rsidP="009D5853">
            <w:pPr>
              <w:spacing w:before="18" w:line="262" w:lineRule="auto"/>
              <w:ind w:left="23" w:right="424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hoo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ls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…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4A1339" w:rsidRDefault="004A1339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D07321" w:rsidP="00D07321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</w:tr>
      <w:tr w:rsidR="004A1339" w:rsidTr="009D5853">
        <w:trPr>
          <w:trHeight w:hRule="exact" w:val="2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3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D07321">
              <w:rPr>
                <w:rFonts w:ascii="Arial" w:eastAsia="Arial" w:hAnsi="Arial" w:cs="Arial"/>
                <w:sz w:val="17"/>
                <w:szCs w:val="17"/>
              </w:rPr>
              <w:t>7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</w:rPr>
              <w:t>…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</w:tr>
    </w:tbl>
    <w:p w:rsidR="0032138D" w:rsidRDefault="0032138D">
      <w:pPr>
        <w:sectPr w:rsidR="0032138D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32138D" w:rsidRDefault="0032138D">
      <w:pPr>
        <w:spacing w:before="1" w:line="60" w:lineRule="exact"/>
        <w:rPr>
          <w:sz w:val="6"/>
          <w:szCs w:val="6"/>
        </w:rPr>
      </w:pPr>
    </w:p>
    <w:tbl>
      <w:tblPr>
        <w:tblW w:w="0" w:type="auto"/>
        <w:tblInd w:w="9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4814"/>
        <w:gridCol w:w="2273"/>
        <w:gridCol w:w="1606"/>
        <w:gridCol w:w="442"/>
        <w:gridCol w:w="442"/>
        <w:gridCol w:w="442"/>
        <w:gridCol w:w="3811"/>
      </w:tblGrid>
      <w:tr w:rsidR="00F65661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6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40" w:lineRule="exact"/>
              <w:rPr>
                <w:sz w:val="15"/>
                <w:szCs w:val="15"/>
              </w:rPr>
            </w:pPr>
          </w:p>
          <w:p w:rsidR="00F65661" w:rsidRDefault="00F65661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DD57AD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DD57AD">
            <w:pPr>
              <w:spacing w:line="200" w:lineRule="exact"/>
            </w:pPr>
          </w:p>
          <w:p w:rsidR="00F65661" w:rsidRDefault="00F65661" w:rsidP="00DD57AD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DD57AD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DD57AD">
            <w:pPr>
              <w:spacing w:line="200" w:lineRule="exact"/>
            </w:pPr>
          </w:p>
          <w:p w:rsidR="00F65661" w:rsidRDefault="00F65661" w:rsidP="00DD57AD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32138D" w:rsidRPr="000C5BD6" w:rsidTr="004A1339">
        <w:trPr>
          <w:trHeight w:hRule="exact" w:val="264"/>
        </w:trPr>
        <w:tc>
          <w:tcPr>
            <w:tcW w:w="14512" w:type="dxa"/>
            <w:gridSpan w:val="8"/>
            <w:tcBorders>
              <w:top w:val="single" w:sz="8" w:space="0" w:color="000000"/>
              <w:left w:val="single" w:sz="10" w:space="0" w:color="000000"/>
              <w:bottom w:val="single" w:sz="8" w:space="0" w:color="000000"/>
              <w:right w:val="nil"/>
            </w:tcBorders>
            <w:shd w:val="clear" w:color="auto" w:fill="FFFFCC"/>
          </w:tcPr>
          <w:p w:rsidR="0032138D" w:rsidRPr="00803111" w:rsidRDefault="00803111">
            <w:pPr>
              <w:spacing w:before="1"/>
              <w:ind w:left="24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4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’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3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po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te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pr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ng</w:t>
            </w:r>
          </w:p>
        </w:tc>
      </w:tr>
      <w:tr w:rsidR="0032138D" w:rsidTr="004A1339">
        <w:trPr>
          <w:trHeight w:hRule="exact" w:val="119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4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pun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</w:p>
          <w:p w:rsidR="0032138D" w:rsidRPr="00803111" w:rsidRDefault="00803111">
            <w:pPr>
              <w:spacing w:before="18" w:line="262" w:lineRule="auto"/>
              <w:ind w:left="23" w:right="-8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eemd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h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hoog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</w:p>
          <w:p w:rsidR="0032138D" w:rsidRPr="00803111" w:rsidRDefault="00803111">
            <w:pPr>
              <w:spacing w:before="18" w:line="262" w:lineRule="auto"/>
              <w:ind w:left="23" w:right="518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-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ap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D07321" w:rsidP="00D07321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 w:rsidRPr="00D07321">
        <w:trPr>
          <w:trHeight w:hRule="exact" w:val="6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4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'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eemd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bonden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FD2454" w:rsidP="00D07321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D07321" w:rsidRDefault="0032138D">
            <w:pPr>
              <w:rPr>
                <w:lang w:val="nl-BE"/>
              </w:rPr>
            </w:pPr>
          </w:p>
        </w:tc>
      </w:tr>
      <w:tr w:rsidR="004A1339" w:rsidTr="009D5853">
        <w:trPr>
          <w:trHeight w:hRule="exact" w:val="2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4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D07321"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</w:rPr>
              <w:t>…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</w:tr>
      <w:tr w:rsidR="004A1339" w:rsidRPr="000C5BD6" w:rsidTr="009D5853">
        <w:trPr>
          <w:trHeight w:hRule="exact" w:val="264"/>
        </w:trPr>
        <w:tc>
          <w:tcPr>
            <w:tcW w:w="14512" w:type="dxa"/>
            <w:gridSpan w:val="8"/>
            <w:tcBorders>
              <w:top w:val="single" w:sz="8" w:space="0" w:color="000000"/>
              <w:left w:val="single" w:sz="10" w:space="0" w:color="000000"/>
              <w:bottom w:val="single" w:sz="8" w:space="0" w:color="000000"/>
              <w:right w:val="nil"/>
            </w:tcBorders>
            <w:shd w:val="clear" w:color="auto" w:fill="FFFFCC"/>
          </w:tcPr>
          <w:p w:rsidR="004A1339" w:rsidRPr="00803111" w:rsidRDefault="004A1339" w:rsidP="009D5853">
            <w:pPr>
              <w:spacing w:before="1"/>
              <w:ind w:left="24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5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’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3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ophop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b/>
                <w:spacing w:val="20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rg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b/>
                <w:spacing w:val="18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1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ond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sat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or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n…</w:t>
            </w:r>
          </w:p>
        </w:tc>
      </w:tr>
      <w:tr w:rsidR="004A1339" w:rsidTr="009D5853">
        <w:trPr>
          <w:trHeight w:hRule="exact" w:val="703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5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D07321"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ove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ikt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edu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</w:p>
          <w:p w:rsidR="004A1339" w:rsidRPr="00803111" w:rsidRDefault="004A1339" w:rsidP="009D5853">
            <w:pPr>
              <w:spacing w:before="18" w:line="262" w:lineRule="auto"/>
              <w:ind w:left="23" w:right="751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opgehoop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egend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4A1339" w:rsidRPr="00803111" w:rsidRDefault="004A1339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4A1339" w:rsidRDefault="004A1339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D07321" w:rsidP="00D07321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</w:tr>
      <w:tr w:rsidR="004A1339" w:rsidTr="009D5853">
        <w:trPr>
          <w:trHeight w:hRule="exact" w:val="2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5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D07321"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</w:rPr>
              <w:t>…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D07321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/>
        </w:tc>
      </w:tr>
      <w:tr w:rsidR="00D07321" w:rsidRPr="000C5BD6" w:rsidTr="00534A2B">
        <w:trPr>
          <w:trHeight w:hRule="exact" w:val="552"/>
        </w:trPr>
        <w:tc>
          <w:tcPr>
            <w:tcW w:w="14512" w:type="dxa"/>
            <w:gridSpan w:val="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CC"/>
          </w:tcPr>
          <w:p w:rsidR="00D07321" w:rsidRPr="00803111" w:rsidRDefault="00D07321" w:rsidP="00534A2B">
            <w:pPr>
              <w:spacing w:before="15" w:line="270" w:lineRule="auto"/>
              <w:ind w:left="28" w:right="1342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6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’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3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nn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33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8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ev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ond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rh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d,</w:t>
            </w:r>
            <w:r w:rsidRPr="00803111">
              <w:rPr>
                <w:rFonts w:ascii="Arial" w:eastAsia="Arial" w:hAnsi="Arial" w:cs="Arial"/>
                <w:b/>
                <w:spacing w:val="2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ou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4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unn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tstaa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sse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act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ev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1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2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op</w:t>
            </w:r>
            <w:r w:rsidRPr="0080311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 xml:space="preserve">op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ill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nde</w:t>
            </w:r>
            <w:r w:rsidRPr="00803111">
              <w:rPr>
                <w:rFonts w:ascii="Arial" w:eastAsia="Arial" w:hAnsi="Arial" w:cs="Arial"/>
                <w:b/>
                <w:spacing w:val="2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nn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ng,</w:t>
            </w:r>
            <w:r w:rsidRPr="00803111">
              <w:rPr>
                <w:rFonts w:ascii="Arial" w:eastAsia="Arial" w:hAnsi="Arial" w:cs="Arial"/>
                <w:b/>
                <w:spacing w:val="22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ake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21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at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sfe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b/>
                <w:spacing w:val="28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n.</w:t>
            </w:r>
          </w:p>
        </w:tc>
      </w:tr>
      <w:tr w:rsidR="00D07321" w:rsidTr="00534A2B">
        <w:trPr>
          <w:trHeight w:hRule="exact" w:val="540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6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Pr="00803111" w:rsidRDefault="00D07321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liks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Pr="00803111" w:rsidRDefault="00D07321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rtsl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</w:p>
          <w:p w:rsidR="00D07321" w:rsidRPr="00803111" w:rsidRDefault="00D07321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rstr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4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d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D07321" w:rsidRDefault="00D07321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/>
        </w:tc>
      </w:tr>
      <w:tr w:rsidR="00D07321" w:rsidTr="00534A2B">
        <w:trPr>
          <w:trHeight w:hRule="exact" w:val="179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6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Pr="00803111" w:rsidRDefault="00D07321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aanwez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</w:p>
          <w:p w:rsidR="00D07321" w:rsidRPr="00803111" w:rsidRDefault="00D07321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D07321" w:rsidRPr="00803111" w:rsidRDefault="00D07321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liks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g</w:t>
            </w:r>
          </w:p>
          <w:p w:rsidR="00D07321" w:rsidRPr="00803111" w:rsidRDefault="00D07321" w:rsidP="00534A2B">
            <w:pPr>
              <w:spacing w:before="18" w:line="262" w:lineRule="auto"/>
              <w:ind w:left="23" w:right="50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appa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</w:p>
          <w:p w:rsidR="00D07321" w:rsidRPr="00803111" w:rsidRDefault="00D07321" w:rsidP="00534A2B">
            <w:pPr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D07321" w:rsidRPr="00803111" w:rsidRDefault="00D07321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ktricit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on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tst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n 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n</w:t>
            </w:r>
          </w:p>
          <w:p w:rsidR="00D07321" w:rsidRDefault="00D07321" w:rsidP="00534A2B">
            <w:pPr>
              <w:spacing w:before="18" w:line="262" w:lineRule="auto"/>
              <w:ind w:left="23" w:right="94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rs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pann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ngen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, 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p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ks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pann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nge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D07321" w:rsidRDefault="00D07321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/>
        </w:tc>
      </w:tr>
      <w:tr w:rsidR="00D07321" w:rsidTr="00534A2B">
        <w:trPr>
          <w:trHeight w:hRule="exact" w:val="2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6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534A2B"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</w:rPr>
              <w:t>…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/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D07321" w:rsidRDefault="00D07321" w:rsidP="00534A2B"/>
        </w:tc>
      </w:tr>
    </w:tbl>
    <w:p w:rsidR="0032138D" w:rsidRDefault="0032138D">
      <w:pPr>
        <w:sectPr w:rsidR="0032138D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32138D" w:rsidRDefault="0032138D">
      <w:pPr>
        <w:spacing w:before="1" w:line="60" w:lineRule="exact"/>
        <w:rPr>
          <w:sz w:val="6"/>
          <w:szCs w:val="6"/>
        </w:rPr>
      </w:pPr>
    </w:p>
    <w:p w:rsidR="0032138D" w:rsidRDefault="0032138D">
      <w:pPr>
        <w:spacing w:before="1" w:line="60" w:lineRule="exact"/>
        <w:rPr>
          <w:sz w:val="6"/>
          <w:szCs w:val="6"/>
        </w:rPr>
      </w:pPr>
    </w:p>
    <w:tbl>
      <w:tblPr>
        <w:tblW w:w="0" w:type="auto"/>
        <w:tblInd w:w="9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4814"/>
        <w:gridCol w:w="2273"/>
        <w:gridCol w:w="1606"/>
        <w:gridCol w:w="442"/>
        <w:gridCol w:w="442"/>
        <w:gridCol w:w="442"/>
        <w:gridCol w:w="3811"/>
      </w:tblGrid>
      <w:tr w:rsidR="00F65661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6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40" w:lineRule="exact"/>
              <w:rPr>
                <w:sz w:val="15"/>
                <w:szCs w:val="15"/>
              </w:rPr>
            </w:pPr>
          </w:p>
          <w:p w:rsidR="00F65661" w:rsidRDefault="00F65661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DD57AD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DD57AD">
            <w:pPr>
              <w:spacing w:line="200" w:lineRule="exact"/>
            </w:pPr>
          </w:p>
          <w:p w:rsidR="00F65661" w:rsidRDefault="00F65661" w:rsidP="00DD57AD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DD57AD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DD57AD">
            <w:pPr>
              <w:spacing w:line="200" w:lineRule="exact"/>
            </w:pPr>
          </w:p>
          <w:p w:rsidR="00F65661" w:rsidRDefault="00F65661" w:rsidP="00DD57AD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32138D" w:rsidRPr="000C5BD6" w:rsidTr="004A1339">
        <w:trPr>
          <w:trHeight w:hRule="exact" w:val="314"/>
        </w:trPr>
        <w:tc>
          <w:tcPr>
            <w:tcW w:w="14512" w:type="dxa"/>
            <w:gridSpan w:val="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CC"/>
          </w:tcPr>
          <w:p w:rsidR="0032138D" w:rsidRPr="00803111" w:rsidRDefault="00803111">
            <w:pPr>
              <w:spacing w:before="27"/>
              <w:ind w:left="28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7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’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8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ev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rh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tt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ng,</w:t>
            </w:r>
            <w:r w:rsidRPr="00803111">
              <w:rPr>
                <w:rFonts w:ascii="Arial" w:eastAsia="Arial" w:hAnsi="Arial" w:cs="Arial"/>
                <w:b/>
                <w:spacing w:val="31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ff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ng,</w:t>
            </w:r>
            <w:r w:rsidRPr="00803111">
              <w:rPr>
                <w:rFonts w:ascii="Arial" w:eastAsia="Arial" w:hAnsi="Arial" w:cs="Arial"/>
                <w:b/>
                <w:spacing w:val="2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br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nd.</w:t>
            </w:r>
          </w:p>
        </w:tc>
      </w:tr>
      <w:tr w:rsidR="0032138D">
        <w:trPr>
          <w:trHeight w:hRule="exact" w:val="95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omhu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</w:p>
          <w:p w:rsidR="0032138D" w:rsidRDefault="00803111">
            <w:pPr>
              <w:spacing w:before="18" w:line="262" w:lineRule="auto"/>
              <w:ind w:left="23" w:right="220"/>
              <w:rPr>
                <w:rFonts w:ascii="Arial" w:eastAsia="Arial" w:hAnsi="Arial" w:cs="Arial"/>
                <w:sz w:val="17"/>
                <w:szCs w:val="17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h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andbaa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amve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agend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doven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andbaa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(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oo</w:t>
            </w:r>
            <w:r>
              <w:rPr>
                <w:rFonts w:ascii="Arial" w:eastAsia="Arial" w:hAnsi="Arial" w:cs="Arial"/>
                <w:sz w:val="17"/>
                <w:szCs w:val="17"/>
              </w:rPr>
              <w:t>k</w:t>
            </w:r>
            <w:r>
              <w:rPr>
                <w:rFonts w:ascii="Arial" w:eastAsia="Arial" w:hAnsi="Arial" w:cs="Arial"/>
                <w:spacing w:val="2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k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en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g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houde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n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it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e 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str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oombanen</w:t>
            </w:r>
            <w:r>
              <w:rPr>
                <w:rFonts w:ascii="Arial" w:eastAsia="Arial" w:hAnsi="Arial" w:cs="Arial"/>
                <w:sz w:val="17"/>
                <w:szCs w:val="17"/>
              </w:rPr>
              <w:t>)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andhoude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d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 w:rsidTr="00CF0946">
        <w:trPr>
          <w:trHeight w:hRule="exact" w:val="328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4A1339"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ophop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d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>
        <w:trPr>
          <w:trHeight w:hRule="exact" w:val="1368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4A1339"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32138D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k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st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en</w:t>
            </w:r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</w:p>
          <w:p w:rsidR="0032138D" w:rsidRPr="00803111" w:rsidRDefault="00803111">
            <w:pPr>
              <w:spacing w:before="18" w:line="262" w:lineRule="auto"/>
              <w:ind w:left="23" w:right="191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trilli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unne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sl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d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 w:rsidRPr="006F2A5E">
        <w:trPr>
          <w:trHeight w:hRule="exact" w:val="6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4A1339">
              <w:rPr>
                <w:rFonts w:ascii="Arial" w:eastAsia="Arial" w:hAnsi="Arial" w:cs="Arial"/>
                <w:sz w:val="17"/>
                <w:szCs w:val="17"/>
              </w:rPr>
              <w:t>4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andba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nab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 w:line="262" w:lineRule="auto"/>
              <w:ind w:left="23" w:right="290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genaa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910569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534A2B" w:rsidRDefault="0032138D">
            <w:pPr>
              <w:rPr>
                <w:lang w:val="nl-BE"/>
              </w:rPr>
            </w:pPr>
          </w:p>
        </w:tc>
      </w:tr>
      <w:tr w:rsidR="0032138D" w:rsidRPr="006F2A5E" w:rsidTr="00CF0946">
        <w:trPr>
          <w:trHeight w:hRule="exact" w:val="662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4A1339">
              <w:rPr>
                <w:rFonts w:ascii="Arial" w:eastAsia="Arial" w:hAnsi="Arial" w:cs="Arial"/>
                <w:sz w:val="17"/>
                <w:szCs w:val="17"/>
              </w:rPr>
              <w:t>5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  <w:p w:rsidR="0032138D" w:rsidRPr="00803111" w:rsidRDefault="00803111">
            <w:pPr>
              <w:spacing w:before="18" w:line="262" w:lineRule="auto"/>
              <w:ind w:left="23" w:right="52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rli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y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m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aanwez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d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6F2A5E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534A2B" w:rsidRDefault="0032138D" w:rsidP="006F2A5E">
            <w:pPr>
              <w:rPr>
                <w:lang w:val="nl-BE"/>
              </w:rPr>
            </w:pPr>
          </w:p>
        </w:tc>
      </w:tr>
      <w:tr w:rsidR="0032138D" w:rsidRPr="000C5BD6">
        <w:trPr>
          <w:trHeight w:hRule="exact" w:val="703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4A1339">
              <w:rPr>
                <w:rFonts w:ascii="Arial" w:eastAsia="Arial" w:hAnsi="Arial" w:cs="Arial"/>
                <w:sz w:val="17"/>
                <w:szCs w:val="17"/>
              </w:rPr>
              <w:t>6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omponen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v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</w:p>
          <w:p w:rsidR="0032138D" w:rsidRPr="00803111" w:rsidRDefault="00803111">
            <w:pPr>
              <w:spacing w:before="18" w:line="262" w:lineRule="auto"/>
              <w:ind w:left="23" w:right="595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mog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fisc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h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gewaa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…)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b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and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534A2B" w:rsidRDefault="00534A2B">
            <w:pPr>
              <w:rPr>
                <w:lang w:val="nl-BE"/>
              </w:rPr>
            </w:pPr>
            <w:r w:rsidRPr="00534A2B">
              <w:rPr>
                <w:lang w:val="nl-BE"/>
              </w:rPr>
              <w:t>Jaarlijkse IR inspectie door GRC.</w:t>
            </w:r>
          </w:p>
        </w:tc>
      </w:tr>
      <w:tr w:rsidR="0032138D" w:rsidTr="00CF0946">
        <w:trPr>
          <w:trHeight w:hRule="exact" w:val="58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4A1339">
              <w:rPr>
                <w:rFonts w:ascii="Arial" w:eastAsia="Arial" w:hAnsi="Arial" w:cs="Arial"/>
                <w:sz w:val="17"/>
                <w:szCs w:val="17"/>
              </w:rPr>
              <w:t>7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unne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32138D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f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ge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sc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he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d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n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ge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si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gna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b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and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 w:rsidTr="00CF0946">
        <w:trPr>
          <w:trHeight w:hRule="exact" w:val="562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4A1339">
              <w:rPr>
                <w:rFonts w:ascii="Arial" w:eastAsia="Arial" w:hAnsi="Arial" w:cs="Arial"/>
                <w:spacing w:val="-1"/>
                <w:sz w:val="17"/>
                <w:szCs w:val="17"/>
              </w:rPr>
              <w:t>8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amme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unne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engen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andba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4A1339" w:rsidRPr="00534A2B" w:rsidTr="00534A2B">
        <w:trPr>
          <w:trHeight w:hRule="exact" w:val="796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9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Pr="00803111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-4"/>
                <w:sz w:val="17"/>
                <w:szCs w:val="17"/>
                <w:lang w:val="nl-BE"/>
              </w:rPr>
              <w:t>x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ev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moge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nab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d</w:t>
            </w:r>
          </w:p>
          <w:p w:rsidR="004A1339" w:rsidRPr="00803111" w:rsidRDefault="004A1339" w:rsidP="009D5853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.(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bv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dampen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…)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on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tst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ki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g 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n 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on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p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ffi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4A1339" w:rsidRDefault="004A1339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6F2A5E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A1339" w:rsidRDefault="004A1339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34A2B" w:rsidRPr="00534A2B" w:rsidRDefault="00534A2B" w:rsidP="009D5853">
            <w:pPr>
              <w:rPr>
                <w:lang w:val="nl-BE"/>
              </w:rPr>
            </w:pPr>
          </w:p>
        </w:tc>
      </w:tr>
      <w:tr w:rsidR="00CF0946" w:rsidTr="00534A2B">
        <w:trPr>
          <w:trHeight w:hRule="exact" w:val="72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F0946" w:rsidRDefault="00CF0946" w:rsidP="00534A2B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F0946" w:rsidRPr="00803111" w:rsidRDefault="00CF0946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zone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-4"/>
                <w:sz w:val="17"/>
                <w:szCs w:val="17"/>
                <w:lang w:val="nl-BE"/>
              </w:rPr>
              <w:t>x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egevaa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rli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</w:p>
          <w:p w:rsidR="00CF0946" w:rsidRPr="00803111" w:rsidRDefault="00CF0946" w:rsidP="00534A2B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nagez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gan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F0946" w:rsidRPr="00803111" w:rsidRDefault="00CF0946" w:rsidP="00534A2B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ik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</w:p>
          <w:p w:rsidR="00CF0946" w:rsidRPr="00803111" w:rsidRDefault="00CF0946" w:rsidP="00534A2B">
            <w:pPr>
              <w:spacing w:before="18" w:line="262" w:lineRule="auto"/>
              <w:ind w:left="23" w:right="28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h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x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rlijk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6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CF0946" w:rsidRDefault="00CF0946" w:rsidP="00534A2B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F0946" w:rsidRDefault="00300A77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F0946" w:rsidRDefault="00CF0946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F0946" w:rsidRDefault="00CF0946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F0946" w:rsidRDefault="00CF0946" w:rsidP="00534A2B"/>
        </w:tc>
      </w:tr>
    </w:tbl>
    <w:p w:rsidR="0032138D" w:rsidRDefault="0032138D">
      <w:pPr>
        <w:sectPr w:rsidR="0032138D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32138D" w:rsidRDefault="0032138D">
      <w:pPr>
        <w:spacing w:before="1" w:line="60" w:lineRule="exact"/>
        <w:rPr>
          <w:sz w:val="6"/>
          <w:szCs w:val="6"/>
        </w:rPr>
      </w:pPr>
    </w:p>
    <w:tbl>
      <w:tblPr>
        <w:tblW w:w="0" w:type="auto"/>
        <w:tblInd w:w="9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4814"/>
        <w:gridCol w:w="2273"/>
        <w:gridCol w:w="1606"/>
        <w:gridCol w:w="442"/>
        <w:gridCol w:w="442"/>
        <w:gridCol w:w="442"/>
        <w:gridCol w:w="3811"/>
      </w:tblGrid>
      <w:tr w:rsidR="00F65661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6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40" w:lineRule="exact"/>
              <w:rPr>
                <w:sz w:val="15"/>
                <w:szCs w:val="15"/>
              </w:rPr>
            </w:pPr>
          </w:p>
          <w:p w:rsidR="00F65661" w:rsidRDefault="00F65661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DD57AD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DD57AD">
            <w:pPr>
              <w:spacing w:line="200" w:lineRule="exact"/>
            </w:pPr>
          </w:p>
          <w:p w:rsidR="00F65661" w:rsidRDefault="00F65661" w:rsidP="00DD57AD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DD57AD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DD57AD">
            <w:pPr>
              <w:spacing w:line="200" w:lineRule="exact"/>
            </w:pPr>
          </w:p>
          <w:p w:rsidR="00F65661" w:rsidRDefault="00F65661" w:rsidP="00DD57AD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32138D" w:rsidRPr="000C5BD6">
        <w:trPr>
          <w:trHeight w:hRule="exact" w:val="1546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 w:rsidR="004A1339"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euz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h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g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gehoude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wend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 :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moge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noodgeva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behande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opge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goede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bouwma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uu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gebouwe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CB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ilijk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j</w:t>
            </w:r>
          </w:p>
          <w:p w:rsidR="0032138D" w:rsidRPr="00803111" w:rsidRDefault="00803111">
            <w:pPr>
              <w:spacing w:before="18" w:line="262" w:lineRule="auto"/>
              <w:ind w:left="23" w:right="300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opge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age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goede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ag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and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534A2B" w:rsidRDefault="00534A2B">
            <w:pPr>
              <w:rPr>
                <w:lang w:val="nl-BE"/>
              </w:rPr>
            </w:pPr>
            <w:r w:rsidRPr="00534A2B">
              <w:rPr>
                <w:lang w:val="nl-BE"/>
              </w:rPr>
              <w:t>Plan met uitwendige invloedsfactoren dient opgesteld te worden.</w:t>
            </w:r>
          </w:p>
        </w:tc>
      </w:tr>
      <w:tr w:rsidR="0032138D">
        <w:trPr>
          <w:trHeight w:hRule="exact" w:val="2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7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 w:rsidR="004A1339"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</w:rPr>
              <w:t>…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 w:rsidRPr="000C5BD6" w:rsidTr="004A1339">
        <w:trPr>
          <w:trHeight w:hRule="exact" w:val="264"/>
        </w:trPr>
        <w:tc>
          <w:tcPr>
            <w:tcW w:w="14512" w:type="dxa"/>
            <w:gridSpan w:val="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CC"/>
          </w:tcPr>
          <w:p w:rsidR="0032138D" w:rsidRPr="00803111" w:rsidRDefault="00803111">
            <w:pPr>
              <w:spacing w:before="3"/>
              <w:ind w:left="28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8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’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3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ro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</w:t>
            </w:r>
          </w:p>
        </w:tc>
      </w:tr>
      <w:tr w:rsidR="0032138D">
        <w:trPr>
          <w:trHeight w:hRule="exact" w:val="85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8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omponen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</w:p>
          <w:p w:rsidR="0032138D" w:rsidRPr="00803111" w:rsidRDefault="00803111">
            <w:pPr>
              <w:spacing w:before="18" w:line="262" w:lineRule="auto"/>
              <w:ind w:left="23" w:right="496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oom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)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f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gee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n 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be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sc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he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i/>
                <w:spacing w:val="-5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g 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ege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n</w:t>
            </w:r>
          </w:p>
          <w:p w:rsidR="0032138D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rstr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i/>
                <w:spacing w:val="-5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 w:rsidRPr="006F2A5E" w:rsidTr="00534A2B">
        <w:trPr>
          <w:trHeight w:hRule="exact" w:val="848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8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6C5222"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houde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houde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emen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iss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32138D" w:rsidRPr="00803111" w:rsidRDefault="00803111">
            <w:pPr>
              <w:spacing w:before="18" w:line="262" w:lineRule="auto"/>
              <w:ind w:left="23" w:right="10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ltv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ghede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k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ty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2F3B59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534A2B" w:rsidRPr="00534A2B" w:rsidRDefault="00534A2B">
            <w:pPr>
              <w:rPr>
                <w:lang w:val="nl-BE"/>
              </w:rPr>
            </w:pPr>
          </w:p>
        </w:tc>
      </w:tr>
      <w:tr w:rsidR="0032138D">
        <w:trPr>
          <w:trHeight w:hRule="exact" w:val="42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8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6C5222"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moge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ltk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risti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m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gee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n 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tij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g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e 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be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sc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he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i/>
                <w:spacing w:val="-5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>
        <w:trPr>
          <w:trHeight w:hRule="exact" w:val="2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8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 w:rsidR="006C5222">
              <w:rPr>
                <w:rFonts w:ascii="Arial" w:eastAsia="Arial" w:hAnsi="Arial" w:cs="Arial"/>
                <w:sz w:val="17"/>
                <w:szCs w:val="17"/>
              </w:rPr>
              <w:t>4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</w:rPr>
              <w:t>…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 w:rsidRPr="000C5BD6" w:rsidTr="004A1339">
        <w:trPr>
          <w:trHeight w:hRule="exact" w:val="264"/>
        </w:trPr>
        <w:tc>
          <w:tcPr>
            <w:tcW w:w="14512" w:type="dxa"/>
            <w:gridSpan w:val="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CC"/>
          </w:tcPr>
          <w:p w:rsidR="0032138D" w:rsidRPr="00803111" w:rsidRDefault="00803111">
            <w:pPr>
              <w:spacing w:before="3"/>
              <w:ind w:left="28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9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’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3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nn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b/>
                <w:spacing w:val="34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we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rop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31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nn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ng</w:t>
            </w:r>
          </w:p>
        </w:tc>
      </w:tr>
      <w:tr w:rsidR="0032138D">
        <w:trPr>
          <w:trHeight w:hRule="exact" w:val="85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9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a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wegva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32138D" w:rsidRPr="00803111" w:rsidRDefault="00803111">
            <w:pPr>
              <w:spacing w:before="18" w:line="262" w:lineRule="auto"/>
              <w:ind w:left="23" w:right="5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a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unne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bepaa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s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egend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 w:line="262" w:lineRule="auto"/>
              <w:ind w:left="23" w:right="7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neonde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lijk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32138D">
        <w:trPr>
          <w:trHeight w:hRule="exact" w:val="42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9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kritisc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wegva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nood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u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unne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eweegb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engen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ë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32138D" w:rsidRPr="00803111" w:rsidRDefault="00803111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/>
        </w:tc>
      </w:tr>
      <w:tr w:rsidR="006C5222" w:rsidTr="009D5853">
        <w:trPr>
          <w:trHeight w:hRule="exact" w:val="6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9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Pr="00803111" w:rsidRDefault="006C5222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wegva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</w:p>
          <w:p w:rsidR="006C5222" w:rsidRPr="00803111" w:rsidRDefault="006C5222" w:rsidP="009D5853">
            <w:pPr>
              <w:spacing w:before="18" w:line="262" w:lineRule="auto"/>
              <w:ind w:left="23" w:right="520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wegva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rlic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gevaa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rli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eeë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Pr="00803111" w:rsidRDefault="006C5222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k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6C5222" w:rsidRPr="00803111" w:rsidRDefault="006C5222" w:rsidP="009D5853">
            <w:pPr>
              <w:spacing w:before="18" w:line="262" w:lineRule="auto"/>
              <w:ind w:left="23" w:right="127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k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6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baa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d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6C5222" w:rsidRDefault="006C5222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300A77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9D5853"/>
        </w:tc>
      </w:tr>
      <w:tr w:rsidR="006C5222" w:rsidTr="009D5853">
        <w:trPr>
          <w:trHeight w:hRule="exact" w:val="2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9D5853">
            <w:pPr>
              <w:spacing w:line="180" w:lineRule="exact"/>
              <w:ind w:left="2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9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4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</w:rPr>
              <w:t>…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9D5853"/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9D5853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6C5222" w:rsidRDefault="006C5222" w:rsidP="009D5853"/>
        </w:tc>
      </w:tr>
    </w:tbl>
    <w:p w:rsidR="0032138D" w:rsidRDefault="0032138D">
      <w:pPr>
        <w:sectPr w:rsidR="0032138D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32138D" w:rsidRDefault="0032138D">
      <w:pPr>
        <w:spacing w:before="1" w:line="60" w:lineRule="exact"/>
        <w:rPr>
          <w:sz w:val="6"/>
          <w:szCs w:val="6"/>
        </w:rPr>
      </w:pPr>
    </w:p>
    <w:tbl>
      <w:tblPr>
        <w:tblW w:w="0" w:type="auto"/>
        <w:tblInd w:w="9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4814"/>
        <w:gridCol w:w="2273"/>
        <w:gridCol w:w="1606"/>
        <w:gridCol w:w="442"/>
        <w:gridCol w:w="442"/>
        <w:gridCol w:w="442"/>
        <w:gridCol w:w="3811"/>
      </w:tblGrid>
      <w:tr w:rsidR="00F65661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6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40" w:lineRule="exact"/>
              <w:rPr>
                <w:sz w:val="15"/>
                <w:szCs w:val="15"/>
              </w:rPr>
            </w:pPr>
          </w:p>
          <w:p w:rsidR="00F65661" w:rsidRDefault="00F65661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DD57AD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DD57AD">
            <w:pPr>
              <w:spacing w:line="200" w:lineRule="exact"/>
            </w:pPr>
          </w:p>
          <w:p w:rsidR="00F65661" w:rsidRDefault="00F65661" w:rsidP="00DD57AD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DD57AD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DD57AD">
            <w:pPr>
              <w:spacing w:line="200" w:lineRule="exact"/>
            </w:pPr>
          </w:p>
          <w:p w:rsidR="00F65661" w:rsidRDefault="00F65661" w:rsidP="00DD57AD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32138D" w:rsidRPr="000C5BD6" w:rsidTr="006C5222">
        <w:trPr>
          <w:trHeight w:hRule="exact" w:val="264"/>
        </w:trPr>
        <w:tc>
          <w:tcPr>
            <w:tcW w:w="14512" w:type="dxa"/>
            <w:gridSpan w:val="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CC"/>
          </w:tcPr>
          <w:p w:rsidR="0032138D" w:rsidRPr="00803111" w:rsidRDefault="00803111">
            <w:pPr>
              <w:spacing w:before="3"/>
              <w:ind w:left="28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10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’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nh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nt</w:t>
            </w:r>
            <w:r w:rsidRPr="00803111">
              <w:rPr>
                <w:rFonts w:ascii="Arial" w:eastAsia="Arial" w:hAnsi="Arial" w:cs="Arial"/>
                <w:b/>
                <w:spacing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bru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b/>
                <w:spacing w:val="1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ekt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b/>
                <w:spacing w:val="22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rg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1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we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33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ekt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b/>
                <w:spacing w:val="22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sta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at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s</w:t>
            </w:r>
          </w:p>
        </w:tc>
      </w:tr>
      <w:tr w:rsidR="0032138D" w:rsidRPr="000C5BD6">
        <w:trPr>
          <w:trHeight w:hRule="exact" w:val="95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wend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aanwez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  <w:p w:rsidR="009D5853" w:rsidRPr="00803111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>
              <w:rPr>
                <w:rFonts w:ascii="Arial" w:eastAsia="Arial" w:hAnsi="Arial" w:cs="Arial"/>
                <w:sz w:val="17"/>
                <w:szCs w:val="17"/>
                <w:lang w:val="nl-BE"/>
              </w:rPr>
              <w:t>Installatie stemt niet overeen met het opgestelde plan.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803111" w:rsidRDefault="00803111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h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s</w:t>
            </w:r>
          </w:p>
          <w:p w:rsidR="0032138D" w:rsidRPr="00803111" w:rsidRDefault="00803111">
            <w:pPr>
              <w:spacing w:before="18" w:line="262" w:lineRule="auto"/>
              <w:ind w:left="23" w:right="208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lij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ik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32138D" w:rsidRDefault="00803111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32138D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Default="00534A2B" w:rsidP="00534A2B">
            <w:pPr>
              <w:jc w:val="center"/>
            </w:pPr>
            <w: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32138D" w:rsidRPr="00534A2B" w:rsidRDefault="00534A2B">
            <w:pPr>
              <w:rPr>
                <w:lang w:val="nl-BE"/>
              </w:rPr>
            </w:pPr>
            <w:r w:rsidRPr="00534A2B">
              <w:rPr>
                <w:lang w:val="nl-BE"/>
              </w:rPr>
              <w:t>Opstellen van plan met uitwendige invloedsfactoren.</w:t>
            </w:r>
          </w:p>
        </w:tc>
      </w:tr>
      <w:tr w:rsidR="009D5853" w:rsidRPr="000C5BD6" w:rsidTr="009D5853">
        <w:trPr>
          <w:trHeight w:hRule="exact" w:val="95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174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 w:rsidR="007E73A5">
              <w:rPr>
                <w:rFonts w:ascii="Arial" w:eastAsia="Arial" w:hAnsi="Arial" w:cs="Arial"/>
                <w:spacing w:val="-1"/>
                <w:sz w:val="17"/>
                <w:szCs w:val="17"/>
              </w:rPr>
              <w:t>.2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y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m is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onbe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d (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TT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, 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).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oge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lijk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f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ed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rmi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 zijn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tsyst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m.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10569" w:rsidP="00534A2B">
            <w:pPr>
              <w:jc w:val="center"/>
            </w:pPr>
            <w: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B52DA4" w:rsidRDefault="00B52DA4" w:rsidP="009D5853">
            <w:pPr>
              <w:rPr>
                <w:lang w:val="nl-BE"/>
              </w:rPr>
            </w:pPr>
            <w:r w:rsidRPr="00B52DA4">
              <w:rPr>
                <w:lang w:val="nl-BE"/>
              </w:rPr>
              <w:t>Aanduiding op borden dient aangebracht te worden.</w:t>
            </w:r>
          </w:p>
        </w:tc>
      </w:tr>
      <w:tr w:rsidR="009D5853" w:rsidTr="009D5853">
        <w:trPr>
          <w:trHeight w:hRule="exact" w:val="95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174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</w:rPr>
              <w:t>.</w:t>
            </w:r>
            <w:r w:rsidR="007E73A5">
              <w:rPr>
                <w:rFonts w:ascii="Arial" w:eastAsia="Arial" w:hAnsi="Arial" w:cs="Arial"/>
                <w:spacing w:val="-1"/>
                <w:sz w:val="17"/>
                <w:szCs w:val="17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r is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 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hem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a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aanwez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tie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aandu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oombanen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l-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beve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ric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rd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omen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dve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 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y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eme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TT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, 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).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doend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 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is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tie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 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tie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m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ilig 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rkz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hede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 te 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unne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itv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B52DA4" w:rsidP="00534A2B">
            <w:pPr>
              <w:jc w:val="center"/>
            </w:pPr>
            <w: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B52DA4" w:rsidP="009D5853">
            <w:r>
              <w:t>Up to date brengen van schema´s.</w:t>
            </w:r>
          </w:p>
        </w:tc>
      </w:tr>
      <w:tr w:rsidR="009D5853" w:rsidTr="009D5853">
        <w:trPr>
          <w:trHeight w:hRule="exact" w:val="95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174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</w:rPr>
              <w:t>.</w:t>
            </w:r>
            <w:r w:rsidR="007E73A5">
              <w:rPr>
                <w:rFonts w:ascii="Arial" w:eastAsia="Arial" w:hAnsi="Arial" w:cs="Arial"/>
                <w:spacing w:val="-1"/>
                <w:sz w:val="17"/>
                <w:szCs w:val="17"/>
              </w:rPr>
              <w:t>4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nom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le 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ijn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gegeve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elektrische installatie.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geb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k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 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is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te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te 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pann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geb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ede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B52DA4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9D5853"/>
        </w:tc>
      </w:tr>
      <w:tr w:rsidR="009D5853" w:rsidRPr="00B52DA4" w:rsidTr="00CC4271">
        <w:trPr>
          <w:trHeight w:hRule="exact" w:val="146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174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</w:rPr>
              <w:t>.</w:t>
            </w:r>
            <w:r w:rsidR="007E73A5">
              <w:rPr>
                <w:rFonts w:ascii="Arial" w:eastAsia="Arial" w:hAnsi="Arial" w:cs="Arial"/>
                <w:spacing w:val="-1"/>
                <w:sz w:val="17"/>
                <w:szCs w:val="17"/>
              </w:rPr>
              <w:t>5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ijn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waa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huw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/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ict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og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amme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 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geva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s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t-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 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st,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s,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s, 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ijn 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 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kse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s,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s, 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hoog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ich in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le 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bev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nden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geen waarschuwing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300A77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B52DA4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B52DA4" w:rsidRDefault="009D5853" w:rsidP="009D5853">
            <w:pPr>
              <w:rPr>
                <w:lang w:val="nl-BE"/>
              </w:rPr>
            </w:pPr>
          </w:p>
        </w:tc>
      </w:tr>
      <w:tr w:rsidR="009D5853" w:rsidRPr="006F2A5E" w:rsidTr="009D5853">
        <w:trPr>
          <w:trHeight w:hRule="exact" w:val="95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174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</w:rPr>
              <w:t>.</w:t>
            </w:r>
            <w:r w:rsidR="007E73A5">
              <w:rPr>
                <w:rFonts w:ascii="Arial" w:eastAsia="Arial" w:hAnsi="Arial" w:cs="Arial"/>
                <w:spacing w:val="-1"/>
                <w:sz w:val="17"/>
                <w:szCs w:val="17"/>
              </w:rPr>
              <w:t>6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en stroombanen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ijn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f in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onvo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doend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te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geïdentificeerd (nummer, naam).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doend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 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tific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tie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ilig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geb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ik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f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 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rkz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hede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10569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F0B9A" w:rsidRPr="008F0B9A" w:rsidRDefault="008F0B9A" w:rsidP="009D5853">
            <w:pPr>
              <w:rPr>
                <w:lang w:val="nl-BE"/>
              </w:rPr>
            </w:pPr>
          </w:p>
        </w:tc>
      </w:tr>
      <w:tr w:rsidR="009D5853" w:rsidTr="009D5853">
        <w:trPr>
          <w:trHeight w:hRule="exact" w:val="95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174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</w:rPr>
              <w:t>.7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oombane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ijn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kt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hebbe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 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iste kl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eu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ijn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aangedu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op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rift 'st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s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 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'.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ct 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rs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onde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pann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ij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hoo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8F0B9A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9D5853"/>
        </w:tc>
      </w:tr>
      <w:tr w:rsidR="009D5853" w:rsidTr="009D5853">
        <w:trPr>
          <w:trHeight w:hRule="exact" w:val="95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174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</w:rPr>
              <w:t>.8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 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bev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ich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rl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i 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sse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voorwerpen.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fr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equen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te 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oegan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 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t 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st,</w:t>
            </w:r>
          </w:p>
          <w:p w:rsidR="009D5853" w:rsidRPr="009D5853" w:rsidRDefault="009D5853" w:rsidP="009D5853">
            <w:pPr>
              <w:spacing w:line="180" w:lineRule="exact"/>
              <w:ind w:left="23"/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</w:pP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rmij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dba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 xml:space="preserve">re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oo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lli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9D5853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9D5853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i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8F0B9A" w:rsidP="00534A2B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534A2B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9D5853" w:rsidP="009D5853"/>
        </w:tc>
      </w:tr>
    </w:tbl>
    <w:p w:rsidR="0032138D" w:rsidRDefault="0032138D">
      <w:pPr>
        <w:sectPr w:rsidR="0032138D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32138D" w:rsidRDefault="0032138D">
      <w:pPr>
        <w:spacing w:before="1" w:line="60" w:lineRule="exact"/>
        <w:rPr>
          <w:sz w:val="6"/>
          <w:szCs w:val="6"/>
        </w:rPr>
      </w:pPr>
    </w:p>
    <w:tbl>
      <w:tblPr>
        <w:tblW w:w="0" w:type="auto"/>
        <w:tblInd w:w="9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4814"/>
        <w:gridCol w:w="2273"/>
        <w:gridCol w:w="1606"/>
        <w:gridCol w:w="442"/>
        <w:gridCol w:w="442"/>
        <w:gridCol w:w="442"/>
        <w:gridCol w:w="3815"/>
      </w:tblGrid>
      <w:tr w:rsidR="00F65661" w:rsidTr="006F2A5E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6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40" w:lineRule="exact"/>
              <w:rPr>
                <w:sz w:val="15"/>
                <w:szCs w:val="15"/>
              </w:rPr>
            </w:pPr>
          </w:p>
          <w:p w:rsidR="00F65661" w:rsidRDefault="00F65661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DD57AD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DD57AD">
            <w:pPr>
              <w:spacing w:line="200" w:lineRule="exact"/>
            </w:pPr>
          </w:p>
          <w:p w:rsidR="00F65661" w:rsidRDefault="00F65661" w:rsidP="00DD57AD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DD57AD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DD57AD">
            <w:pPr>
              <w:spacing w:line="200" w:lineRule="exact"/>
            </w:pPr>
          </w:p>
          <w:p w:rsidR="00F65661" w:rsidRDefault="00F65661" w:rsidP="00DD57AD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9D5853" w:rsidRPr="006F2A5E" w:rsidTr="006F2A5E">
        <w:trPr>
          <w:trHeight w:hRule="exact" w:val="43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8F0B9A" w:rsidP="009D5853">
            <w:pPr>
              <w:spacing w:before="6" w:line="180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 10.9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De kleurencodes van de bedrading werd niet gerespecteerd.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Bemoeilijkte identificatie,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bron van vergissingen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6F2A5E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300A77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</w:p>
        </w:tc>
      </w:tr>
      <w:tr w:rsidR="009D5853" w:rsidRPr="00CC4271" w:rsidTr="00CC4271">
        <w:trPr>
          <w:trHeight w:hRule="exact" w:val="187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 w:rsidRPr="00300A77">
              <w:rPr>
                <w:sz w:val="19"/>
                <w:szCs w:val="19"/>
                <w:lang w:val="nl-BE"/>
              </w:rPr>
              <w:t xml:space="preserve">  </w:t>
            </w:r>
            <w:r>
              <w:rPr>
                <w:sz w:val="19"/>
                <w:szCs w:val="19"/>
              </w:rPr>
              <w:t>10.1</w:t>
            </w:r>
            <w:r w:rsidR="008F0B9A">
              <w:rPr>
                <w:sz w:val="19"/>
                <w:szCs w:val="19"/>
              </w:rPr>
              <w:t>0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De leidingen en kabels zijn in onvoldoende mate gefixeerd of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r w:rsidRPr="009D5853">
              <w:rPr>
                <w:sz w:val="19"/>
                <w:szCs w:val="19"/>
              </w:rPr>
              <w:t>vastgemaakt.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r w:rsidRPr="009D5853">
              <w:rPr>
                <w:sz w:val="19"/>
                <w:szCs w:val="19"/>
              </w:rPr>
              <w:t>loskomen van verbindingen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CC4271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Default="00CC4271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>
              <w:rPr>
                <w:sz w:val="19"/>
                <w:szCs w:val="19"/>
                <w:lang w:val="nl-BE"/>
              </w:rPr>
              <w:t>Alle stroom voerende</w:t>
            </w:r>
            <w:bookmarkStart w:id="0" w:name="_GoBack"/>
            <w:bookmarkEnd w:id="0"/>
            <w:r>
              <w:rPr>
                <w:sz w:val="19"/>
                <w:szCs w:val="19"/>
                <w:lang w:val="nl-BE"/>
              </w:rPr>
              <w:t xml:space="preserve"> kabels dienen in de desbetreffende kabelbanen geplaatst te worden</w:t>
            </w:r>
          </w:p>
          <w:p w:rsidR="00CC4271" w:rsidRDefault="00CC4271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</w:p>
          <w:p w:rsidR="00CC4271" w:rsidRDefault="00CC4271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</w:p>
          <w:p w:rsidR="00CC4271" w:rsidRDefault="00CC4271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</w:p>
          <w:p w:rsidR="00CC4271" w:rsidRDefault="00CC4271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</w:p>
          <w:p w:rsidR="00CC4271" w:rsidRDefault="00CC4271" w:rsidP="009D5853">
            <w:pPr>
              <w:spacing w:before="4" w:line="180" w:lineRule="exact"/>
              <w:rPr>
                <w:noProof/>
                <w:sz w:val="19"/>
                <w:szCs w:val="19"/>
                <w:lang w:val="nl-BE" w:eastAsia="nl-BE"/>
              </w:rPr>
            </w:pPr>
          </w:p>
          <w:p w:rsidR="00CC4271" w:rsidRDefault="00CC4271" w:rsidP="009D5853">
            <w:pPr>
              <w:spacing w:before="4" w:line="180" w:lineRule="exact"/>
              <w:rPr>
                <w:noProof/>
                <w:sz w:val="19"/>
                <w:szCs w:val="19"/>
                <w:lang w:val="nl-BE" w:eastAsia="nl-BE"/>
              </w:rPr>
            </w:pPr>
          </w:p>
          <w:p w:rsidR="00CC4271" w:rsidRDefault="00CC4271" w:rsidP="009D5853">
            <w:pPr>
              <w:spacing w:before="4" w:line="180" w:lineRule="exact"/>
              <w:rPr>
                <w:noProof/>
                <w:sz w:val="19"/>
                <w:szCs w:val="19"/>
                <w:lang w:val="nl-BE" w:eastAsia="nl-BE"/>
              </w:rPr>
            </w:pPr>
          </w:p>
          <w:p w:rsidR="00CC4271" w:rsidRDefault="00CC4271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>
              <w:rPr>
                <w:noProof/>
                <w:sz w:val="19"/>
                <w:szCs w:val="19"/>
                <w:lang w:val="nl-BE" w:eastAsia="nl-BE"/>
              </w:rPr>
              <w:drawing>
                <wp:anchor distT="0" distB="0" distL="114300" distR="114300" simplePos="0" relativeHeight="251662336" behindDoc="0" locked="0" layoutInCell="1" allowOverlap="1" wp14:anchorId="674A012B" wp14:editId="1D1BB726">
                  <wp:simplePos x="0" y="0"/>
                  <wp:positionH relativeFrom="column">
                    <wp:posOffset>-635</wp:posOffset>
                  </wp:positionH>
                  <wp:positionV relativeFrom="paragraph">
                    <wp:posOffset>-800735</wp:posOffset>
                  </wp:positionV>
                  <wp:extent cx="1590675" cy="892810"/>
                  <wp:effectExtent l="0" t="0" r="9525" b="2540"/>
                  <wp:wrapSquare wrapText="bothSides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WP_20151216_14_46_18_Pro.jpg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90675" cy="8928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:rsidR="00CC4271" w:rsidRDefault="00CC4271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</w:p>
          <w:p w:rsidR="00CC4271" w:rsidRDefault="00CC4271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</w:p>
          <w:p w:rsidR="00CC4271" w:rsidRPr="00172B2A" w:rsidRDefault="00CC4271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</w:p>
        </w:tc>
      </w:tr>
      <w:tr w:rsidR="009D5853" w:rsidRPr="006F2A5E" w:rsidTr="006F2A5E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 w:rsidRPr="00172B2A">
              <w:rPr>
                <w:sz w:val="19"/>
                <w:szCs w:val="19"/>
                <w:lang w:val="nl-BE"/>
              </w:rPr>
              <w:t xml:space="preserve">  </w:t>
            </w:r>
            <w:r>
              <w:rPr>
                <w:sz w:val="19"/>
                <w:szCs w:val="19"/>
              </w:rPr>
              <w:t>10.1</w:t>
            </w:r>
            <w:r w:rsidR="008F0B9A">
              <w:rPr>
                <w:sz w:val="19"/>
                <w:szCs w:val="19"/>
              </w:rPr>
              <w:t>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De bedrading is niet ordelijk vastgemaakt of zit niet achter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r w:rsidRPr="009D5853">
              <w:rPr>
                <w:sz w:val="19"/>
                <w:szCs w:val="19"/>
              </w:rPr>
              <w:t>gesloten kabelgoten.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contact met bedrading,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loskomen van verbindingen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6F2A5E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172B2A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</w:p>
        </w:tc>
      </w:tr>
      <w:tr w:rsidR="009D5853" w:rsidRPr="006F2A5E" w:rsidTr="006F2A5E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 w:rsidRPr="00172B2A">
              <w:rPr>
                <w:sz w:val="19"/>
                <w:szCs w:val="19"/>
                <w:lang w:val="nl-BE"/>
              </w:rPr>
              <w:t xml:space="preserve">  </w:t>
            </w:r>
            <w:r w:rsidR="00172B2A">
              <w:rPr>
                <w:sz w:val="19"/>
                <w:szCs w:val="19"/>
              </w:rPr>
              <w:t>10.12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Er zijn losse kabels of draden met blote aansluitdraad,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waarvan het uiteinde niet is afgemaakt of geïsoleerd, aanwezig in de installatie.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contact met mogelijke delen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onder spanning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6F2A5E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172B2A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</w:p>
        </w:tc>
      </w:tr>
      <w:tr w:rsidR="009D5853" w:rsidTr="006F2A5E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 w:rsidRPr="00172B2A">
              <w:rPr>
                <w:sz w:val="19"/>
                <w:szCs w:val="19"/>
                <w:lang w:val="nl-BE"/>
              </w:rPr>
              <w:t xml:space="preserve">  </w:t>
            </w:r>
            <w:r>
              <w:rPr>
                <w:sz w:val="19"/>
                <w:szCs w:val="19"/>
              </w:rPr>
              <w:t>10.1</w:t>
            </w:r>
            <w:r w:rsidR="00172B2A">
              <w:rPr>
                <w:sz w:val="19"/>
                <w:szCs w:val="19"/>
              </w:rPr>
              <w:t>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Het elektrisch materiaal is onvoldoende stevig bevestigd.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loskomen van elektrisch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materieel, loskomen van verbindingen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</w:p>
        </w:tc>
      </w:tr>
      <w:tr w:rsidR="009D5853" w:rsidTr="006F2A5E">
        <w:trPr>
          <w:trHeight w:hRule="exact" w:val="78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 10.1</w:t>
            </w:r>
            <w:r w:rsidR="00172B2A">
              <w:rPr>
                <w:sz w:val="19"/>
                <w:szCs w:val="19"/>
              </w:rPr>
              <w:t>4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Er is geen installatieverantwoordelijke aangeduid.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ontbreken van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verantwoordelijke voor toezicht op de installatie inzake gebruik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9D5853">
            <w:pPr>
              <w:spacing w:before="4" w:line="180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Zie procedure EHSVP044, electrical safety.</w:t>
            </w:r>
          </w:p>
        </w:tc>
      </w:tr>
      <w:tr w:rsidR="009D5853" w:rsidTr="006F2A5E">
        <w:trPr>
          <w:trHeight w:hRule="exact" w:val="979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 10.1</w:t>
            </w:r>
            <w:r w:rsidR="00172B2A">
              <w:rPr>
                <w:sz w:val="19"/>
                <w:szCs w:val="19"/>
              </w:rPr>
              <w:t>5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Bij werkzaamheden wordt er geen werkverantwoordelijke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</w:rPr>
            </w:pPr>
            <w:r w:rsidRPr="009D5853">
              <w:rPr>
                <w:sz w:val="19"/>
                <w:szCs w:val="19"/>
              </w:rPr>
              <w:t>aangeduid of bepaald.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ontbreken van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verantwoordelijke voor planning werkzaamheden en coördinatie met installatieverantwoordelijke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9D5853">
            <w:pPr>
              <w:spacing w:before="4" w:line="180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Zie procedure EHSVP044, electrical safety.</w:t>
            </w:r>
          </w:p>
        </w:tc>
      </w:tr>
      <w:tr w:rsidR="009D5853" w:rsidRPr="000C5BD6" w:rsidTr="006F2A5E">
        <w:trPr>
          <w:trHeight w:hRule="exact" w:val="1135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7E73A5" w:rsidP="009D5853">
            <w:pPr>
              <w:spacing w:before="6" w:line="180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 10.1</w:t>
            </w:r>
            <w:r w:rsidR="00172B2A">
              <w:rPr>
                <w:sz w:val="19"/>
                <w:szCs w:val="19"/>
              </w:rPr>
              <w:t>6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Er wordt voorafgaand aan de werkzaamheden, aan of in de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nabijheid van elektrische installaties, geen risicobeoordeling gemaakt.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(Voor exploitatiewerkzaamheden of regelmatig wederkerende werkzaamheden volstaat een algemene procedure gesteund op een risico-analyse)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aanwezigheid van niet-</w:t>
            </w:r>
          </w:p>
          <w:p w:rsidR="009D5853" w:rsidRPr="009D5853" w:rsidRDefault="009D5853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geïdentificeerde risico's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9D5853" w:rsidRPr="009D5853" w:rsidRDefault="009D5853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9D5853" w:rsidRDefault="009D5853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9D5853" w:rsidRPr="00172B2A" w:rsidRDefault="00172B2A" w:rsidP="009D5853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172B2A">
              <w:rPr>
                <w:sz w:val="19"/>
                <w:szCs w:val="19"/>
                <w:lang w:val="nl-BE"/>
              </w:rPr>
              <w:t>Zie instructiekaart SICVI010, werken aan LS installaties.</w:t>
            </w:r>
          </w:p>
        </w:tc>
      </w:tr>
      <w:tr w:rsidR="007E73A5" w:rsidTr="006F2A5E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534A2B">
            <w:pPr>
              <w:spacing w:before="6" w:line="180" w:lineRule="exact"/>
              <w:rPr>
                <w:sz w:val="19"/>
                <w:szCs w:val="19"/>
              </w:rPr>
            </w:pPr>
            <w:r w:rsidRPr="00172B2A">
              <w:rPr>
                <w:sz w:val="19"/>
                <w:szCs w:val="19"/>
                <w:lang w:val="nl-BE"/>
              </w:rPr>
              <w:t xml:space="preserve">  </w:t>
            </w:r>
            <w:r>
              <w:rPr>
                <w:sz w:val="19"/>
                <w:szCs w:val="19"/>
              </w:rPr>
              <w:t>10.1</w:t>
            </w:r>
            <w:r w:rsidR="00172B2A">
              <w:rPr>
                <w:sz w:val="19"/>
                <w:szCs w:val="19"/>
              </w:rPr>
              <w:t>7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Er is geen algemene procedure, gesteund op een risico-</w:t>
            </w:r>
          </w:p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analyse, voor exploitatiewerkzaamheden of regelmatig wederkerende werkzaamheden.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aanwezigheid van niet-</w:t>
            </w:r>
          </w:p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geïdentificeerde risico's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7E73A5" w:rsidRPr="009D5853" w:rsidRDefault="007E73A5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</w:rPr>
            </w:pPr>
          </w:p>
        </w:tc>
      </w:tr>
      <w:tr w:rsidR="007E73A5" w:rsidTr="006F2A5E">
        <w:trPr>
          <w:trHeight w:hRule="exact" w:val="806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534A2B">
            <w:pPr>
              <w:spacing w:before="6" w:line="180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 10.1</w:t>
            </w:r>
            <w:r w:rsidR="00172B2A">
              <w:rPr>
                <w:sz w:val="19"/>
                <w:szCs w:val="19"/>
              </w:rPr>
              <w:t>8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Er is voorafgaandelijk aan de werkzaamheden, geen overleg,</w:t>
            </w:r>
          </w:p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geen informatieuitwisseling en geen bepaling van gezamelijke maatregelen tussen de installatieverantwoordelijke en de werkverantwoordelijke.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ontbreken van</w:t>
            </w:r>
          </w:p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veiligheidsmaatregelen voor veilige werkzaamheden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7E73A5" w:rsidRPr="009D5853" w:rsidRDefault="007E73A5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</w:rPr>
            </w:pPr>
          </w:p>
        </w:tc>
      </w:tr>
      <w:tr w:rsidR="007E73A5" w:rsidTr="006F2A5E">
        <w:trPr>
          <w:trHeight w:hRule="exact" w:val="846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172B2A" w:rsidP="00534A2B">
            <w:pPr>
              <w:spacing w:before="6" w:line="180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lastRenderedPageBreak/>
              <w:t xml:space="preserve">  10.19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Werken worden gestart zonder officieel akkoord van de</w:t>
            </w:r>
          </w:p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</w:rPr>
            </w:pPr>
            <w:r w:rsidRPr="009D5853">
              <w:rPr>
                <w:sz w:val="19"/>
                <w:szCs w:val="19"/>
              </w:rPr>
              <w:t>installatieverantwoordelijke.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ontbreken van coördinatie</w:t>
            </w:r>
          </w:p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en bepaling van veiligheidsmaatregelen voor veilige werkzaamheden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7E73A5" w:rsidRPr="009D5853" w:rsidRDefault="007E73A5" w:rsidP="00A20563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172B2A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172B2A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E73A5" w:rsidRPr="009D5853" w:rsidRDefault="007E73A5" w:rsidP="00534A2B">
            <w:pPr>
              <w:spacing w:before="4" w:line="180" w:lineRule="exact"/>
              <w:rPr>
                <w:sz w:val="19"/>
                <w:szCs w:val="19"/>
              </w:rPr>
            </w:pPr>
          </w:p>
        </w:tc>
      </w:tr>
      <w:tr w:rsidR="00CC4271" w:rsidRPr="00172B2A" w:rsidTr="00AE3ACD">
        <w:trPr>
          <w:trHeight w:hRule="exact" w:val="762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C4271" w:rsidRPr="009D5853" w:rsidRDefault="00CC4271" w:rsidP="00AE3ACD">
            <w:pPr>
              <w:spacing w:before="6" w:line="180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 10.20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C4271" w:rsidRPr="009D5853" w:rsidRDefault="00CC4271" w:rsidP="00AE3ACD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Er is geen lijst voorhanden van werknemers die bevoegd</w:t>
            </w:r>
          </w:p>
          <w:p w:rsidR="00CC4271" w:rsidRPr="009D5853" w:rsidRDefault="00CC4271" w:rsidP="00AE3ACD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verklaard werden door de werkgever als BA4 of BA5 en die aanduidt voor welke werkzaamheden en  installatieonderdelen dat geldt.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C4271" w:rsidRPr="009D5853" w:rsidRDefault="00CC4271" w:rsidP="00AE3ACD">
            <w:pPr>
              <w:spacing w:before="4" w:line="180" w:lineRule="exact"/>
              <w:rPr>
                <w:sz w:val="19"/>
                <w:szCs w:val="19"/>
              </w:rPr>
            </w:pPr>
            <w:r w:rsidRPr="009D5853">
              <w:rPr>
                <w:sz w:val="19"/>
                <w:szCs w:val="19"/>
              </w:rPr>
              <w:t>werkzaamheden uitgevoerd</w:t>
            </w:r>
          </w:p>
          <w:p w:rsidR="00CC4271" w:rsidRPr="009D5853" w:rsidRDefault="00CC4271" w:rsidP="00AE3ACD">
            <w:pPr>
              <w:spacing w:before="4" w:line="180" w:lineRule="exact"/>
              <w:rPr>
                <w:sz w:val="19"/>
                <w:szCs w:val="19"/>
              </w:rPr>
            </w:pPr>
            <w:r w:rsidRPr="009D5853">
              <w:rPr>
                <w:sz w:val="19"/>
                <w:szCs w:val="19"/>
              </w:rPr>
              <w:t>door onbevoegden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CC4271" w:rsidRPr="009D5853" w:rsidRDefault="00CC4271" w:rsidP="00AE3ACD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C4271" w:rsidRPr="009D5853" w:rsidRDefault="00CC4271" w:rsidP="00AE3ACD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C4271" w:rsidRPr="009D5853" w:rsidRDefault="00CC4271" w:rsidP="00AE3ACD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C4271" w:rsidRPr="009D5853" w:rsidRDefault="00CC4271" w:rsidP="00AE3ACD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C4271" w:rsidRPr="00172B2A" w:rsidRDefault="00CC4271" w:rsidP="00AE3ACD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</w:p>
        </w:tc>
      </w:tr>
      <w:tr w:rsidR="00CC4271" w:rsidRPr="000C5BD6" w:rsidTr="00AE3ACD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C4271" w:rsidRPr="009D5853" w:rsidRDefault="00CC4271" w:rsidP="00AE3ACD">
            <w:pPr>
              <w:spacing w:before="6" w:line="180" w:lineRule="exact"/>
              <w:rPr>
                <w:sz w:val="19"/>
                <w:szCs w:val="19"/>
              </w:rPr>
            </w:pPr>
            <w:r w:rsidRPr="00172B2A">
              <w:rPr>
                <w:sz w:val="19"/>
                <w:szCs w:val="19"/>
                <w:lang w:val="nl-BE"/>
              </w:rPr>
              <w:t xml:space="preserve">  </w:t>
            </w:r>
            <w:r>
              <w:rPr>
                <w:sz w:val="19"/>
                <w:szCs w:val="19"/>
              </w:rPr>
              <w:t>10.21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C4271" w:rsidRPr="009D5853" w:rsidRDefault="00CC4271" w:rsidP="00AE3ACD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De bevoegdheidsattesten of verklaringen zijn niet ter</w:t>
            </w:r>
          </w:p>
          <w:p w:rsidR="00CC4271" w:rsidRPr="009D5853" w:rsidRDefault="00CC4271" w:rsidP="00AE3ACD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beschikking gesteld aan de werknemers in kwestie.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C4271" w:rsidRPr="009D5853" w:rsidRDefault="00CC4271" w:rsidP="00AE3ACD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werkzaamheden uitgevoerd</w:t>
            </w:r>
          </w:p>
          <w:p w:rsidR="00CC4271" w:rsidRPr="009D5853" w:rsidRDefault="00CC4271" w:rsidP="00AE3ACD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door werknemers, die niet bewust zijn dat ze daar niet bevoegd voor zijn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CC4271" w:rsidRPr="009D5853" w:rsidRDefault="00CC4271" w:rsidP="00AE3ACD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C4271" w:rsidRPr="009D5853" w:rsidRDefault="00CC4271" w:rsidP="00AE3ACD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C4271" w:rsidRPr="009D5853" w:rsidRDefault="00CC4271" w:rsidP="00AE3ACD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C4271" w:rsidRPr="009D5853" w:rsidRDefault="00CC4271" w:rsidP="00AE3ACD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C4271" w:rsidRPr="00172B2A" w:rsidRDefault="00CC4271" w:rsidP="00AE3ACD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172B2A">
              <w:rPr>
                <w:sz w:val="19"/>
                <w:szCs w:val="19"/>
                <w:lang w:val="nl-BE"/>
              </w:rPr>
              <w:t>Attesten dienen nog ondertekend te worden.</w:t>
            </w:r>
          </w:p>
        </w:tc>
      </w:tr>
      <w:tr w:rsidR="00CC4271" w:rsidTr="00AE3ACD">
        <w:trPr>
          <w:trHeight w:hRule="exact" w:val="796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C4271" w:rsidRPr="009D5853" w:rsidRDefault="00CC4271" w:rsidP="00AE3ACD">
            <w:pPr>
              <w:spacing w:before="6" w:line="180" w:lineRule="exact"/>
              <w:rPr>
                <w:sz w:val="19"/>
                <w:szCs w:val="19"/>
              </w:rPr>
            </w:pPr>
            <w:r w:rsidRPr="00172B2A">
              <w:rPr>
                <w:sz w:val="19"/>
                <w:szCs w:val="19"/>
                <w:lang w:val="nl-BE"/>
              </w:rPr>
              <w:t xml:space="preserve">  </w:t>
            </w:r>
            <w:r>
              <w:rPr>
                <w:sz w:val="19"/>
                <w:szCs w:val="19"/>
              </w:rPr>
              <w:t>10.22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C4271" w:rsidRPr="009D5853" w:rsidRDefault="00CC4271" w:rsidP="00AE3ACD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Er is geen opleiding en periodieke training voor de werknemers</w:t>
            </w:r>
          </w:p>
          <w:p w:rsidR="00CC4271" w:rsidRPr="009D5853" w:rsidRDefault="00CC4271" w:rsidP="00AE3ACD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voor het uitvoeren werkzaamheden onder spanning en buiten spanning.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C4271" w:rsidRPr="009D5853" w:rsidRDefault="00CC4271" w:rsidP="00AE3ACD">
            <w:pPr>
              <w:spacing w:before="4" w:line="180" w:lineRule="exact"/>
              <w:rPr>
                <w:sz w:val="19"/>
                <w:szCs w:val="19"/>
              </w:rPr>
            </w:pPr>
            <w:r w:rsidRPr="009D5853">
              <w:rPr>
                <w:sz w:val="19"/>
                <w:szCs w:val="19"/>
              </w:rPr>
              <w:t>onvoldoende opleiding en</w:t>
            </w:r>
          </w:p>
          <w:p w:rsidR="00CC4271" w:rsidRPr="009D5853" w:rsidRDefault="00CC4271" w:rsidP="00AE3ACD">
            <w:pPr>
              <w:spacing w:before="4" w:line="180" w:lineRule="exact"/>
              <w:rPr>
                <w:sz w:val="19"/>
                <w:szCs w:val="19"/>
              </w:rPr>
            </w:pPr>
            <w:r w:rsidRPr="009D5853">
              <w:rPr>
                <w:sz w:val="19"/>
                <w:szCs w:val="19"/>
              </w:rPr>
              <w:t>training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CC4271" w:rsidRPr="009D5853" w:rsidRDefault="00CC4271" w:rsidP="00AE3ACD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C4271" w:rsidRPr="009D5853" w:rsidRDefault="00CC4271" w:rsidP="00AE3ACD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C4271" w:rsidRPr="009D5853" w:rsidRDefault="00CC4271" w:rsidP="00AE3ACD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C4271" w:rsidRPr="009D5853" w:rsidRDefault="00CC4271" w:rsidP="00AE3ACD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C4271" w:rsidRPr="009D5853" w:rsidRDefault="00CC4271" w:rsidP="00AE3ACD">
            <w:pPr>
              <w:spacing w:before="4" w:line="180" w:lineRule="exact"/>
              <w:rPr>
                <w:sz w:val="19"/>
                <w:szCs w:val="19"/>
              </w:rPr>
            </w:pPr>
          </w:p>
        </w:tc>
      </w:tr>
      <w:tr w:rsidR="00CC4271" w:rsidRPr="000C5BD6" w:rsidTr="00AE3ACD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C4271" w:rsidRPr="009D5853" w:rsidRDefault="00CC4271" w:rsidP="00AE3ACD">
            <w:pPr>
              <w:spacing w:before="6" w:line="180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 10.23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C4271" w:rsidRPr="009D5853" w:rsidRDefault="00CC4271" w:rsidP="00AE3ACD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De werkplek wordt niet afgebakend en er wordt geen</w:t>
            </w:r>
          </w:p>
          <w:p w:rsidR="00CC4271" w:rsidRPr="009D5853" w:rsidRDefault="00CC4271" w:rsidP="00AE3ACD">
            <w:pPr>
              <w:spacing w:before="4" w:line="180" w:lineRule="exact"/>
              <w:rPr>
                <w:sz w:val="19"/>
                <w:szCs w:val="19"/>
              </w:rPr>
            </w:pPr>
            <w:r w:rsidRPr="009D5853">
              <w:rPr>
                <w:sz w:val="19"/>
                <w:szCs w:val="19"/>
              </w:rPr>
              <w:t>signalering aangebracht.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C4271" w:rsidRPr="009D5853" w:rsidRDefault="00CC4271" w:rsidP="00AE3ACD">
            <w:pPr>
              <w:spacing w:before="4" w:line="180" w:lineRule="exact"/>
              <w:rPr>
                <w:sz w:val="19"/>
                <w:szCs w:val="19"/>
              </w:rPr>
            </w:pPr>
            <w:r w:rsidRPr="009D5853">
              <w:rPr>
                <w:sz w:val="19"/>
                <w:szCs w:val="19"/>
              </w:rPr>
              <w:t>geen waarschuwing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CC4271" w:rsidRPr="009D5853" w:rsidRDefault="00CC4271" w:rsidP="00AE3ACD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C4271" w:rsidRPr="009D5853" w:rsidRDefault="00CC4271" w:rsidP="00AE3ACD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C4271" w:rsidRPr="009D5853" w:rsidRDefault="00CC4271" w:rsidP="00AE3ACD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C4271" w:rsidRPr="009D5853" w:rsidRDefault="00CC4271" w:rsidP="00AE3ACD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C4271" w:rsidRPr="00172B2A" w:rsidRDefault="00CC4271" w:rsidP="00AE3ACD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172B2A">
              <w:rPr>
                <w:sz w:val="19"/>
                <w:szCs w:val="19"/>
                <w:lang w:val="nl-BE"/>
              </w:rPr>
              <w:t>Werkzone dient beter afgebakend te worden tijdens werkzaamheden.</w:t>
            </w:r>
          </w:p>
        </w:tc>
      </w:tr>
      <w:tr w:rsidR="00CC4271" w:rsidTr="00AE3ACD">
        <w:trPr>
          <w:trHeight w:hRule="exact" w:val="946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C4271" w:rsidRPr="009D5853" w:rsidRDefault="00CC4271" w:rsidP="00AE3ACD">
            <w:pPr>
              <w:spacing w:before="6" w:line="180" w:lineRule="exact"/>
              <w:rPr>
                <w:sz w:val="19"/>
                <w:szCs w:val="19"/>
              </w:rPr>
            </w:pPr>
            <w:r w:rsidRPr="00A97BEE">
              <w:rPr>
                <w:sz w:val="19"/>
                <w:szCs w:val="19"/>
                <w:lang w:val="nl-BE"/>
              </w:rPr>
              <w:t xml:space="preserve">  </w:t>
            </w:r>
            <w:r>
              <w:rPr>
                <w:sz w:val="19"/>
                <w:szCs w:val="19"/>
              </w:rPr>
              <w:t>10.24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C4271" w:rsidRPr="009D5853" w:rsidRDefault="00CC4271" w:rsidP="00AE3ACD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Bij werkzaamheden door derden wordt er niet de nodige</w:t>
            </w:r>
          </w:p>
          <w:p w:rsidR="00CC4271" w:rsidRPr="009D5853" w:rsidRDefault="00CC4271" w:rsidP="00AE3ACD">
            <w:pPr>
              <w:spacing w:before="4" w:line="180" w:lineRule="exact"/>
              <w:rPr>
                <w:sz w:val="19"/>
                <w:szCs w:val="19"/>
              </w:rPr>
            </w:pPr>
            <w:r w:rsidRPr="009D5853">
              <w:rPr>
                <w:sz w:val="19"/>
                <w:szCs w:val="19"/>
                <w:lang w:val="nl-BE"/>
              </w:rPr>
              <w:t xml:space="preserve">informatie uitgewisseld mbt risico's eigen aan de elektrische installatie en eigen aan de werkzaamheden die uit te voeren zijn. </w:t>
            </w:r>
            <w:r w:rsidRPr="009D5853">
              <w:rPr>
                <w:sz w:val="19"/>
                <w:szCs w:val="19"/>
              </w:rPr>
              <w:t>(incl. oude elektrische installatiedelen)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C4271" w:rsidRPr="009D5853" w:rsidRDefault="00CC4271" w:rsidP="00AE3ACD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aanwezigheid van niet-</w:t>
            </w:r>
          </w:p>
          <w:p w:rsidR="00CC4271" w:rsidRPr="009D5853" w:rsidRDefault="00CC4271" w:rsidP="00AE3ACD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geïdentificeerde risico's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CC4271" w:rsidRPr="009D5853" w:rsidRDefault="00CC4271" w:rsidP="00AE3ACD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C4271" w:rsidRPr="009D5853" w:rsidRDefault="00CC4271" w:rsidP="00AE3ACD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C4271" w:rsidRPr="009D5853" w:rsidRDefault="00CC4271" w:rsidP="00AE3ACD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C4271" w:rsidRPr="009D5853" w:rsidRDefault="00CC4271" w:rsidP="00AE3ACD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C4271" w:rsidRPr="009D5853" w:rsidRDefault="00CC4271" w:rsidP="00AE3ACD">
            <w:pPr>
              <w:spacing w:before="4" w:line="180" w:lineRule="exact"/>
              <w:rPr>
                <w:sz w:val="19"/>
                <w:szCs w:val="19"/>
              </w:rPr>
            </w:pPr>
          </w:p>
        </w:tc>
      </w:tr>
      <w:tr w:rsidR="00CC4271" w:rsidRPr="00172B2A" w:rsidTr="00AE3ACD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C4271" w:rsidRPr="009D5853" w:rsidRDefault="00CC4271" w:rsidP="00AE3ACD">
            <w:pPr>
              <w:spacing w:before="6" w:line="180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 xml:space="preserve">  10.25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C4271" w:rsidRPr="009D5853" w:rsidRDefault="00CC4271" w:rsidP="00AE3ACD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De elektrische installaties zijn toegankelijk voor niet-bevoegde</w:t>
            </w:r>
          </w:p>
          <w:p w:rsidR="00CC4271" w:rsidRPr="009D5853" w:rsidRDefault="00CC4271" w:rsidP="00AE3ACD">
            <w:pPr>
              <w:spacing w:before="4" w:line="180" w:lineRule="exact"/>
              <w:rPr>
                <w:sz w:val="19"/>
                <w:szCs w:val="19"/>
              </w:rPr>
            </w:pPr>
            <w:r w:rsidRPr="009D5853">
              <w:rPr>
                <w:sz w:val="19"/>
                <w:szCs w:val="19"/>
              </w:rPr>
              <w:t>personen.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C4271" w:rsidRPr="009D5853" w:rsidRDefault="00CC4271" w:rsidP="00AE3ACD">
            <w:pPr>
              <w:spacing w:before="4" w:line="180" w:lineRule="exact"/>
              <w:rPr>
                <w:sz w:val="19"/>
                <w:szCs w:val="19"/>
              </w:rPr>
            </w:pPr>
            <w:r w:rsidRPr="009D5853">
              <w:rPr>
                <w:sz w:val="19"/>
                <w:szCs w:val="19"/>
              </w:rPr>
              <w:t>blootstelling aan elektrische</w:t>
            </w:r>
          </w:p>
          <w:p w:rsidR="00CC4271" w:rsidRPr="009D5853" w:rsidRDefault="00CC4271" w:rsidP="00AE3ACD">
            <w:pPr>
              <w:spacing w:before="4" w:line="180" w:lineRule="exact"/>
              <w:rPr>
                <w:sz w:val="19"/>
                <w:szCs w:val="19"/>
              </w:rPr>
            </w:pPr>
            <w:r w:rsidRPr="009D5853">
              <w:rPr>
                <w:sz w:val="19"/>
                <w:szCs w:val="19"/>
              </w:rPr>
              <w:t>risico's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CC4271" w:rsidRPr="009D5853" w:rsidRDefault="00CC4271" w:rsidP="00AE3ACD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C4271" w:rsidRPr="009D5853" w:rsidRDefault="00CC4271" w:rsidP="00AE3ACD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C4271" w:rsidRPr="009D5853" w:rsidRDefault="00CC4271" w:rsidP="00AE3ACD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C4271" w:rsidRPr="009D5853" w:rsidRDefault="00CC4271" w:rsidP="00AE3ACD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C4271" w:rsidRPr="00172B2A" w:rsidRDefault="00CC4271" w:rsidP="00AE3ACD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</w:p>
        </w:tc>
      </w:tr>
      <w:tr w:rsidR="00CC4271" w:rsidRPr="000C5BD6" w:rsidTr="00AE3ACD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C4271" w:rsidRPr="009D5853" w:rsidRDefault="00CC4271" w:rsidP="00AE3ACD">
            <w:pPr>
              <w:spacing w:before="6" w:line="180" w:lineRule="exact"/>
              <w:rPr>
                <w:sz w:val="19"/>
                <w:szCs w:val="19"/>
              </w:rPr>
            </w:pPr>
            <w:r w:rsidRPr="00172B2A">
              <w:rPr>
                <w:sz w:val="19"/>
                <w:szCs w:val="19"/>
                <w:lang w:val="nl-BE"/>
              </w:rPr>
              <w:t xml:space="preserve">  </w:t>
            </w:r>
            <w:r>
              <w:rPr>
                <w:sz w:val="19"/>
                <w:szCs w:val="19"/>
              </w:rPr>
              <w:t>10.26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C4271" w:rsidRPr="009D5853" w:rsidRDefault="00CC4271" w:rsidP="00AE3ACD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Voor het uitvoeren van werkzaamheden wordt de elektrische</w:t>
            </w:r>
          </w:p>
          <w:p w:rsidR="00CC4271" w:rsidRPr="009D5853" w:rsidRDefault="00CC4271" w:rsidP="00AE3ACD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installatie of installatieonderdeel niet altijd afgeschakeld of gescheiden van de spanning.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C4271" w:rsidRPr="009D5853" w:rsidRDefault="00CC4271" w:rsidP="00AE3ACD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werken aan installatiedelen</w:t>
            </w:r>
          </w:p>
          <w:p w:rsidR="00CC4271" w:rsidRPr="009D5853" w:rsidRDefault="00CC4271" w:rsidP="00AE3ACD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9D5853">
              <w:rPr>
                <w:sz w:val="19"/>
                <w:szCs w:val="19"/>
                <w:lang w:val="nl-BE"/>
              </w:rPr>
              <w:t>onder spanning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CC4271" w:rsidRPr="009D5853" w:rsidRDefault="00CC4271" w:rsidP="00AE3ACD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9D5853">
              <w:rPr>
                <w:sz w:val="15"/>
                <w:szCs w:val="15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C4271" w:rsidRPr="009D5853" w:rsidRDefault="00CC4271" w:rsidP="00AE3ACD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C4271" w:rsidRPr="009D5853" w:rsidRDefault="00CC4271" w:rsidP="00AE3ACD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C4271" w:rsidRPr="009D5853" w:rsidRDefault="00CC4271" w:rsidP="00AE3ACD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C4271" w:rsidRPr="00CB1357" w:rsidRDefault="00CC4271" w:rsidP="00AE3ACD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CB1357">
              <w:rPr>
                <w:sz w:val="19"/>
                <w:szCs w:val="19"/>
                <w:lang w:val="nl-BE"/>
              </w:rPr>
              <w:t>Toepassen van LOTO procedure EHSV036</w:t>
            </w:r>
          </w:p>
        </w:tc>
      </w:tr>
      <w:tr w:rsidR="00CC4271" w:rsidTr="00AE3ACD">
        <w:trPr>
          <w:trHeight w:hRule="exact" w:val="6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C4271" w:rsidRPr="007E73A5" w:rsidRDefault="00CC4271" w:rsidP="00AE3ACD">
            <w:pPr>
              <w:spacing w:line="180" w:lineRule="exact"/>
              <w:rPr>
                <w:rFonts w:eastAsia="Arial"/>
                <w:sz w:val="19"/>
                <w:szCs w:val="19"/>
              </w:rPr>
            </w:pPr>
            <w:r w:rsidRPr="00CB1357">
              <w:rPr>
                <w:rFonts w:eastAsia="Arial"/>
                <w:spacing w:val="-1"/>
                <w:sz w:val="19"/>
                <w:szCs w:val="19"/>
                <w:lang w:val="nl-BE"/>
              </w:rPr>
              <w:t xml:space="preserve">  </w:t>
            </w:r>
            <w:r w:rsidRPr="007E73A5">
              <w:rPr>
                <w:rFonts w:eastAsia="Arial"/>
                <w:spacing w:val="-1"/>
                <w:sz w:val="19"/>
                <w:szCs w:val="19"/>
              </w:rPr>
              <w:t>10</w:t>
            </w:r>
            <w:r w:rsidRPr="007E73A5">
              <w:rPr>
                <w:rFonts w:eastAsia="Arial"/>
                <w:spacing w:val="1"/>
                <w:sz w:val="19"/>
                <w:szCs w:val="19"/>
              </w:rPr>
              <w:t>.</w:t>
            </w:r>
            <w:r w:rsidRPr="007E73A5">
              <w:rPr>
                <w:rFonts w:eastAsia="Arial"/>
                <w:spacing w:val="-1"/>
                <w:sz w:val="19"/>
                <w:szCs w:val="19"/>
              </w:rPr>
              <w:t>2</w:t>
            </w:r>
            <w:r>
              <w:rPr>
                <w:rFonts w:eastAsia="Arial"/>
                <w:sz w:val="19"/>
                <w:szCs w:val="19"/>
              </w:rPr>
              <w:t>7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C4271" w:rsidRPr="00803111" w:rsidRDefault="00CC4271" w:rsidP="00AE3ACD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rif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edu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</w:p>
          <w:p w:rsidR="00CC4271" w:rsidRPr="00803111" w:rsidRDefault="00CC4271" w:rsidP="00AE3ACD">
            <w:pPr>
              <w:spacing w:before="18" w:line="262" w:lineRule="auto"/>
              <w:ind w:left="23" w:right="568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C4271" w:rsidRPr="00803111" w:rsidRDefault="00CC4271" w:rsidP="00AE3ACD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CC4271" w:rsidRPr="00803111" w:rsidRDefault="00CC4271" w:rsidP="00AE3ACD">
            <w:pPr>
              <w:spacing w:before="18" w:line="262" w:lineRule="auto"/>
              <w:ind w:left="23" w:right="638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ist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s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CC4271" w:rsidRDefault="00CC4271" w:rsidP="00AE3ACD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C4271" w:rsidRDefault="00CC4271" w:rsidP="00AE3ACD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C4271" w:rsidRDefault="00CC4271" w:rsidP="00AE3ACD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C4271" w:rsidRDefault="00CC4271" w:rsidP="00AE3ACD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C4271" w:rsidRDefault="00CC4271" w:rsidP="00AE3ACD"/>
        </w:tc>
      </w:tr>
      <w:tr w:rsidR="00CC4271" w:rsidTr="00AE3ACD">
        <w:trPr>
          <w:trHeight w:hRule="exact" w:val="85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C4271" w:rsidRPr="007E73A5" w:rsidRDefault="00CC4271" w:rsidP="00AE3ACD">
            <w:pPr>
              <w:spacing w:line="180" w:lineRule="exact"/>
              <w:rPr>
                <w:rFonts w:eastAsia="Arial"/>
                <w:sz w:val="19"/>
                <w:szCs w:val="19"/>
              </w:rPr>
            </w:pPr>
            <w:r>
              <w:rPr>
                <w:rFonts w:eastAsia="Arial"/>
                <w:spacing w:val="-1"/>
                <w:sz w:val="19"/>
                <w:szCs w:val="19"/>
              </w:rPr>
              <w:t xml:space="preserve">  </w:t>
            </w:r>
            <w:r w:rsidRPr="007E73A5">
              <w:rPr>
                <w:rFonts w:eastAsia="Arial"/>
                <w:spacing w:val="-1"/>
                <w:sz w:val="19"/>
                <w:szCs w:val="19"/>
              </w:rPr>
              <w:t>10</w:t>
            </w:r>
            <w:r w:rsidRPr="007E73A5">
              <w:rPr>
                <w:rFonts w:eastAsia="Arial"/>
                <w:spacing w:val="1"/>
                <w:sz w:val="19"/>
                <w:szCs w:val="19"/>
              </w:rPr>
              <w:t>.</w:t>
            </w:r>
            <w:r>
              <w:rPr>
                <w:rFonts w:eastAsia="Arial"/>
                <w:spacing w:val="-1"/>
                <w:sz w:val="19"/>
                <w:szCs w:val="19"/>
              </w:rPr>
              <w:t>28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C4271" w:rsidRPr="00803111" w:rsidRDefault="00CC4271" w:rsidP="00AE3ACD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unne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d</w:t>
            </w:r>
          </w:p>
          <w:p w:rsidR="00CC4271" w:rsidRDefault="00CC4271" w:rsidP="00AE3ACD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wo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de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n 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ege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n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ongew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il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d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he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sc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ha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k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en</w:t>
            </w:r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C4271" w:rsidRPr="00803111" w:rsidRDefault="00CC4271" w:rsidP="00AE3ACD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onge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CC4271" w:rsidRPr="00803111" w:rsidRDefault="00CC4271" w:rsidP="00AE3ACD">
            <w:pPr>
              <w:spacing w:before="18" w:line="262" w:lineRule="auto"/>
              <w:ind w:left="23" w:right="110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CC4271" w:rsidRDefault="00CC4271" w:rsidP="00AE3ACD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C4271" w:rsidRDefault="00CC4271" w:rsidP="00AE3ACD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C4271" w:rsidRDefault="00CC4271" w:rsidP="00AE3ACD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C4271" w:rsidRDefault="00CC4271" w:rsidP="00AE3ACD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C4271" w:rsidRDefault="00CC4271" w:rsidP="00AE3ACD"/>
        </w:tc>
      </w:tr>
      <w:tr w:rsidR="00CC4271" w:rsidTr="00AE3ACD">
        <w:trPr>
          <w:trHeight w:hRule="exact" w:val="85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C4271" w:rsidRDefault="00CC4271" w:rsidP="00AE3ACD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29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C4271" w:rsidRPr="00803111" w:rsidRDefault="00CC4271" w:rsidP="00AE3ACD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appa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uu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vóó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a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p</w:t>
            </w:r>
          </w:p>
          <w:p w:rsidR="00CC4271" w:rsidRDefault="00CC4271" w:rsidP="00AE3ACD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hu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n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goed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e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we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rki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g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ge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c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on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C4271" w:rsidRPr="00803111" w:rsidRDefault="00CC4271" w:rsidP="00AE3ACD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</w:p>
          <w:p w:rsidR="00CC4271" w:rsidRPr="00803111" w:rsidRDefault="00CC4271" w:rsidP="00AE3ACD">
            <w:pPr>
              <w:spacing w:before="18" w:line="262" w:lineRule="auto"/>
              <w:ind w:left="23" w:right="350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appa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uu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ik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k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CC4271" w:rsidRDefault="00CC4271" w:rsidP="00AE3ACD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C4271" w:rsidRDefault="00CC4271" w:rsidP="00AE3ACD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C4271" w:rsidRDefault="00CC4271" w:rsidP="00AE3ACD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C4271" w:rsidRDefault="00CC4271" w:rsidP="00AE3ACD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C4271" w:rsidRDefault="00CC4271" w:rsidP="00AE3ACD"/>
        </w:tc>
      </w:tr>
      <w:tr w:rsidR="00CC4271" w:rsidTr="00AE3ACD">
        <w:trPr>
          <w:trHeight w:hRule="exact" w:val="42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C4271" w:rsidRDefault="00CC4271" w:rsidP="00AE3ACD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30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C4271" w:rsidRPr="00803111" w:rsidRDefault="00CC4271" w:rsidP="00AE3ACD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goude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7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7</w:t>
            </w:r>
          </w:p>
          <w:p w:rsidR="00CC4271" w:rsidRDefault="00CC4271" w:rsidP="00AE3ACD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maa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ege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en</w:t>
            </w:r>
            <w:r>
              <w:rPr>
                <w:rFonts w:ascii="Arial" w:eastAsia="Arial" w:hAnsi="Arial" w:cs="Arial"/>
                <w:sz w:val="17"/>
                <w:szCs w:val="17"/>
              </w:rPr>
              <w:t>)</w:t>
            </w:r>
            <w:r>
              <w:rPr>
                <w:rFonts w:ascii="Arial" w:eastAsia="Arial" w:hAnsi="Arial" w:cs="Arial"/>
                <w:spacing w:val="2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 xml:space="preserve"> strik</w:t>
            </w:r>
            <w:r>
              <w:rPr>
                <w:rFonts w:ascii="Arial" w:eastAsia="Arial" w:hAnsi="Arial" w:cs="Arial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opgevo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gd</w:t>
            </w:r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C4271" w:rsidRPr="00803111" w:rsidRDefault="00CC4271" w:rsidP="00AE3ACD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CC4271" w:rsidRPr="00803111" w:rsidRDefault="00CC4271" w:rsidP="00AE3ACD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s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CC4271" w:rsidRDefault="00CC4271" w:rsidP="00AE3ACD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C4271" w:rsidRDefault="00CC4271" w:rsidP="00AE3ACD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C4271" w:rsidRDefault="00CC4271" w:rsidP="00AE3ACD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C4271" w:rsidRDefault="00CC4271" w:rsidP="00AE3ACD">
            <w:pPr>
              <w:jc w:val="center"/>
            </w:pP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C4271" w:rsidRDefault="00CC4271" w:rsidP="00AE3ACD"/>
        </w:tc>
      </w:tr>
    </w:tbl>
    <w:p w:rsidR="0032138D" w:rsidRDefault="0032138D">
      <w:pPr>
        <w:sectPr w:rsidR="0032138D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32138D" w:rsidRDefault="0032138D">
      <w:pPr>
        <w:spacing w:before="1" w:line="60" w:lineRule="exact"/>
        <w:rPr>
          <w:sz w:val="6"/>
          <w:szCs w:val="6"/>
        </w:rPr>
      </w:pPr>
    </w:p>
    <w:tbl>
      <w:tblPr>
        <w:tblW w:w="0" w:type="auto"/>
        <w:tblInd w:w="9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2"/>
        <w:gridCol w:w="4814"/>
        <w:gridCol w:w="2273"/>
        <w:gridCol w:w="1606"/>
        <w:gridCol w:w="442"/>
        <w:gridCol w:w="442"/>
        <w:gridCol w:w="442"/>
        <w:gridCol w:w="3815"/>
      </w:tblGrid>
      <w:tr w:rsidR="00F65661" w:rsidTr="007E73A5">
        <w:trPr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6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40" w:lineRule="exact"/>
              <w:rPr>
                <w:sz w:val="15"/>
                <w:szCs w:val="15"/>
              </w:rPr>
            </w:pPr>
          </w:p>
          <w:p w:rsidR="00F65661" w:rsidRDefault="00F65661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DD57AD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DD57AD">
            <w:pPr>
              <w:spacing w:line="200" w:lineRule="exact"/>
            </w:pPr>
          </w:p>
          <w:p w:rsidR="00F65661" w:rsidRDefault="00F65661" w:rsidP="00DD57AD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DD57AD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DD57AD">
            <w:pPr>
              <w:spacing w:line="200" w:lineRule="exact"/>
            </w:pPr>
          </w:p>
          <w:p w:rsidR="00F65661" w:rsidRDefault="00F65661" w:rsidP="00DD57AD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CC4271" w:rsidTr="00AE3ACD">
        <w:trPr>
          <w:trHeight w:hRule="exact" w:val="1190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C4271" w:rsidRDefault="00CC4271" w:rsidP="00AE3ACD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31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C4271" w:rsidRPr="00803111" w:rsidRDefault="00CC4271" w:rsidP="00AE3ACD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gaande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</w:p>
          <w:p w:rsidR="00CC4271" w:rsidRPr="00803111" w:rsidRDefault="00CC4271" w:rsidP="00AE3ACD">
            <w:pPr>
              <w:spacing w:before="18" w:line="262" w:lineRule="auto"/>
              <w:ind w:left="23" w:right="50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andwonden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-4"/>
                <w:sz w:val="17"/>
                <w:szCs w:val="17"/>
                <w:lang w:val="nl-BE"/>
              </w:rPr>
              <w:t>x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rtsl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ikt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CBM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'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PBM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's)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C4271" w:rsidRDefault="00CC4271" w:rsidP="00AE3ACD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gee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n 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be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sc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he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i/>
                <w:spacing w:val="-5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CC4271" w:rsidRDefault="00CC4271" w:rsidP="00AE3ACD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C4271" w:rsidRDefault="00CC4271" w:rsidP="00AE3ACD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C4271" w:rsidRDefault="00CC4271" w:rsidP="00AE3ACD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C4271" w:rsidRDefault="00CC4271" w:rsidP="00AE3ACD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C4271" w:rsidRDefault="00CC4271" w:rsidP="00AE3ACD"/>
        </w:tc>
      </w:tr>
      <w:tr w:rsidR="00CC4271" w:rsidTr="00AE3ACD">
        <w:trPr>
          <w:trHeight w:hRule="exact" w:val="427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C4271" w:rsidRDefault="00CC4271" w:rsidP="00AE3ACD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32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C4271" w:rsidRPr="00803111" w:rsidRDefault="00CC4271" w:rsidP="00AE3ACD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aangepa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gna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CC4271" w:rsidRDefault="00CC4271" w:rsidP="00AE3ACD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duu</w:t>
            </w:r>
            <w:r>
              <w:rPr>
                <w:rFonts w:ascii="Arial" w:eastAsia="Arial" w:hAnsi="Arial" w:cs="Arial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2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va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n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e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we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rk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zaamheden</w:t>
            </w:r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C4271" w:rsidRDefault="00CC4271" w:rsidP="00AE3ACD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on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doend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e </w:t>
            </w:r>
            <w:r>
              <w:rPr>
                <w:rFonts w:ascii="Arial" w:eastAsia="Arial" w:hAnsi="Arial" w:cs="Arial"/>
                <w:i/>
                <w:spacing w:val="-3"/>
                <w:sz w:val="17"/>
                <w:szCs w:val="17"/>
              </w:rPr>
              <w:t>w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rsc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hu</w:t>
            </w:r>
            <w:r>
              <w:rPr>
                <w:rFonts w:ascii="Arial" w:eastAsia="Arial" w:hAnsi="Arial" w:cs="Arial"/>
                <w:i/>
                <w:spacing w:val="-3"/>
                <w:sz w:val="17"/>
                <w:szCs w:val="17"/>
              </w:rPr>
              <w:t>w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CC4271" w:rsidRDefault="00CC4271" w:rsidP="00AE3ACD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C4271" w:rsidRDefault="00CC4271" w:rsidP="00AE3ACD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C4271" w:rsidRDefault="00CC4271" w:rsidP="00AE3ACD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C4271" w:rsidRDefault="00CC4271" w:rsidP="00AE3ACD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C4271" w:rsidRDefault="00CC4271" w:rsidP="00AE3ACD"/>
        </w:tc>
      </w:tr>
      <w:tr w:rsidR="00CC4271" w:rsidTr="00AE3ACD">
        <w:trPr>
          <w:trHeight w:hRule="exact" w:val="6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C4271" w:rsidRDefault="00CC4271" w:rsidP="00AE3ACD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33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C4271" w:rsidRPr="00803111" w:rsidRDefault="00CC4271" w:rsidP="00AE3ACD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egd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edu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CC4271" w:rsidRPr="00803111" w:rsidRDefault="00CC4271" w:rsidP="00AE3ACD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zaamhede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LS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-i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C4271" w:rsidRPr="00803111" w:rsidRDefault="00CC4271" w:rsidP="00AE3ACD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CC4271" w:rsidRPr="00803111" w:rsidRDefault="00CC4271" w:rsidP="00AE3ACD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s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CC4271" w:rsidRDefault="00CC4271" w:rsidP="00AE3ACD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C4271" w:rsidRDefault="00CC4271" w:rsidP="00AE3ACD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C4271" w:rsidRDefault="00CC4271" w:rsidP="00AE3ACD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C4271" w:rsidRDefault="00CC4271" w:rsidP="00AE3ACD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C4271" w:rsidRDefault="00CC4271" w:rsidP="00AE3ACD"/>
        </w:tc>
      </w:tr>
      <w:tr w:rsidR="00CC4271" w:rsidTr="00AE3ACD">
        <w:trPr>
          <w:trHeight w:hRule="exact" w:val="1608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C4271" w:rsidRDefault="00CC4271" w:rsidP="00AE3ACD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34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C4271" w:rsidRPr="00803111" w:rsidRDefault="00CC4271" w:rsidP="00AE3ACD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zaamhede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nab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</w:p>
          <w:p w:rsidR="00CC4271" w:rsidRPr="00803111" w:rsidRDefault="00CC4271" w:rsidP="00AE3ACD">
            <w:pPr>
              <w:spacing w:before="18" w:line="262" w:lineRule="auto"/>
              <w:ind w:left="23" w:right="136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gehoude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;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houden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zaamheden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adde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hoog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kr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,...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ssific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t-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zaamheden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)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C4271" w:rsidRPr="00803111" w:rsidRDefault="00CC4271" w:rsidP="00AE3ACD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</w:p>
          <w:p w:rsidR="00CC4271" w:rsidRPr="00803111" w:rsidRDefault="00CC4271" w:rsidP="00AE3ACD">
            <w:pPr>
              <w:spacing w:before="18" w:line="262" w:lineRule="auto"/>
              <w:ind w:left="23" w:right="45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rsl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g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CC4271" w:rsidRDefault="00CC4271" w:rsidP="00AE3ACD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C4271" w:rsidRDefault="00CC4271" w:rsidP="00AE3ACD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C4271" w:rsidRDefault="00CC4271" w:rsidP="00AE3ACD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C4271" w:rsidRDefault="00CC4271" w:rsidP="00AE3ACD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C4271" w:rsidRDefault="00CC4271" w:rsidP="00AE3ACD"/>
        </w:tc>
      </w:tr>
      <w:tr w:rsidR="00CC4271" w:rsidTr="00AE3ACD">
        <w:trPr>
          <w:trHeight w:hRule="exact" w:val="703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C4271" w:rsidRDefault="00CC4271" w:rsidP="00AE3ACD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35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C4271" w:rsidRPr="00803111" w:rsidRDefault="00CC4271" w:rsidP="00AE3ACD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edu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spacing w:val="3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geve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a</w:t>
            </w:r>
          </w:p>
          <w:p w:rsidR="00CC4271" w:rsidRPr="00803111" w:rsidRDefault="00CC4271" w:rsidP="00AE3ACD">
            <w:pPr>
              <w:spacing w:before="18" w:line="262" w:lineRule="auto"/>
              <w:ind w:left="23" w:right="688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ï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zaamhede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r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C4271" w:rsidRPr="00803111" w:rsidRDefault="00CC4271" w:rsidP="00AE3ACD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CC4271" w:rsidRPr="00803111" w:rsidRDefault="00CC4271" w:rsidP="00AE3ACD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s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CC4271" w:rsidRDefault="00CC4271" w:rsidP="00AE3ACD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C4271" w:rsidRDefault="00CC4271" w:rsidP="00AE3ACD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C4271" w:rsidRDefault="00CC4271" w:rsidP="00AE3ACD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C4271" w:rsidRDefault="00CC4271" w:rsidP="00AE3ACD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C4271" w:rsidRDefault="00CC4271" w:rsidP="00AE3ACD"/>
        </w:tc>
      </w:tr>
      <w:tr w:rsidR="00CC4271" w:rsidTr="00AE3ACD">
        <w:trPr>
          <w:trHeight w:hRule="exact" w:val="478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C4271" w:rsidRDefault="00CC4271" w:rsidP="00AE3ACD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36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C4271" w:rsidRPr="00803111" w:rsidRDefault="00CC4271" w:rsidP="00AE3ACD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handen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C4271" w:rsidRPr="00803111" w:rsidRDefault="00CC4271" w:rsidP="00AE3ACD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t-c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</w:p>
          <w:p w:rsidR="00CC4271" w:rsidRPr="00803111" w:rsidRDefault="00CC4271" w:rsidP="00AE3ACD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ARE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I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CC4271" w:rsidRDefault="00CC4271" w:rsidP="00AE3ACD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C4271" w:rsidRDefault="00CC4271" w:rsidP="00AE3ACD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C4271" w:rsidRDefault="00CC4271" w:rsidP="00AE3ACD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C4271" w:rsidRDefault="00CC4271" w:rsidP="00AE3ACD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C4271" w:rsidRDefault="00CC4271" w:rsidP="00AE3ACD"/>
        </w:tc>
      </w:tr>
      <w:tr w:rsidR="00CC4271" w:rsidTr="00AE3ACD">
        <w:trPr>
          <w:trHeight w:hRule="exact" w:val="478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C4271" w:rsidRDefault="00CC4271" w:rsidP="00AE3ACD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37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C4271" w:rsidRPr="00803111" w:rsidRDefault="00CC4271" w:rsidP="00AE3ACD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handen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C4271" w:rsidRPr="00803111" w:rsidRDefault="00CC4271" w:rsidP="00AE3ACD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t-c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</w:p>
          <w:p w:rsidR="00CC4271" w:rsidRPr="00803111" w:rsidRDefault="00CC4271" w:rsidP="00AE3ACD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ARE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I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CC4271" w:rsidRDefault="00CC4271" w:rsidP="00AE3ACD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C4271" w:rsidRDefault="00CC4271" w:rsidP="00AE3ACD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C4271" w:rsidRDefault="00CC4271" w:rsidP="00AE3ACD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C4271" w:rsidRDefault="00CC4271" w:rsidP="00AE3ACD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C4271" w:rsidRDefault="00CC4271" w:rsidP="00AE3ACD"/>
        </w:tc>
      </w:tr>
      <w:tr w:rsidR="00CC4271" w:rsidTr="00AE3ACD">
        <w:trPr>
          <w:trHeight w:hRule="exact" w:val="6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C4271" w:rsidRDefault="00CC4271" w:rsidP="00AE3ACD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38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C4271" w:rsidRPr="00803111" w:rsidRDefault="00CC4271" w:rsidP="00AE3ACD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HS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- en LS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-i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CC4271" w:rsidRPr="00803111" w:rsidRDefault="00CC4271" w:rsidP="00AE3ACD">
            <w:pPr>
              <w:spacing w:before="18" w:line="262" w:lineRule="auto"/>
              <w:ind w:left="23" w:right="6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gan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gan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C4271" w:rsidRPr="00803111" w:rsidRDefault="00CC4271" w:rsidP="00AE3ACD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t-c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</w:p>
          <w:p w:rsidR="00CC4271" w:rsidRPr="00803111" w:rsidRDefault="00CC4271" w:rsidP="00AE3ACD">
            <w:pPr>
              <w:spacing w:before="18" w:line="262" w:lineRule="auto"/>
              <w:ind w:left="23" w:right="180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ARE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ï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tific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CC4271" w:rsidRDefault="00CC4271" w:rsidP="00AE3ACD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C4271" w:rsidRDefault="00CC4271" w:rsidP="00AE3ACD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C4271" w:rsidRDefault="00CC4271" w:rsidP="00AE3ACD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C4271" w:rsidRDefault="00CC4271" w:rsidP="00AE3ACD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C4271" w:rsidRDefault="00CC4271" w:rsidP="00AE3ACD"/>
        </w:tc>
      </w:tr>
      <w:tr w:rsidR="00CC4271" w:rsidTr="00AE3ACD">
        <w:trPr>
          <w:trHeight w:hRule="exact" w:val="641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C4271" w:rsidRDefault="00CC4271" w:rsidP="00AE3ACD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39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C4271" w:rsidRPr="00803111" w:rsidRDefault="00CC4271" w:rsidP="00AE3ACD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kki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CC4271" w:rsidRPr="00803111" w:rsidRDefault="00CC4271" w:rsidP="00AE3ACD">
            <w:pPr>
              <w:spacing w:before="18" w:line="262" w:lineRule="auto"/>
              <w:ind w:left="23" w:right="516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ongeva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p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und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oze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C4271" w:rsidRPr="00803111" w:rsidRDefault="00CC4271" w:rsidP="00AE3ACD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ist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hande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j</w:t>
            </w:r>
          </w:p>
          <w:p w:rsidR="00CC4271" w:rsidRPr="00803111" w:rsidRDefault="00CC4271" w:rsidP="00AE3ACD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rst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p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99"/>
          </w:tcPr>
          <w:p w:rsidR="00CC4271" w:rsidRDefault="00CC4271" w:rsidP="00AE3ACD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1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C4271" w:rsidRDefault="00CC4271" w:rsidP="00AE3ACD">
            <w:pPr>
              <w:jc w:val="center"/>
            </w:pPr>
            <w:r>
              <w:t>X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C4271" w:rsidRDefault="00CC4271" w:rsidP="00AE3ACD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C4271" w:rsidRDefault="00CC4271" w:rsidP="00AE3ACD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C4271" w:rsidRDefault="00CC4271" w:rsidP="00AE3ACD"/>
        </w:tc>
      </w:tr>
      <w:tr w:rsidR="00CC4271" w:rsidRPr="00910569" w:rsidTr="00AE3ACD">
        <w:trPr>
          <w:trHeight w:hRule="exact" w:val="606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C4271" w:rsidRDefault="00CC4271" w:rsidP="00AE3ACD">
            <w:pPr>
              <w:spacing w:line="180" w:lineRule="exact"/>
              <w:ind w:left="129"/>
              <w:rPr>
                <w:rFonts w:ascii="Arial" w:eastAsia="Arial" w:hAnsi="Arial" w:cs="Arial"/>
                <w:spacing w:val="-1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10.40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C4271" w:rsidRPr="00910569" w:rsidRDefault="00CC4271" w:rsidP="00AE3ACD">
            <w:pPr>
              <w:spacing w:line="180" w:lineRule="exact"/>
              <w:ind w:left="23"/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</w:pPr>
            <w:r w:rsidRPr="00910569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Zijn “ oude “ elektrische installaties of installatiedelen , die niet conform zijn aan het AREI als dusdanig ge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ïdentificeerd en zichtbaar gesignaleerd.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C4271" w:rsidRPr="00910569" w:rsidRDefault="00CC4271" w:rsidP="00AE3ACD">
            <w:pPr>
              <w:rPr>
                <w:lang w:val="nl-BE"/>
              </w:rPr>
            </w:pPr>
            <w:r>
              <w:rPr>
                <w:lang w:val="nl-BE"/>
              </w:rPr>
              <w:t>Niet bewust zijn dat delen niet voldoen aan het AREI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EEFD8"/>
          </w:tcPr>
          <w:p w:rsidR="00CC4271" w:rsidRPr="00910569" w:rsidRDefault="00CC4271" w:rsidP="00AE3ACD">
            <w:pPr>
              <w:jc w:val="center"/>
              <w:rPr>
                <w:lang w:val="nl-BE"/>
              </w:rPr>
            </w:pPr>
            <w:r>
              <w:rPr>
                <w:lang w:val="nl-BE"/>
              </w:rPr>
              <w:t>3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C4271" w:rsidRPr="00910569" w:rsidRDefault="00CC4271" w:rsidP="00AE3ACD">
            <w:pPr>
              <w:jc w:val="center"/>
              <w:rPr>
                <w:lang w:val="nl-BE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C4271" w:rsidRPr="00910569" w:rsidRDefault="00CC4271" w:rsidP="00AE3ACD">
            <w:pPr>
              <w:jc w:val="center"/>
              <w:rPr>
                <w:lang w:val="nl-BE"/>
              </w:rPr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C4271" w:rsidRPr="00910569" w:rsidRDefault="00CC4271" w:rsidP="00AE3ACD">
            <w:pPr>
              <w:jc w:val="center"/>
              <w:rPr>
                <w:lang w:val="nl-BE"/>
              </w:rPr>
            </w:pPr>
            <w:r>
              <w:rPr>
                <w:lang w:val="nl-BE"/>
              </w:rPr>
              <w:t>X</w:t>
            </w: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C4271" w:rsidRPr="00910569" w:rsidRDefault="00CC4271" w:rsidP="00AE3ACD">
            <w:pPr>
              <w:rPr>
                <w:lang w:val="nl-BE"/>
              </w:rPr>
            </w:pPr>
            <w:r>
              <w:rPr>
                <w:lang w:val="nl-BE"/>
              </w:rPr>
              <w:t>Identificatie op bord aanbrengen.</w:t>
            </w:r>
          </w:p>
        </w:tc>
      </w:tr>
      <w:tr w:rsidR="00CC4271" w:rsidTr="00AE3ACD">
        <w:trPr>
          <w:trHeight w:hRule="exact" w:val="2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C4271" w:rsidRDefault="00CC4271" w:rsidP="00AE3ACD">
            <w:pPr>
              <w:spacing w:line="180" w:lineRule="exact"/>
              <w:ind w:left="129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40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C4271" w:rsidRDefault="00CC4271" w:rsidP="00AE3ACD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</w:rPr>
              <w:t>…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C4271" w:rsidRDefault="00CC4271" w:rsidP="00AE3ACD"/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C4271" w:rsidRDefault="00CC4271" w:rsidP="00AE3ACD"/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C4271" w:rsidRDefault="00CC4271" w:rsidP="00AE3ACD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C4271" w:rsidRDefault="00CC4271" w:rsidP="00AE3ACD">
            <w:pPr>
              <w:jc w:val="center"/>
            </w:pP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C4271" w:rsidRDefault="00CC4271" w:rsidP="00AE3ACD">
            <w:pPr>
              <w:jc w:val="center"/>
            </w:pP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C4271" w:rsidRDefault="00CC4271" w:rsidP="00AE3ACD"/>
        </w:tc>
      </w:tr>
    </w:tbl>
    <w:p w:rsidR="0032138D" w:rsidRDefault="0032138D">
      <w:pPr>
        <w:sectPr w:rsidR="0032138D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32138D" w:rsidRDefault="0032138D">
      <w:pPr>
        <w:spacing w:before="1" w:line="60" w:lineRule="exact"/>
        <w:rPr>
          <w:sz w:val="6"/>
          <w:szCs w:val="6"/>
        </w:rPr>
      </w:pPr>
    </w:p>
    <w:tbl>
      <w:tblPr>
        <w:tblW w:w="0" w:type="auto"/>
        <w:tblInd w:w="9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3"/>
        <w:gridCol w:w="4815"/>
        <w:gridCol w:w="2274"/>
        <w:gridCol w:w="1607"/>
        <w:gridCol w:w="443"/>
        <w:gridCol w:w="442"/>
        <w:gridCol w:w="5"/>
        <w:gridCol w:w="441"/>
        <w:gridCol w:w="5"/>
        <w:gridCol w:w="3813"/>
        <w:gridCol w:w="5"/>
        <w:gridCol w:w="20"/>
      </w:tblGrid>
      <w:tr w:rsidR="00F65661" w:rsidTr="00CB1357">
        <w:trPr>
          <w:gridAfter w:val="2"/>
          <w:wAfter w:w="22" w:type="dxa"/>
          <w:trHeight w:hRule="exact" w:val="614"/>
        </w:trPr>
        <w:tc>
          <w:tcPr>
            <w:tcW w:w="6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6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40" w:lineRule="exact"/>
              <w:rPr>
                <w:sz w:val="15"/>
                <w:szCs w:val="15"/>
              </w:rPr>
            </w:pPr>
          </w:p>
          <w:p w:rsidR="00F65661" w:rsidRDefault="00F65661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DD57AD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DD57AD">
            <w:pPr>
              <w:spacing w:line="200" w:lineRule="exact"/>
            </w:pPr>
          </w:p>
          <w:p w:rsidR="00F65661" w:rsidRDefault="00F65661" w:rsidP="00DD57AD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2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DD57AD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DD57AD">
            <w:pPr>
              <w:spacing w:line="200" w:lineRule="exact"/>
            </w:pPr>
          </w:p>
          <w:p w:rsidR="00F65661" w:rsidRDefault="00F65661" w:rsidP="00DD57AD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CC4271" w:rsidRPr="000C5BD6" w:rsidTr="00AE3ACD">
        <w:trPr>
          <w:gridAfter w:val="1"/>
          <w:wAfter w:w="15" w:type="dxa"/>
          <w:trHeight w:hRule="exact" w:val="552"/>
        </w:trPr>
        <w:tc>
          <w:tcPr>
            <w:tcW w:w="14523" w:type="dxa"/>
            <w:gridSpan w:val="11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CC"/>
          </w:tcPr>
          <w:p w:rsidR="00CC4271" w:rsidRPr="00803111" w:rsidRDefault="00CC4271" w:rsidP="00AE3ACD">
            <w:pPr>
              <w:spacing w:before="15" w:line="270" w:lineRule="auto"/>
              <w:ind w:left="28" w:right="480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11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et-e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ekt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b/>
                <w:spacing w:val="30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'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3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unn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zij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out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of</w:t>
            </w:r>
            <w:r w:rsidRPr="00803111">
              <w:rPr>
                <w:rFonts w:ascii="Arial" w:eastAsia="Arial" w:hAnsi="Arial" w:cs="Arial"/>
                <w:b/>
                <w:spacing w:val="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ht</w:t>
            </w:r>
            <w:r w:rsidRPr="00803111">
              <w:rPr>
                <w:rFonts w:ascii="Arial" w:eastAsia="Arial" w:hAnsi="Arial" w:cs="Arial"/>
                <w:b/>
                <w:spacing w:val="13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un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2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ekt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b/>
                <w:spacing w:val="22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ru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pon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b/>
                <w:spacing w:val="4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 xml:space="preserve">s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uurorg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28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of</w:t>
            </w:r>
            <w:r w:rsidRPr="00803111">
              <w:rPr>
                <w:rFonts w:ascii="Arial" w:eastAsia="Arial" w:hAnsi="Arial" w:cs="Arial"/>
                <w:b/>
                <w:spacing w:val="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uur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roo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</w:t>
            </w:r>
          </w:p>
        </w:tc>
      </w:tr>
      <w:tr w:rsidR="00CC4271" w:rsidTr="00AE3ACD">
        <w:trPr>
          <w:gridAfter w:val="1"/>
          <w:wAfter w:w="15" w:type="dxa"/>
          <w:trHeight w:hRule="exact" w:val="614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C4271" w:rsidRPr="006C5222" w:rsidRDefault="00CC4271" w:rsidP="00AE3ACD">
            <w:pPr>
              <w:spacing w:before="6" w:line="180" w:lineRule="exact"/>
              <w:rPr>
                <w:sz w:val="19"/>
                <w:szCs w:val="19"/>
                <w:lang w:val="nl-BE"/>
              </w:rPr>
            </w:pPr>
            <w:r>
              <w:rPr>
                <w:sz w:val="19"/>
                <w:szCs w:val="19"/>
                <w:lang w:val="nl-BE"/>
              </w:rPr>
              <w:t xml:space="preserve">   </w:t>
            </w:r>
            <w:r w:rsidRPr="006C5222">
              <w:rPr>
                <w:sz w:val="19"/>
                <w:szCs w:val="19"/>
                <w:lang w:val="nl-BE"/>
              </w:rPr>
              <w:t>11.1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C4271" w:rsidRPr="006C5222" w:rsidRDefault="00CC4271" w:rsidP="00AE3ACD">
            <w:pPr>
              <w:spacing w:before="4" w:line="180" w:lineRule="exact"/>
              <w:rPr>
                <w:sz w:val="19"/>
                <w:szCs w:val="19"/>
                <w:lang w:val="nl-BE"/>
              </w:rPr>
            </w:pPr>
            <w:r w:rsidRPr="006C5222">
              <w:rPr>
                <w:sz w:val="19"/>
                <w:szCs w:val="19"/>
                <w:lang w:val="nl-BE"/>
              </w:rPr>
              <w:t>Voor de voeding van de stuurkringen zijn geen</w:t>
            </w:r>
          </w:p>
          <w:p w:rsidR="00CC4271" w:rsidRPr="006C5222" w:rsidRDefault="00CC4271" w:rsidP="00AE3ACD">
            <w:pPr>
              <w:spacing w:before="4" w:line="180" w:lineRule="exact"/>
              <w:rPr>
                <w:sz w:val="19"/>
                <w:szCs w:val="19"/>
              </w:rPr>
            </w:pPr>
            <w:r w:rsidRPr="006C5222">
              <w:rPr>
                <w:sz w:val="19"/>
                <w:szCs w:val="19"/>
              </w:rPr>
              <w:t>scheidingstransfo's gebruikt.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C4271" w:rsidRPr="006C5222" w:rsidRDefault="00CC4271" w:rsidP="00AE3ACD">
            <w:pPr>
              <w:spacing w:before="4" w:line="180" w:lineRule="exact"/>
              <w:rPr>
                <w:sz w:val="19"/>
                <w:szCs w:val="19"/>
              </w:rPr>
            </w:pPr>
            <w:r w:rsidRPr="006C5222">
              <w:rPr>
                <w:sz w:val="19"/>
                <w:szCs w:val="19"/>
              </w:rPr>
              <w:t>geen veilige scheiding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CC4271" w:rsidRPr="006C5222" w:rsidRDefault="00CC4271" w:rsidP="00AE3ACD">
            <w:pPr>
              <w:spacing w:before="4" w:line="140" w:lineRule="exact"/>
              <w:jc w:val="center"/>
              <w:rPr>
                <w:sz w:val="15"/>
                <w:szCs w:val="15"/>
              </w:rPr>
            </w:pPr>
            <w:r w:rsidRPr="006C5222">
              <w:rPr>
                <w:sz w:val="15"/>
                <w:szCs w:val="15"/>
              </w:rPr>
              <w:t>2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C4271" w:rsidRPr="006C5222" w:rsidRDefault="00CC4271" w:rsidP="00AE3ACD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X</w:t>
            </w:r>
          </w:p>
        </w:tc>
        <w:tc>
          <w:tcPr>
            <w:tcW w:w="44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C4271" w:rsidRPr="006C5222" w:rsidRDefault="00CC4271" w:rsidP="00AE3ACD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44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C4271" w:rsidRPr="006C5222" w:rsidRDefault="00CC4271" w:rsidP="00AE3ACD">
            <w:pPr>
              <w:spacing w:before="4" w:line="180" w:lineRule="exact"/>
              <w:jc w:val="center"/>
              <w:rPr>
                <w:sz w:val="19"/>
                <w:szCs w:val="19"/>
              </w:rPr>
            </w:pPr>
          </w:p>
        </w:tc>
        <w:tc>
          <w:tcPr>
            <w:tcW w:w="381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C4271" w:rsidRPr="006C5222" w:rsidRDefault="00CC4271" w:rsidP="00AE3ACD">
            <w:pPr>
              <w:spacing w:before="4" w:line="180" w:lineRule="exact"/>
              <w:rPr>
                <w:sz w:val="19"/>
                <w:szCs w:val="19"/>
              </w:rPr>
            </w:pPr>
          </w:p>
        </w:tc>
      </w:tr>
      <w:tr w:rsidR="00CC4271" w:rsidTr="00AE3ACD">
        <w:trPr>
          <w:gridAfter w:val="1"/>
          <w:wAfter w:w="15" w:type="dxa"/>
          <w:trHeight w:hRule="exact" w:val="214"/>
        </w:trPr>
        <w:tc>
          <w:tcPr>
            <w:tcW w:w="683" w:type="dxa"/>
            <w:tcBorders>
              <w:top w:val="single" w:sz="8" w:space="0" w:color="000000"/>
              <w:left w:val="single" w:sz="10" w:space="0" w:color="000000"/>
              <w:bottom w:val="single" w:sz="8" w:space="0" w:color="000000"/>
              <w:right w:val="single" w:sz="8" w:space="0" w:color="000000"/>
            </w:tcBorders>
          </w:tcPr>
          <w:p w:rsidR="00CC4271" w:rsidRDefault="00CC4271" w:rsidP="00AE3ACD">
            <w:pPr>
              <w:spacing w:line="180" w:lineRule="exact"/>
              <w:ind w:left="16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11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C4271" w:rsidRPr="00803111" w:rsidRDefault="00CC4271" w:rsidP="00AE3ACD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skri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gehouden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C4271" w:rsidRDefault="00CC4271" w:rsidP="00AE3ACD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gee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n 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ili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g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e 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sc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he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CC4271" w:rsidRDefault="00CC4271" w:rsidP="00AE3ACD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C4271" w:rsidRDefault="00CC4271" w:rsidP="00AE3ACD">
            <w:pPr>
              <w:jc w:val="center"/>
            </w:pPr>
            <w:r>
              <w:t>X</w:t>
            </w:r>
          </w:p>
        </w:tc>
        <w:tc>
          <w:tcPr>
            <w:tcW w:w="44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C4271" w:rsidRDefault="00CC4271" w:rsidP="00AE3ACD">
            <w:pPr>
              <w:jc w:val="center"/>
            </w:pPr>
          </w:p>
        </w:tc>
        <w:tc>
          <w:tcPr>
            <w:tcW w:w="44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C4271" w:rsidRDefault="00CC4271" w:rsidP="00AE3ACD">
            <w:pPr>
              <w:jc w:val="center"/>
            </w:pPr>
          </w:p>
        </w:tc>
        <w:tc>
          <w:tcPr>
            <w:tcW w:w="381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C4271" w:rsidRDefault="00CC4271" w:rsidP="00AE3ACD"/>
        </w:tc>
      </w:tr>
      <w:tr w:rsidR="00CC4271" w:rsidTr="00AE3ACD">
        <w:trPr>
          <w:gridAfter w:val="1"/>
          <w:wAfter w:w="15" w:type="dxa"/>
          <w:trHeight w:hRule="exact" w:val="427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C4271" w:rsidRDefault="00CC4271" w:rsidP="00AE3ACD">
            <w:pPr>
              <w:spacing w:line="180" w:lineRule="exact"/>
              <w:ind w:left="171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11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C4271" w:rsidRPr="00803111" w:rsidRDefault="00CC4271" w:rsidP="00AE3ACD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skl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skri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</w:p>
          <w:p w:rsidR="00CC4271" w:rsidRDefault="00CC4271" w:rsidP="00AE3ACD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bepaa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 xml:space="preserve"> (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P</w:t>
            </w:r>
            <w:r>
              <w:rPr>
                <w:rFonts w:ascii="Arial" w:eastAsia="Arial" w:hAnsi="Arial" w:cs="Arial"/>
                <w:sz w:val="17"/>
                <w:szCs w:val="17"/>
              </w:rPr>
              <w:t>L -</w:t>
            </w:r>
            <w:r>
              <w:rPr>
                <w:rFonts w:ascii="Arial" w:eastAsia="Arial" w:hAnsi="Arial" w:cs="Arial"/>
                <w:spacing w:val="2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sz w:val="17"/>
                <w:szCs w:val="17"/>
              </w:rPr>
              <w:t>)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C4271" w:rsidRDefault="00CC4271" w:rsidP="00AE3ACD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ag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e 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be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tr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ou</w:t>
            </w:r>
            <w:r>
              <w:rPr>
                <w:rFonts w:ascii="Arial" w:eastAsia="Arial" w:hAnsi="Arial" w:cs="Arial"/>
                <w:i/>
                <w:spacing w:val="-3"/>
                <w:sz w:val="17"/>
                <w:szCs w:val="17"/>
              </w:rPr>
              <w:t>w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baa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he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d</w:t>
            </w:r>
          </w:p>
          <w:p w:rsidR="00CC4271" w:rsidRDefault="00CC4271" w:rsidP="00AE3ACD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be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ili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g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CC4271" w:rsidRDefault="00CC4271" w:rsidP="00AE3ACD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C4271" w:rsidRDefault="00CC4271" w:rsidP="00AE3ACD">
            <w:pPr>
              <w:jc w:val="center"/>
            </w:pPr>
            <w:r>
              <w:t>X</w:t>
            </w:r>
          </w:p>
        </w:tc>
        <w:tc>
          <w:tcPr>
            <w:tcW w:w="44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C4271" w:rsidRDefault="00CC4271" w:rsidP="00AE3ACD">
            <w:pPr>
              <w:jc w:val="center"/>
            </w:pPr>
          </w:p>
        </w:tc>
        <w:tc>
          <w:tcPr>
            <w:tcW w:w="44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C4271" w:rsidRDefault="00CC4271" w:rsidP="00AE3ACD">
            <w:pPr>
              <w:jc w:val="center"/>
            </w:pPr>
          </w:p>
        </w:tc>
        <w:tc>
          <w:tcPr>
            <w:tcW w:w="381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C4271" w:rsidRDefault="00CC4271" w:rsidP="00AE3ACD"/>
        </w:tc>
      </w:tr>
      <w:tr w:rsidR="00CC4271" w:rsidRPr="00A97BEE" w:rsidTr="00AE3ACD">
        <w:trPr>
          <w:gridAfter w:val="1"/>
          <w:wAfter w:w="15" w:type="dxa"/>
          <w:trHeight w:hRule="exact" w:val="641"/>
        </w:trPr>
        <w:tc>
          <w:tcPr>
            <w:tcW w:w="683" w:type="dxa"/>
            <w:tcBorders>
              <w:top w:val="single" w:sz="8" w:space="0" w:color="000000"/>
              <w:left w:val="single" w:sz="10" w:space="0" w:color="000000"/>
              <w:bottom w:val="single" w:sz="8" w:space="0" w:color="000000"/>
              <w:right w:val="single" w:sz="8" w:space="0" w:color="000000"/>
            </w:tcBorders>
          </w:tcPr>
          <w:p w:rsidR="00CC4271" w:rsidRDefault="00CC4271" w:rsidP="00AE3ACD">
            <w:pPr>
              <w:spacing w:line="180" w:lineRule="exact"/>
              <w:ind w:left="16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11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4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C4271" w:rsidRPr="00803111" w:rsidRDefault="00CC4271" w:rsidP="00AE3ACD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zodan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CC4271" w:rsidRDefault="00CC4271" w:rsidP="00AE3ACD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hou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d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bemoe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ili</w:t>
            </w:r>
            <w:r>
              <w:rPr>
                <w:rFonts w:ascii="Arial" w:eastAsia="Arial" w:hAnsi="Arial" w:cs="Arial"/>
                <w:spacing w:val="-2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k</w:t>
            </w:r>
            <w:r>
              <w:rPr>
                <w:rFonts w:ascii="Arial" w:eastAsia="Arial" w:hAnsi="Arial" w:cs="Arial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wo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C4271" w:rsidRPr="00803111" w:rsidRDefault="00CC4271" w:rsidP="00AE3ACD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ilijkt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f</w:t>
            </w:r>
          </w:p>
          <w:p w:rsidR="00CC4271" w:rsidRPr="00803111" w:rsidRDefault="00CC4271" w:rsidP="00AE3ACD">
            <w:pPr>
              <w:spacing w:before="18" w:line="262" w:lineRule="auto"/>
              <w:ind w:left="23" w:right="565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hou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rlijk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sit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s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CC4271" w:rsidRDefault="00CC4271" w:rsidP="00AE3ACD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C4271" w:rsidRDefault="00CC4271" w:rsidP="00AE3ACD">
            <w:pPr>
              <w:jc w:val="center"/>
            </w:pPr>
          </w:p>
        </w:tc>
        <w:tc>
          <w:tcPr>
            <w:tcW w:w="44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C4271" w:rsidRDefault="00CC4271" w:rsidP="00AE3ACD">
            <w:pPr>
              <w:jc w:val="center"/>
            </w:pPr>
            <w:r>
              <w:t>X</w:t>
            </w:r>
          </w:p>
        </w:tc>
        <w:tc>
          <w:tcPr>
            <w:tcW w:w="44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C4271" w:rsidRDefault="00CC4271" w:rsidP="00AE3ACD">
            <w:pPr>
              <w:jc w:val="center"/>
            </w:pPr>
          </w:p>
        </w:tc>
        <w:tc>
          <w:tcPr>
            <w:tcW w:w="381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C4271" w:rsidRPr="00B830A2" w:rsidRDefault="00CC4271" w:rsidP="00AE3ACD">
            <w:pPr>
              <w:rPr>
                <w:lang w:val="nl-BE"/>
              </w:rPr>
            </w:pPr>
          </w:p>
        </w:tc>
      </w:tr>
      <w:tr w:rsidR="00CC4271" w:rsidTr="00AE3ACD">
        <w:trPr>
          <w:gridAfter w:val="1"/>
          <w:wAfter w:w="15" w:type="dxa"/>
          <w:trHeight w:hRule="exact" w:val="427"/>
        </w:trPr>
        <w:tc>
          <w:tcPr>
            <w:tcW w:w="683" w:type="dxa"/>
            <w:tcBorders>
              <w:top w:val="single" w:sz="8" w:space="0" w:color="000000"/>
              <w:left w:val="single" w:sz="10" w:space="0" w:color="000000"/>
              <w:bottom w:val="single" w:sz="8" w:space="0" w:color="000000"/>
              <w:right w:val="single" w:sz="8" w:space="0" w:color="000000"/>
            </w:tcBorders>
          </w:tcPr>
          <w:p w:rsidR="00CC4271" w:rsidRDefault="00CC4271" w:rsidP="00AE3ACD">
            <w:pPr>
              <w:spacing w:line="180" w:lineRule="exact"/>
              <w:ind w:left="16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11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5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C4271" w:rsidRPr="00803111" w:rsidRDefault="00CC4271" w:rsidP="00AE3ACD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wegva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ugop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pann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CC4271" w:rsidRDefault="00CC4271" w:rsidP="00AE3ACD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st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e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au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oma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tisc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h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op</w:t>
            </w:r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C4271" w:rsidRPr="00803111" w:rsidRDefault="00CC4271" w:rsidP="00AE3ACD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egend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  <w:p w:rsidR="00CC4271" w:rsidRPr="00803111" w:rsidRDefault="00CC4271" w:rsidP="00AE3ACD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e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CC4271" w:rsidRDefault="00CC4271" w:rsidP="00AE3ACD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C4271" w:rsidRDefault="00CC4271" w:rsidP="00AE3ACD">
            <w:pPr>
              <w:jc w:val="center"/>
            </w:pPr>
          </w:p>
        </w:tc>
        <w:tc>
          <w:tcPr>
            <w:tcW w:w="44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C4271" w:rsidRDefault="00CC4271" w:rsidP="00AE3ACD">
            <w:pPr>
              <w:jc w:val="center"/>
            </w:pPr>
            <w:r>
              <w:t>X</w:t>
            </w:r>
          </w:p>
        </w:tc>
        <w:tc>
          <w:tcPr>
            <w:tcW w:w="44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C4271" w:rsidRDefault="00CC4271" w:rsidP="00AE3ACD">
            <w:pPr>
              <w:jc w:val="center"/>
            </w:pPr>
          </w:p>
        </w:tc>
        <w:tc>
          <w:tcPr>
            <w:tcW w:w="381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C4271" w:rsidRDefault="00CC4271" w:rsidP="00AE3ACD"/>
        </w:tc>
      </w:tr>
      <w:tr w:rsidR="00CC4271" w:rsidTr="00AE3ACD">
        <w:trPr>
          <w:gridAfter w:val="1"/>
          <w:wAfter w:w="15" w:type="dxa"/>
          <w:trHeight w:hRule="exact" w:val="226"/>
        </w:trPr>
        <w:tc>
          <w:tcPr>
            <w:tcW w:w="683" w:type="dxa"/>
            <w:tcBorders>
              <w:top w:val="single" w:sz="8" w:space="0" w:color="000000"/>
              <w:left w:val="single" w:sz="10" w:space="0" w:color="000000"/>
              <w:bottom w:val="single" w:sz="14" w:space="0" w:color="000000"/>
              <w:right w:val="single" w:sz="8" w:space="0" w:color="000000"/>
            </w:tcBorders>
          </w:tcPr>
          <w:p w:rsidR="00CC4271" w:rsidRDefault="00CC4271" w:rsidP="00AE3ACD">
            <w:pPr>
              <w:spacing w:line="180" w:lineRule="exact"/>
              <w:ind w:left="12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11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6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C4271" w:rsidRDefault="00CC4271" w:rsidP="00AE3ACD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</w:rPr>
              <w:t>…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C4271" w:rsidRDefault="00CC4271" w:rsidP="00AE3ACD"/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C4271" w:rsidRDefault="00CC4271" w:rsidP="00AE3ACD"/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C4271" w:rsidRDefault="00CC4271" w:rsidP="00AE3ACD">
            <w:pPr>
              <w:jc w:val="center"/>
            </w:pPr>
          </w:p>
        </w:tc>
        <w:tc>
          <w:tcPr>
            <w:tcW w:w="44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C4271" w:rsidRDefault="00CC4271" w:rsidP="00AE3ACD">
            <w:pPr>
              <w:jc w:val="center"/>
            </w:pPr>
          </w:p>
        </w:tc>
        <w:tc>
          <w:tcPr>
            <w:tcW w:w="44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C4271" w:rsidRDefault="00CC4271" w:rsidP="00AE3ACD">
            <w:pPr>
              <w:jc w:val="center"/>
            </w:pPr>
          </w:p>
        </w:tc>
        <w:tc>
          <w:tcPr>
            <w:tcW w:w="381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C4271" w:rsidRDefault="00CC4271" w:rsidP="00AE3ACD"/>
        </w:tc>
      </w:tr>
      <w:tr w:rsidR="00CC4271" w:rsidRPr="000C5BD6" w:rsidTr="00AE3ACD">
        <w:trPr>
          <w:trHeight w:hRule="exact" w:val="264"/>
        </w:trPr>
        <w:tc>
          <w:tcPr>
            <w:tcW w:w="14538" w:type="dxa"/>
            <w:gridSpan w:val="1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CC"/>
          </w:tcPr>
          <w:p w:rsidR="00CC4271" w:rsidRPr="00803111" w:rsidRDefault="00CC4271" w:rsidP="00AE3ACD">
            <w:pPr>
              <w:spacing w:before="3"/>
              <w:ind w:left="24"/>
              <w:rPr>
                <w:rFonts w:ascii="Arial" w:eastAsia="Arial" w:hAnsi="Arial" w:cs="Arial"/>
                <w:lang w:val="nl-BE"/>
              </w:rPr>
            </w:pP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12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b/>
                <w:spacing w:val="9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'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b/>
                <w:spacing w:val="16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bt</w:t>
            </w:r>
            <w:r w:rsidRPr="00803111">
              <w:rPr>
                <w:rFonts w:ascii="Arial" w:eastAsia="Arial" w:hAnsi="Arial" w:cs="Arial"/>
                <w:b/>
                <w:spacing w:val="8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ekt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b/>
                <w:spacing w:val="22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b/>
                <w:spacing w:val="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gn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et</w:t>
            </w:r>
            <w:r w:rsidRPr="00803111">
              <w:rPr>
                <w:rFonts w:ascii="Arial" w:eastAsia="Arial" w:hAnsi="Arial" w:cs="Arial"/>
                <w:b/>
                <w:spacing w:val="1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b/>
                <w:spacing w:val="-1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b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b/>
                <w:spacing w:val="25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b/>
                <w:spacing w:val="1"/>
                <w:w w:val="102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b/>
                <w:spacing w:val="-1"/>
                <w:w w:val="102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b/>
                <w:w w:val="102"/>
                <w:lang w:val="nl-BE"/>
              </w:rPr>
              <w:t>n</w:t>
            </w:r>
          </w:p>
        </w:tc>
      </w:tr>
      <w:tr w:rsidR="00CC4271" w:rsidTr="00AE3ACD">
        <w:trPr>
          <w:trHeight w:hRule="exact" w:val="854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C4271" w:rsidRDefault="00CC4271" w:rsidP="00AE3ACD">
            <w:pPr>
              <w:spacing w:line="180" w:lineRule="exact"/>
              <w:ind w:left="171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C4271" w:rsidRPr="00803111" w:rsidRDefault="00CC4271" w:rsidP="00AE3ACD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>
              <w:rPr>
                <w:rFonts w:ascii="Arial" w:eastAsia="Arial" w:hAnsi="Arial" w:cs="Arial"/>
                <w:sz w:val="17"/>
                <w:szCs w:val="17"/>
                <w:lang w:val="nl-BE"/>
              </w:rPr>
              <w:t>n sterk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h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genome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CC4271" w:rsidRPr="00803111" w:rsidRDefault="00CC4271" w:rsidP="00AE3ACD">
            <w:pPr>
              <w:spacing w:before="18" w:line="262" w:lineRule="auto"/>
              <w:ind w:left="23" w:right="75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trilli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-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f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haam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C4271" w:rsidRPr="00803111" w:rsidRDefault="00CC4271" w:rsidP="00AE3ACD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lic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CC4271" w:rsidRPr="00803111" w:rsidRDefault="00CC4271" w:rsidP="00AE3ACD">
            <w:pPr>
              <w:spacing w:before="18" w:line="262" w:lineRule="auto"/>
              <w:ind w:left="23" w:right="20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ang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CC4271" w:rsidRDefault="00CC4271" w:rsidP="00AE3ACD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C4271" w:rsidRDefault="00CC4271" w:rsidP="00AE3ACD">
            <w:pPr>
              <w:jc w:val="center"/>
            </w:pPr>
          </w:p>
        </w:tc>
        <w:tc>
          <w:tcPr>
            <w:tcW w:w="44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C4271" w:rsidRDefault="00CC4271" w:rsidP="00AE3ACD">
            <w:pPr>
              <w:jc w:val="center"/>
            </w:pPr>
            <w:r>
              <w:t>X</w:t>
            </w:r>
          </w:p>
        </w:tc>
        <w:tc>
          <w:tcPr>
            <w:tcW w:w="44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C4271" w:rsidRDefault="00CC4271" w:rsidP="00AE3ACD">
            <w:pPr>
              <w:jc w:val="center"/>
            </w:pPr>
          </w:p>
        </w:tc>
        <w:tc>
          <w:tcPr>
            <w:tcW w:w="383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C4271" w:rsidRDefault="00CC4271" w:rsidP="00AE3ACD"/>
        </w:tc>
      </w:tr>
      <w:tr w:rsidR="00CC4271" w:rsidTr="00AE3ACD">
        <w:trPr>
          <w:trHeight w:hRule="exact" w:val="854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C4271" w:rsidRDefault="00CC4271" w:rsidP="00AE3ACD">
            <w:pPr>
              <w:spacing w:line="180" w:lineRule="exact"/>
              <w:ind w:left="171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C4271" w:rsidRPr="00803111" w:rsidRDefault="00CC4271" w:rsidP="00AE3ACD">
            <w:pPr>
              <w:spacing w:line="180" w:lineRule="exact"/>
              <w:ind w:left="23" w:right="207"/>
              <w:jc w:val="both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zoa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</w:p>
          <w:p w:rsidR="00CC4271" w:rsidRPr="00803111" w:rsidRDefault="00CC4271" w:rsidP="00AE3ACD">
            <w:pPr>
              <w:spacing w:before="18" w:line="262" w:lineRule="auto"/>
              <w:ind w:left="23" w:right="244"/>
              <w:jc w:val="both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 xml:space="preserve"> 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ng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)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zwa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TL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-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baa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-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ff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C4271" w:rsidRPr="00803111" w:rsidRDefault="00CC4271" w:rsidP="00AE3ACD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lic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CC4271" w:rsidRPr="00803111" w:rsidRDefault="00CC4271" w:rsidP="00AE3ACD">
            <w:pPr>
              <w:spacing w:before="18" w:line="262" w:lineRule="auto"/>
              <w:ind w:left="23" w:right="204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end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ang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ij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CC4271" w:rsidRDefault="00CC4271" w:rsidP="00AE3ACD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C4271" w:rsidRDefault="00CC4271" w:rsidP="00AE3ACD">
            <w:pPr>
              <w:jc w:val="center"/>
            </w:pPr>
          </w:p>
        </w:tc>
        <w:tc>
          <w:tcPr>
            <w:tcW w:w="44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C4271" w:rsidRDefault="00CC4271" w:rsidP="00AE3ACD">
            <w:pPr>
              <w:jc w:val="center"/>
            </w:pPr>
            <w:r>
              <w:t>X</w:t>
            </w:r>
          </w:p>
        </w:tc>
        <w:tc>
          <w:tcPr>
            <w:tcW w:w="44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C4271" w:rsidRDefault="00CC4271" w:rsidP="00AE3ACD">
            <w:pPr>
              <w:jc w:val="center"/>
            </w:pPr>
          </w:p>
        </w:tc>
        <w:tc>
          <w:tcPr>
            <w:tcW w:w="383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C4271" w:rsidRDefault="00CC4271" w:rsidP="00AE3ACD"/>
        </w:tc>
      </w:tr>
      <w:tr w:rsidR="00CC4271" w:rsidTr="00AE3ACD">
        <w:trPr>
          <w:trHeight w:hRule="exact" w:val="1189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C4271" w:rsidRDefault="00CC4271" w:rsidP="00AE3ACD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C4271" w:rsidRPr="00803111" w:rsidRDefault="00CC4271" w:rsidP="00AE3ACD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Appa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z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gevoe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gna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n</w:t>
            </w:r>
          </w:p>
          <w:p w:rsidR="00CC4271" w:rsidRPr="00803111" w:rsidRDefault="00CC4271" w:rsidP="00AE3ACD">
            <w:pPr>
              <w:spacing w:before="18" w:line="262" w:lineRule="auto"/>
              <w:ind w:left="23" w:right="666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gezonde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EMC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)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(c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ompu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rcirc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its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,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rs,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…)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C4271" w:rsidRPr="00803111" w:rsidRDefault="00CC4271" w:rsidP="00AE3ACD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rsi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gna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  <w:p w:rsidR="00CC4271" w:rsidRPr="00803111" w:rsidRDefault="00CC4271" w:rsidP="00AE3ACD">
            <w:pPr>
              <w:spacing w:before="18" w:line="262" w:lineRule="auto"/>
              <w:ind w:left="23" w:right="7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lit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appa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unne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rst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rlijk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eg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nge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unne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ë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n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CC4271" w:rsidRDefault="00CC4271" w:rsidP="00AE3ACD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C4271" w:rsidRDefault="00CC4271" w:rsidP="00AE3ACD">
            <w:pPr>
              <w:jc w:val="center"/>
            </w:pPr>
          </w:p>
        </w:tc>
        <w:tc>
          <w:tcPr>
            <w:tcW w:w="44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C4271" w:rsidRDefault="00CC4271" w:rsidP="00AE3ACD">
            <w:pPr>
              <w:jc w:val="center"/>
            </w:pPr>
            <w:r>
              <w:t>X</w:t>
            </w:r>
          </w:p>
        </w:tc>
        <w:tc>
          <w:tcPr>
            <w:tcW w:w="44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C4271" w:rsidRDefault="00CC4271" w:rsidP="00AE3ACD">
            <w:pPr>
              <w:jc w:val="center"/>
            </w:pPr>
          </w:p>
        </w:tc>
        <w:tc>
          <w:tcPr>
            <w:tcW w:w="383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C4271" w:rsidRDefault="00CC4271" w:rsidP="00AE3ACD"/>
        </w:tc>
      </w:tr>
      <w:tr w:rsidR="00CC4271" w:rsidTr="00AE3ACD">
        <w:trPr>
          <w:trHeight w:hRule="exact" w:val="214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C4271" w:rsidRDefault="00CC4271" w:rsidP="00AE3ACD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4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C4271" w:rsidRDefault="00CC4271" w:rsidP="00AE3ACD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</w:rPr>
              <w:t>…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C4271" w:rsidRDefault="00CC4271" w:rsidP="00AE3ACD"/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C4271" w:rsidRDefault="00CC4271" w:rsidP="00AE3ACD"/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C4271" w:rsidRDefault="00CC4271" w:rsidP="00AE3ACD">
            <w:pPr>
              <w:jc w:val="center"/>
            </w:pPr>
          </w:p>
        </w:tc>
        <w:tc>
          <w:tcPr>
            <w:tcW w:w="44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C4271" w:rsidRDefault="00CC4271" w:rsidP="00AE3ACD">
            <w:pPr>
              <w:jc w:val="center"/>
            </w:pPr>
          </w:p>
        </w:tc>
        <w:tc>
          <w:tcPr>
            <w:tcW w:w="44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C4271" w:rsidRDefault="00CC4271" w:rsidP="00AE3ACD">
            <w:pPr>
              <w:jc w:val="center"/>
            </w:pPr>
          </w:p>
        </w:tc>
        <w:tc>
          <w:tcPr>
            <w:tcW w:w="383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C4271" w:rsidRDefault="00CC4271" w:rsidP="00AE3ACD"/>
        </w:tc>
      </w:tr>
    </w:tbl>
    <w:p w:rsidR="0032138D" w:rsidRDefault="0032138D">
      <w:pPr>
        <w:sectPr w:rsidR="0032138D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32138D" w:rsidRDefault="0032138D">
      <w:pPr>
        <w:spacing w:before="1" w:line="60" w:lineRule="exact"/>
        <w:rPr>
          <w:sz w:val="6"/>
          <w:szCs w:val="6"/>
        </w:rPr>
      </w:pPr>
    </w:p>
    <w:tbl>
      <w:tblPr>
        <w:tblW w:w="0" w:type="auto"/>
        <w:tblInd w:w="9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3"/>
        <w:gridCol w:w="4815"/>
        <w:gridCol w:w="2274"/>
        <w:gridCol w:w="1607"/>
        <w:gridCol w:w="443"/>
        <w:gridCol w:w="443"/>
        <w:gridCol w:w="443"/>
        <w:gridCol w:w="3815"/>
        <w:gridCol w:w="8"/>
      </w:tblGrid>
      <w:tr w:rsidR="00F65661" w:rsidTr="00F65661">
        <w:trPr>
          <w:gridAfter w:val="1"/>
          <w:wAfter w:w="8" w:type="dxa"/>
          <w:trHeight w:hRule="exact" w:val="614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6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40" w:lineRule="exact"/>
              <w:rPr>
                <w:sz w:val="15"/>
                <w:szCs w:val="15"/>
              </w:rPr>
            </w:pPr>
          </w:p>
          <w:p w:rsidR="00F65661" w:rsidRDefault="00F65661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DD57AD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DD57AD">
            <w:pPr>
              <w:spacing w:line="200" w:lineRule="exact"/>
            </w:pPr>
          </w:p>
          <w:p w:rsidR="00F65661" w:rsidRDefault="00F65661" w:rsidP="00DD57AD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DD57AD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DD57AD">
            <w:pPr>
              <w:spacing w:line="200" w:lineRule="exact"/>
            </w:pPr>
          </w:p>
          <w:p w:rsidR="00F65661" w:rsidRDefault="00F65661" w:rsidP="00DD57AD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>
            <w:pPr>
              <w:spacing w:line="200" w:lineRule="exact"/>
            </w:pPr>
          </w:p>
          <w:p w:rsidR="00F65661" w:rsidRDefault="00F65661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  <w:tr w:rsidR="00CC4271" w:rsidTr="00AE3ACD">
        <w:trPr>
          <w:trHeight w:hRule="exact" w:val="264"/>
        </w:trPr>
        <w:tc>
          <w:tcPr>
            <w:tcW w:w="14531" w:type="dxa"/>
            <w:gridSpan w:val="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CC"/>
          </w:tcPr>
          <w:p w:rsidR="00CC4271" w:rsidRDefault="00CC4271" w:rsidP="00AE3ACD">
            <w:pPr>
              <w:spacing w:before="3"/>
              <w:ind w:left="28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spacing w:val="-1"/>
              </w:rPr>
              <w:t>13</w:t>
            </w:r>
            <w:r>
              <w:rPr>
                <w:rFonts w:ascii="Arial" w:eastAsia="Arial" w:hAnsi="Arial" w:cs="Arial"/>
                <w:b/>
              </w:rPr>
              <w:t>.</w:t>
            </w:r>
            <w:r>
              <w:rPr>
                <w:rFonts w:ascii="Arial" w:eastAsia="Arial" w:hAnsi="Arial" w:cs="Arial"/>
                <w:b/>
                <w:spacing w:val="9"/>
              </w:rPr>
              <w:t xml:space="preserve"> </w:t>
            </w:r>
            <w:r>
              <w:rPr>
                <w:rFonts w:ascii="Arial" w:eastAsia="Arial" w:hAnsi="Arial" w:cs="Arial"/>
                <w:b/>
                <w:spacing w:val="-1"/>
                <w:w w:val="102"/>
              </w:rPr>
              <w:t>Bes</w:t>
            </w:r>
            <w:r>
              <w:rPr>
                <w:rFonts w:ascii="Arial" w:eastAsia="Arial" w:hAnsi="Arial" w:cs="Arial"/>
                <w:b/>
                <w:spacing w:val="1"/>
                <w:w w:val="102"/>
              </w:rPr>
              <w:t>m</w:t>
            </w:r>
            <w:r>
              <w:rPr>
                <w:rFonts w:ascii="Arial" w:eastAsia="Arial" w:hAnsi="Arial" w:cs="Arial"/>
                <w:b/>
                <w:spacing w:val="-1"/>
                <w:w w:val="102"/>
              </w:rPr>
              <w:t>ett</w:t>
            </w:r>
            <w:r>
              <w:rPr>
                <w:rFonts w:ascii="Arial" w:eastAsia="Arial" w:hAnsi="Arial" w:cs="Arial"/>
                <w:b/>
                <w:spacing w:val="1"/>
                <w:w w:val="102"/>
              </w:rPr>
              <w:t>i</w:t>
            </w:r>
            <w:r>
              <w:rPr>
                <w:rFonts w:ascii="Arial" w:eastAsia="Arial" w:hAnsi="Arial" w:cs="Arial"/>
                <w:b/>
                <w:w w:val="102"/>
              </w:rPr>
              <w:t>ng</w:t>
            </w:r>
            <w:r>
              <w:rPr>
                <w:rFonts w:ascii="Arial" w:eastAsia="Arial" w:hAnsi="Arial" w:cs="Arial"/>
                <w:b/>
                <w:spacing w:val="-1"/>
                <w:w w:val="102"/>
              </w:rPr>
              <w:t>s</w:t>
            </w:r>
            <w:r>
              <w:rPr>
                <w:rFonts w:ascii="Arial" w:eastAsia="Arial" w:hAnsi="Arial" w:cs="Arial"/>
                <w:b/>
                <w:w w:val="102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w w:val="102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w w:val="102"/>
              </w:rPr>
              <w:t>s</w:t>
            </w:r>
            <w:r>
              <w:rPr>
                <w:rFonts w:ascii="Arial" w:eastAsia="Arial" w:hAnsi="Arial" w:cs="Arial"/>
                <w:b/>
                <w:spacing w:val="1"/>
                <w:w w:val="102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w w:val="102"/>
              </w:rPr>
              <w:t>c</w:t>
            </w:r>
            <w:r>
              <w:rPr>
                <w:rFonts w:ascii="Arial" w:eastAsia="Arial" w:hAnsi="Arial" w:cs="Arial"/>
                <w:b/>
                <w:w w:val="102"/>
              </w:rPr>
              <w:t>o</w:t>
            </w:r>
            <w:r>
              <w:rPr>
                <w:rFonts w:ascii="Arial" w:eastAsia="Arial" w:hAnsi="Arial" w:cs="Arial"/>
                <w:b/>
                <w:spacing w:val="-1"/>
                <w:w w:val="102"/>
              </w:rPr>
              <w:t>'</w:t>
            </w:r>
            <w:r>
              <w:rPr>
                <w:rFonts w:ascii="Arial" w:eastAsia="Arial" w:hAnsi="Arial" w:cs="Arial"/>
                <w:b/>
                <w:w w:val="102"/>
              </w:rPr>
              <w:t>s</w:t>
            </w:r>
          </w:p>
        </w:tc>
      </w:tr>
      <w:tr w:rsidR="00CC4271" w:rsidTr="00AE3ACD">
        <w:trPr>
          <w:trHeight w:hRule="exact" w:val="641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C4271" w:rsidRDefault="00CC4271" w:rsidP="00AE3ACD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13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1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C4271" w:rsidRPr="00803111" w:rsidRDefault="00CC4271" w:rsidP="00AE3ACD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Behande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odu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wo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f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</w:p>
          <w:p w:rsidR="00CC4271" w:rsidRPr="00803111" w:rsidRDefault="00CC4271" w:rsidP="00AE3ACD">
            <w:pPr>
              <w:spacing w:before="18" w:line="262" w:lineRule="auto"/>
              <w:ind w:left="23" w:right="309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h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(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bv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.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st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gaa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ampen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t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spacing w:val="-2"/>
                <w:sz w:val="17"/>
                <w:szCs w:val="17"/>
                <w:lang w:val="nl-BE"/>
              </w:rPr>
              <w:t>j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omend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hem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p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odu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,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…)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C4271" w:rsidRDefault="00CC4271" w:rsidP="00AE3ACD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rv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u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ili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 xml:space="preserve">g 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f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be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i/>
                <w:spacing w:val="-5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i/>
                <w:spacing w:val="1"/>
                <w:sz w:val="17"/>
                <w:szCs w:val="17"/>
              </w:rPr>
              <w:t>tti</w:t>
            </w:r>
            <w:r>
              <w:rPr>
                <w:rFonts w:ascii="Arial" w:eastAsia="Arial" w:hAnsi="Arial" w:cs="Arial"/>
                <w:i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i/>
                <w:sz w:val="17"/>
                <w:szCs w:val="17"/>
              </w:rPr>
              <w:t>g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CC4271" w:rsidRDefault="00CC4271" w:rsidP="00AE3ACD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sz w:val="17"/>
                <w:szCs w:val="17"/>
              </w:rPr>
              <w:t>2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C4271" w:rsidRDefault="00CC4271" w:rsidP="00AE3ACD">
            <w:pPr>
              <w:jc w:val="center"/>
            </w:pPr>
            <w:r>
              <w:t>X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C4271" w:rsidRDefault="00CC4271" w:rsidP="00AE3ACD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C4271" w:rsidRDefault="00CC4271" w:rsidP="00AE3ACD">
            <w:pPr>
              <w:jc w:val="center"/>
            </w:pPr>
          </w:p>
        </w:tc>
        <w:tc>
          <w:tcPr>
            <w:tcW w:w="382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C4271" w:rsidRDefault="00CC4271" w:rsidP="00AE3ACD"/>
        </w:tc>
      </w:tr>
      <w:tr w:rsidR="00CC4271" w:rsidTr="00AE3ACD">
        <w:trPr>
          <w:trHeight w:hRule="exact" w:val="641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C4271" w:rsidRDefault="00CC4271" w:rsidP="00AE3ACD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13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2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C4271" w:rsidRPr="00803111" w:rsidRDefault="00CC4271" w:rsidP="00AE3ACD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Con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me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vu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il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wa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voo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r</w:t>
            </w:r>
            <w:r w:rsidRPr="00803111">
              <w:rPr>
                <w:rFonts w:ascii="Arial" w:eastAsia="Arial" w:hAnsi="Arial" w:cs="Arial"/>
                <w:spacing w:val="2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li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va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n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d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spacing w:val="1"/>
                <w:sz w:val="17"/>
                <w:szCs w:val="17"/>
                <w:lang w:val="nl-BE"/>
              </w:rPr>
              <w:t>ktrisc</w:t>
            </w:r>
            <w:r w:rsidRPr="00803111">
              <w:rPr>
                <w:rFonts w:ascii="Arial" w:eastAsia="Arial" w:hAnsi="Arial" w:cs="Arial"/>
                <w:spacing w:val="-1"/>
                <w:sz w:val="17"/>
                <w:szCs w:val="17"/>
                <w:lang w:val="nl-BE"/>
              </w:rPr>
              <w:t>h</w:t>
            </w:r>
            <w:r w:rsidRPr="00803111">
              <w:rPr>
                <w:rFonts w:ascii="Arial" w:eastAsia="Arial" w:hAnsi="Arial" w:cs="Arial"/>
                <w:sz w:val="17"/>
                <w:szCs w:val="17"/>
                <w:lang w:val="nl-BE"/>
              </w:rPr>
              <w:t>e</w:t>
            </w:r>
          </w:p>
          <w:p w:rsidR="00CC4271" w:rsidRDefault="00CC4271" w:rsidP="00AE3ACD">
            <w:pPr>
              <w:spacing w:before="18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st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</w:rPr>
              <w:t>s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C4271" w:rsidRPr="00803111" w:rsidRDefault="00CC4271" w:rsidP="00AE3ACD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ë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e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be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s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tti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n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g 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doo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</w:p>
          <w:p w:rsidR="00CC4271" w:rsidRPr="00803111" w:rsidRDefault="00CC4271" w:rsidP="00AE3ACD">
            <w:pPr>
              <w:spacing w:before="18" w:line="262" w:lineRule="auto"/>
              <w:ind w:left="23" w:right="573"/>
              <w:rPr>
                <w:rFonts w:ascii="Arial" w:eastAsia="Arial" w:hAnsi="Arial" w:cs="Arial"/>
                <w:sz w:val="17"/>
                <w:szCs w:val="17"/>
                <w:lang w:val="nl-BE"/>
              </w:rPr>
            </w:pP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on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c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 xml:space="preserve"> </w:t>
            </w:r>
            <w:r w:rsidRPr="00803111">
              <w:rPr>
                <w:rFonts w:ascii="Arial" w:eastAsia="Arial" w:hAnsi="Arial" w:cs="Arial"/>
                <w:i/>
                <w:spacing w:val="-5"/>
                <w:sz w:val="17"/>
                <w:szCs w:val="17"/>
                <w:lang w:val="nl-BE"/>
              </w:rPr>
              <w:t>m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oge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lijk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s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rv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u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il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 xml:space="preserve">d 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k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oe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l</w:t>
            </w:r>
            <w:r w:rsidRPr="00803111">
              <w:rPr>
                <w:rFonts w:ascii="Arial" w:eastAsia="Arial" w:hAnsi="Arial" w:cs="Arial"/>
                <w:i/>
                <w:spacing w:val="-3"/>
                <w:sz w:val="17"/>
                <w:szCs w:val="17"/>
                <w:lang w:val="nl-BE"/>
              </w:rPr>
              <w:t>w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a</w:t>
            </w:r>
            <w:r w:rsidRPr="00803111">
              <w:rPr>
                <w:rFonts w:ascii="Arial" w:eastAsia="Arial" w:hAnsi="Arial" w:cs="Arial"/>
                <w:i/>
                <w:spacing w:val="1"/>
                <w:sz w:val="17"/>
                <w:szCs w:val="17"/>
                <w:lang w:val="nl-BE"/>
              </w:rPr>
              <w:t>t</w:t>
            </w:r>
            <w:r w:rsidRPr="00803111">
              <w:rPr>
                <w:rFonts w:ascii="Arial" w:eastAsia="Arial" w:hAnsi="Arial" w:cs="Arial"/>
                <w:i/>
                <w:spacing w:val="-1"/>
                <w:sz w:val="17"/>
                <w:szCs w:val="17"/>
                <w:lang w:val="nl-BE"/>
              </w:rPr>
              <w:t>e</w:t>
            </w:r>
            <w:r w:rsidRPr="00803111">
              <w:rPr>
                <w:rFonts w:ascii="Arial" w:eastAsia="Arial" w:hAnsi="Arial" w:cs="Arial"/>
                <w:i/>
                <w:sz w:val="17"/>
                <w:szCs w:val="17"/>
                <w:lang w:val="nl-BE"/>
              </w:rPr>
              <w:t>r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DE9D9"/>
          </w:tcPr>
          <w:p w:rsidR="00CC4271" w:rsidRDefault="00CC4271" w:rsidP="00AE3ACD">
            <w:pPr>
              <w:spacing w:line="180" w:lineRule="exact"/>
              <w:ind w:left="701" w:right="726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i/>
                <w:color w:val="9C0005"/>
                <w:sz w:val="17"/>
                <w:szCs w:val="17"/>
              </w:rPr>
              <w:t>3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C4271" w:rsidRDefault="00CC4271" w:rsidP="00AE3ACD">
            <w:pPr>
              <w:jc w:val="center"/>
            </w:pPr>
            <w:r>
              <w:t>X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C4271" w:rsidRDefault="00CC4271" w:rsidP="00AE3ACD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C4271" w:rsidRDefault="00CC4271" w:rsidP="00AE3ACD">
            <w:pPr>
              <w:jc w:val="center"/>
            </w:pPr>
          </w:p>
        </w:tc>
        <w:tc>
          <w:tcPr>
            <w:tcW w:w="382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C4271" w:rsidRDefault="00CC4271" w:rsidP="00AE3ACD"/>
        </w:tc>
      </w:tr>
      <w:tr w:rsidR="00CC4271" w:rsidTr="00AE3ACD">
        <w:trPr>
          <w:trHeight w:hRule="exact" w:val="214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C4271" w:rsidRDefault="00CC4271" w:rsidP="00AE3ACD">
            <w:pPr>
              <w:spacing w:line="180" w:lineRule="exact"/>
              <w:ind w:left="174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13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z w:val="17"/>
                <w:szCs w:val="17"/>
              </w:rPr>
              <w:t>3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C4271" w:rsidRDefault="00CC4271" w:rsidP="00AE3ACD">
            <w:pPr>
              <w:spacing w:line="180" w:lineRule="exact"/>
              <w:ind w:left="23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</w:rPr>
              <w:t>…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C4271" w:rsidRDefault="00CC4271" w:rsidP="00AE3ACD"/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C4271" w:rsidRDefault="00CC4271" w:rsidP="00AE3ACD"/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C4271" w:rsidRDefault="00CC4271" w:rsidP="00AE3ACD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C4271" w:rsidRDefault="00CC4271" w:rsidP="00AE3ACD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C4271" w:rsidRDefault="00CC4271" w:rsidP="00AE3ACD">
            <w:pPr>
              <w:jc w:val="center"/>
            </w:pPr>
          </w:p>
        </w:tc>
        <w:tc>
          <w:tcPr>
            <w:tcW w:w="382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C4271" w:rsidRDefault="00CC4271" w:rsidP="00AE3ACD"/>
        </w:tc>
      </w:tr>
      <w:tr w:rsidR="00CC4271" w:rsidRPr="00D972C8" w:rsidTr="00AE3ACD">
        <w:trPr>
          <w:trHeight w:hRule="exact" w:val="264"/>
        </w:trPr>
        <w:tc>
          <w:tcPr>
            <w:tcW w:w="14531" w:type="dxa"/>
            <w:gridSpan w:val="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CC"/>
          </w:tcPr>
          <w:p w:rsidR="00CC4271" w:rsidRPr="00D972C8" w:rsidRDefault="00CC4271" w:rsidP="00AE3ACD">
            <w:r w:rsidRPr="00D972C8">
              <w:rPr>
                <w:b/>
              </w:rPr>
              <w:t>14. Risico's van bewegingen</w:t>
            </w:r>
          </w:p>
        </w:tc>
      </w:tr>
      <w:tr w:rsidR="00CC4271" w:rsidRPr="00D972C8" w:rsidTr="00AE3ACD">
        <w:trPr>
          <w:trHeight w:hRule="exact" w:val="1282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C4271" w:rsidRPr="00D972C8" w:rsidRDefault="00CC4271" w:rsidP="00AE3ACD">
            <w:r>
              <w:t xml:space="preserve">  </w:t>
            </w:r>
            <w:r w:rsidRPr="00D972C8">
              <w:t>14.1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C4271" w:rsidRPr="00D972C8" w:rsidRDefault="00CC4271" w:rsidP="00AE3ACD">
            <w:pPr>
              <w:rPr>
                <w:lang w:val="nl-BE"/>
              </w:rPr>
            </w:pPr>
            <w:r w:rsidRPr="00D972C8">
              <w:rPr>
                <w:lang w:val="nl-BE"/>
              </w:rPr>
              <w:t>De elektrische installaties of delen ervan, zijn niet bestand</w:t>
            </w:r>
          </w:p>
          <w:p w:rsidR="00CC4271" w:rsidRPr="00D972C8" w:rsidRDefault="00CC4271" w:rsidP="00AE3ACD">
            <w:pPr>
              <w:rPr>
                <w:lang w:val="nl-BE"/>
              </w:rPr>
            </w:pPr>
            <w:r w:rsidRPr="00D972C8">
              <w:rPr>
                <w:lang w:val="nl-BE"/>
              </w:rPr>
              <w:t>tegen bewegingen waaraan constructies onderhevig kunnen zijn. (vb elektrische installaties op mobiele installaties)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C4271" w:rsidRPr="00D972C8" w:rsidRDefault="00CC4271" w:rsidP="00AE3ACD">
            <w:pPr>
              <w:rPr>
                <w:lang w:val="nl-BE"/>
              </w:rPr>
            </w:pPr>
            <w:r w:rsidRPr="00D972C8">
              <w:rPr>
                <w:i/>
                <w:lang w:val="nl-BE"/>
              </w:rPr>
              <w:t>vervorming en beschadiging</w:t>
            </w:r>
          </w:p>
          <w:p w:rsidR="00CC4271" w:rsidRPr="00D972C8" w:rsidRDefault="00CC4271" w:rsidP="00AE3ACD">
            <w:pPr>
              <w:rPr>
                <w:lang w:val="nl-BE"/>
              </w:rPr>
            </w:pPr>
            <w:r w:rsidRPr="00D972C8">
              <w:rPr>
                <w:i/>
                <w:lang w:val="nl-BE"/>
              </w:rPr>
              <w:t>elektrische installatie, blootstelling elektrisch contact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D9F1"/>
          </w:tcPr>
          <w:p w:rsidR="00CC4271" w:rsidRPr="00D972C8" w:rsidRDefault="00CC4271" w:rsidP="00AE3ACD">
            <w:pPr>
              <w:jc w:val="center"/>
            </w:pPr>
            <w:r w:rsidRPr="00D972C8">
              <w:rPr>
                <w:i/>
              </w:rPr>
              <w:t>2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C4271" w:rsidRPr="00D972C8" w:rsidRDefault="00CC4271" w:rsidP="00AE3ACD">
            <w:pPr>
              <w:jc w:val="center"/>
            </w:pPr>
            <w:r>
              <w:t>X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C4271" w:rsidRPr="00D972C8" w:rsidRDefault="00CC4271" w:rsidP="00AE3ACD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C4271" w:rsidRPr="00D972C8" w:rsidRDefault="00CC4271" w:rsidP="00AE3ACD">
            <w:pPr>
              <w:jc w:val="center"/>
            </w:pPr>
          </w:p>
        </w:tc>
        <w:tc>
          <w:tcPr>
            <w:tcW w:w="382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C4271" w:rsidRPr="00D972C8" w:rsidRDefault="00CC4271" w:rsidP="00AE3ACD"/>
        </w:tc>
      </w:tr>
      <w:tr w:rsidR="00CC4271" w:rsidRPr="00D972C8" w:rsidTr="00AE3ACD">
        <w:trPr>
          <w:trHeight w:hRule="exact" w:val="214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C4271" w:rsidRPr="00D972C8" w:rsidRDefault="00CC4271" w:rsidP="00AE3ACD">
            <w:r>
              <w:t xml:space="preserve">  </w:t>
            </w:r>
            <w:r w:rsidRPr="00D972C8">
              <w:t>14.2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C4271" w:rsidRPr="00D972C8" w:rsidRDefault="00CC4271" w:rsidP="00AE3ACD">
            <w:r w:rsidRPr="00D972C8">
              <w:t>Andere…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C4271" w:rsidRPr="00D972C8" w:rsidRDefault="00CC4271" w:rsidP="00AE3ACD"/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C4271" w:rsidRPr="00D972C8" w:rsidRDefault="00CC4271" w:rsidP="00AE3ACD"/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C4271" w:rsidRPr="00D972C8" w:rsidRDefault="00CC4271" w:rsidP="00AE3ACD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C4271" w:rsidRPr="00D972C8" w:rsidRDefault="00CC4271" w:rsidP="00AE3ACD">
            <w:pPr>
              <w:jc w:val="center"/>
            </w:pP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C4271" w:rsidRPr="00D972C8" w:rsidRDefault="00CC4271" w:rsidP="00AE3ACD">
            <w:pPr>
              <w:jc w:val="center"/>
            </w:pPr>
          </w:p>
        </w:tc>
        <w:tc>
          <w:tcPr>
            <w:tcW w:w="382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CC4271" w:rsidRPr="00D972C8" w:rsidRDefault="00CC4271" w:rsidP="00AE3ACD"/>
        </w:tc>
      </w:tr>
    </w:tbl>
    <w:p w:rsidR="00CC4271" w:rsidRDefault="00CC4271" w:rsidP="00CC4271">
      <w:pPr>
        <w:spacing w:line="200" w:lineRule="exact"/>
        <w:ind w:left="141"/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</w:pPr>
    </w:p>
    <w:p w:rsidR="00CC4271" w:rsidRDefault="00CC4271" w:rsidP="00CC4271">
      <w:pPr>
        <w:spacing w:line="200" w:lineRule="exact"/>
        <w:ind w:left="141"/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</w:pPr>
    </w:p>
    <w:p w:rsidR="00CC4271" w:rsidRDefault="00CC4271" w:rsidP="00CC4271">
      <w:pPr>
        <w:spacing w:line="200" w:lineRule="exact"/>
        <w:ind w:left="141"/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</w:pPr>
    </w:p>
    <w:p w:rsidR="00CC4271" w:rsidRPr="00803111" w:rsidRDefault="00CC4271" w:rsidP="00CC4271">
      <w:pPr>
        <w:spacing w:line="200" w:lineRule="exact"/>
        <w:ind w:left="141"/>
        <w:rPr>
          <w:rFonts w:ascii="Arial" w:eastAsia="Arial" w:hAnsi="Arial" w:cs="Arial"/>
          <w:sz w:val="17"/>
          <w:szCs w:val="17"/>
          <w:lang w:val="nl-BE"/>
        </w:rPr>
      </w:pPr>
      <w:r w:rsidRPr="00803111"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  <w:t>(*</w:t>
      </w:r>
      <w:r w:rsidRPr="00803111">
        <w:rPr>
          <w:rFonts w:ascii="Arial" w:eastAsia="Arial" w:hAnsi="Arial" w:cs="Arial"/>
          <w:position w:val="-1"/>
          <w:sz w:val="17"/>
          <w:szCs w:val="17"/>
          <w:lang w:val="nl-BE"/>
        </w:rPr>
        <w:t xml:space="preserve">) </w:t>
      </w:r>
      <w:r w:rsidRPr="00803111">
        <w:rPr>
          <w:rFonts w:ascii="Arial" w:eastAsia="Arial" w:hAnsi="Arial" w:cs="Arial"/>
          <w:b/>
          <w:spacing w:val="-45"/>
          <w:position w:val="-1"/>
          <w:sz w:val="18"/>
          <w:szCs w:val="18"/>
          <w:lang w:val="nl-BE"/>
        </w:rPr>
        <w:t xml:space="preserve"> </w:t>
      </w:r>
      <w:r w:rsidRPr="00803111">
        <w:rPr>
          <w:rFonts w:ascii="Arial" w:eastAsia="Arial" w:hAnsi="Arial" w:cs="Arial"/>
          <w:b/>
          <w:position w:val="-1"/>
          <w:sz w:val="18"/>
          <w:szCs w:val="18"/>
          <w:u w:val="thick" w:color="000000"/>
          <w:lang w:val="nl-BE"/>
        </w:rPr>
        <w:t>V</w:t>
      </w:r>
      <w:r w:rsidRPr="00803111">
        <w:rPr>
          <w:rFonts w:ascii="Arial" w:eastAsia="Arial" w:hAnsi="Arial" w:cs="Arial"/>
          <w:b/>
          <w:spacing w:val="-1"/>
          <w:position w:val="-1"/>
          <w:sz w:val="18"/>
          <w:szCs w:val="18"/>
          <w:u w:val="thick" w:color="000000"/>
          <w:lang w:val="nl-BE"/>
        </w:rPr>
        <w:t>er</w:t>
      </w:r>
      <w:r w:rsidRPr="00803111">
        <w:rPr>
          <w:rFonts w:ascii="Arial" w:eastAsia="Arial" w:hAnsi="Arial" w:cs="Arial"/>
          <w:b/>
          <w:spacing w:val="1"/>
          <w:position w:val="-1"/>
          <w:sz w:val="18"/>
          <w:szCs w:val="18"/>
          <w:u w:val="thick" w:color="000000"/>
          <w:lang w:val="nl-BE"/>
        </w:rPr>
        <w:t>b</w:t>
      </w:r>
      <w:r w:rsidRPr="00803111">
        <w:rPr>
          <w:rFonts w:ascii="Arial" w:eastAsia="Arial" w:hAnsi="Arial" w:cs="Arial"/>
          <w:b/>
          <w:spacing w:val="-1"/>
          <w:position w:val="-1"/>
          <w:sz w:val="18"/>
          <w:szCs w:val="18"/>
          <w:u w:val="thick" w:color="000000"/>
          <w:lang w:val="nl-BE"/>
        </w:rPr>
        <w:t>a</w:t>
      </w:r>
      <w:r w:rsidRPr="00803111">
        <w:rPr>
          <w:rFonts w:ascii="Arial" w:eastAsia="Arial" w:hAnsi="Arial" w:cs="Arial"/>
          <w:b/>
          <w:spacing w:val="1"/>
          <w:position w:val="-1"/>
          <w:sz w:val="18"/>
          <w:szCs w:val="18"/>
          <w:u w:val="thick" w:color="000000"/>
          <w:lang w:val="nl-BE"/>
        </w:rPr>
        <w:t>n</w:t>
      </w:r>
      <w:r w:rsidRPr="00803111">
        <w:rPr>
          <w:rFonts w:ascii="Arial" w:eastAsia="Arial" w:hAnsi="Arial" w:cs="Arial"/>
          <w:b/>
          <w:position w:val="-1"/>
          <w:sz w:val="18"/>
          <w:szCs w:val="18"/>
          <w:u w:val="thick" w:color="000000"/>
          <w:lang w:val="nl-BE"/>
        </w:rPr>
        <w:t>d</w:t>
      </w:r>
      <w:r w:rsidRPr="00803111">
        <w:rPr>
          <w:rFonts w:ascii="Arial" w:eastAsia="Arial" w:hAnsi="Arial" w:cs="Arial"/>
          <w:b/>
          <w:spacing w:val="32"/>
          <w:position w:val="-1"/>
          <w:sz w:val="18"/>
          <w:szCs w:val="18"/>
          <w:u w:val="thick" w:color="000000"/>
          <w:lang w:val="nl-BE"/>
        </w:rPr>
        <w:t xml:space="preserve"> </w:t>
      </w:r>
      <w:r w:rsidRPr="00803111">
        <w:rPr>
          <w:rFonts w:ascii="Arial" w:eastAsia="Arial" w:hAnsi="Arial" w:cs="Arial"/>
          <w:b/>
          <w:spacing w:val="-1"/>
          <w:position w:val="-1"/>
          <w:sz w:val="18"/>
          <w:szCs w:val="18"/>
          <w:u w:val="thick" w:color="000000"/>
          <w:lang w:val="nl-BE"/>
        </w:rPr>
        <w:t>me</w:t>
      </w:r>
      <w:r w:rsidRPr="00803111">
        <w:rPr>
          <w:rFonts w:ascii="Arial" w:eastAsia="Arial" w:hAnsi="Arial" w:cs="Arial"/>
          <w:b/>
          <w:position w:val="-1"/>
          <w:sz w:val="18"/>
          <w:szCs w:val="18"/>
          <w:u w:val="thick" w:color="000000"/>
          <w:lang w:val="nl-BE"/>
        </w:rPr>
        <w:t>t</w:t>
      </w:r>
      <w:r w:rsidRPr="00803111">
        <w:rPr>
          <w:rFonts w:ascii="Arial" w:eastAsia="Arial" w:hAnsi="Arial" w:cs="Arial"/>
          <w:b/>
          <w:spacing w:val="16"/>
          <w:position w:val="-1"/>
          <w:sz w:val="18"/>
          <w:szCs w:val="18"/>
          <w:u w:val="thick" w:color="000000"/>
          <w:lang w:val="nl-BE"/>
        </w:rPr>
        <w:t xml:space="preserve"> </w:t>
      </w:r>
      <w:r w:rsidRPr="00803111">
        <w:rPr>
          <w:rFonts w:ascii="Arial" w:eastAsia="Arial" w:hAnsi="Arial" w:cs="Arial"/>
          <w:b/>
          <w:spacing w:val="-1"/>
          <w:position w:val="-1"/>
          <w:sz w:val="18"/>
          <w:szCs w:val="18"/>
          <w:u w:val="thick" w:color="000000"/>
          <w:lang w:val="nl-BE"/>
        </w:rPr>
        <w:t>ke</w:t>
      </w:r>
      <w:r w:rsidRPr="00803111">
        <w:rPr>
          <w:rFonts w:ascii="Arial" w:eastAsia="Arial" w:hAnsi="Arial" w:cs="Arial"/>
          <w:b/>
          <w:spacing w:val="1"/>
          <w:position w:val="-1"/>
          <w:sz w:val="18"/>
          <w:szCs w:val="18"/>
          <w:u w:val="thick" w:color="000000"/>
          <w:lang w:val="nl-BE"/>
        </w:rPr>
        <w:t>u</w:t>
      </w:r>
      <w:r w:rsidRPr="00803111">
        <w:rPr>
          <w:rFonts w:ascii="Arial" w:eastAsia="Arial" w:hAnsi="Arial" w:cs="Arial"/>
          <w:b/>
          <w:spacing w:val="-1"/>
          <w:position w:val="-1"/>
          <w:sz w:val="18"/>
          <w:szCs w:val="18"/>
          <w:u w:val="thick" w:color="000000"/>
          <w:lang w:val="nl-BE"/>
        </w:rPr>
        <w:t>r</w:t>
      </w:r>
      <w:r w:rsidRPr="00803111">
        <w:rPr>
          <w:rFonts w:ascii="Arial" w:eastAsia="Arial" w:hAnsi="Arial" w:cs="Arial"/>
          <w:b/>
          <w:spacing w:val="1"/>
          <w:position w:val="-1"/>
          <w:sz w:val="18"/>
          <w:szCs w:val="18"/>
          <w:u w:val="thick" w:color="000000"/>
          <w:lang w:val="nl-BE"/>
        </w:rPr>
        <w:t>ing</w:t>
      </w:r>
      <w:r w:rsidRPr="00803111">
        <w:rPr>
          <w:rFonts w:ascii="Arial" w:eastAsia="Arial" w:hAnsi="Arial" w:cs="Arial"/>
          <w:b/>
          <w:spacing w:val="-1"/>
          <w:position w:val="-1"/>
          <w:sz w:val="18"/>
          <w:szCs w:val="18"/>
          <w:u w:val="thick" w:color="000000"/>
          <w:lang w:val="nl-BE"/>
        </w:rPr>
        <w:t>s</w:t>
      </w:r>
      <w:r w:rsidRPr="00803111">
        <w:rPr>
          <w:rFonts w:ascii="Arial" w:eastAsia="Arial" w:hAnsi="Arial" w:cs="Arial"/>
          <w:b/>
          <w:spacing w:val="-6"/>
          <w:position w:val="-1"/>
          <w:sz w:val="18"/>
          <w:szCs w:val="18"/>
          <w:u w:val="thick" w:color="000000"/>
          <w:lang w:val="nl-BE"/>
        </w:rPr>
        <w:t>v</w:t>
      </w:r>
      <w:r w:rsidRPr="00803111">
        <w:rPr>
          <w:rFonts w:ascii="Arial" w:eastAsia="Arial" w:hAnsi="Arial" w:cs="Arial"/>
          <w:b/>
          <w:spacing w:val="-1"/>
          <w:position w:val="-1"/>
          <w:sz w:val="18"/>
          <w:szCs w:val="18"/>
          <w:u w:val="thick" w:color="000000"/>
          <w:lang w:val="nl-BE"/>
        </w:rPr>
        <w:t>ers</w:t>
      </w:r>
      <w:r w:rsidRPr="00803111">
        <w:rPr>
          <w:rFonts w:ascii="Arial" w:eastAsia="Arial" w:hAnsi="Arial" w:cs="Arial"/>
          <w:b/>
          <w:spacing w:val="1"/>
          <w:position w:val="-1"/>
          <w:sz w:val="18"/>
          <w:szCs w:val="18"/>
          <w:u w:val="thick" w:color="000000"/>
          <w:lang w:val="nl-BE"/>
        </w:rPr>
        <w:t>l</w:t>
      </w:r>
      <w:r w:rsidRPr="00803111">
        <w:rPr>
          <w:rFonts w:ascii="Arial" w:eastAsia="Arial" w:hAnsi="Arial" w:cs="Arial"/>
          <w:b/>
          <w:spacing w:val="-1"/>
          <w:position w:val="-1"/>
          <w:sz w:val="18"/>
          <w:szCs w:val="18"/>
          <w:u w:val="thick" w:color="000000"/>
          <w:lang w:val="nl-BE"/>
        </w:rPr>
        <w:t>a</w:t>
      </w:r>
      <w:r w:rsidRPr="00803111">
        <w:rPr>
          <w:rFonts w:ascii="Arial" w:eastAsia="Arial" w:hAnsi="Arial" w:cs="Arial"/>
          <w:b/>
          <w:spacing w:val="1"/>
          <w:position w:val="-1"/>
          <w:sz w:val="18"/>
          <w:szCs w:val="18"/>
          <w:u w:val="thick" w:color="000000"/>
          <w:lang w:val="nl-BE"/>
        </w:rPr>
        <w:t>g</w:t>
      </w:r>
      <w:r w:rsidRPr="00803111">
        <w:rPr>
          <w:rFonts w:ascii="Arial" w:eastAsia="Arial" w:hAnsi="Arial" w:cs="Arial"/>
          <w:position w:val="-1"/>
          <w:sz w:val="17"/>
          <w:szCs w:val="17"/>
          <w:lang w:val="nl-BE"/>
        </w:rPr>
        <w:t xml:space="preserve">: </w:t>
      </w:r>
      <w:r w:rsidRPr="00803111">
        <w:rPr>
          <w:rFonts w:ascii="Arial" w:eastAsia="Arial" w:hAnsi="Arial" w:cs="Arial"/>
          <w:spacing w:val="9"/>
          <w:position w:val="-1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position w:val="-1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-1"/>
          <w:sz w:val="17"/>
          <w:szCs w:val="17"/>
          <w:lang w:val="nl-BE"/>
        </w:rPr>
        <w:t>d</w:t>
      </w:r>
      <w:r w:rsidRPr="00803111">
        <w:rPr>
          <w:rFonts w:ascii="Arial" w:eastAsia="Arial" w:hAnsi="Arial" w:cs="Arial"/>
          <w:position w:val="-1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  <w:t>li</w:t>
      </w:r>
      <w:r w:rsidRPr="00803111">
        <w:rPr>
          <w:rFonts w:ascii="Arial" w:eastAsia="Arial" w:hAnsi="Arial" w:cs="Arial"/>
          <w:spacing w:val="-2"/>
          <w:position w:val="-1"/>
          <w:sz w:val="17"/>
          <w:szCs w:val="17"/>
          <w:lang w:val="nl-BE"/>
        </w:rPr>
        <w:t>j</w:t>
      </w:r>
      <w:r w:rsidRPr="00803111"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  <w:t>s</w:t>
      </w:r>
      <w:r w:rsidRPr="00803111">
        <w:rPr>
          <w:rFonts w:ascii="Arial" w:eastAsia="Arial" w:hAnsi="Arial" w:cs="Arial"/>
          <w:position w:val="-1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  <w:t xml:space="preserve"> k</w:t>
      </w:r>
      <w:r w:rsidRPr="00803111">
        <w:rPr>
          <w:rFonts w:ascii="Arial" w:eastAsia="Arial" w:hAnsi="Arial" w:cs="Arial"/>
          <w:spacing w:val="-1"/>
          <w:position w:val="-1"/>
          <w:sz w:val="17"/>
          <w:szCs w:val="17"/>
          <w:lang w:val="nl-BE"/>
        </w:rPr>
        <w:t>ome</w:t>
      </w:r>
      <w:r w:rsidRPr="00803111">
        <w:rPr>
          <w:rFonts w:ascii="Arial" w:eastAsia="Arial" w:hAnsi="Arial" w:cs="Arial"/>
          <w:position w:val="-1"/>
          <w:sz w:val="17"/>
          <w:szCs w:val="17"/>
          <w:lang w:val="nl-BE"/>
        </w:rPr>
        <w:t xml:space="preserve">n 3 </w:t>
      </w:r>
      <w:r w:rsidRPr="00803111"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  <w:t>s</w:t>
      </w:r>
      <w:r w:rsidRPr="00803111">
        <w:rPr>
          <w:rFonts w:ascii="Arial" w:eastAsia="Arial" w:hAnsi="Arial" w:cs="Arial"/>
          <w:spacing w:val="-1"/>
          <w:position w:val="-1"/>
          <w:sz w:val="17"/>
          <w:szCs w:val="17"/>
          <w:lang w:val="nl-BE"/>
        </w:rPr>
        <w:t>oo</w:t>
      </w:r>
      <w:r w:rsidRPr="00803111"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  <w:t>rt</w:t>
      </w:r>
      <w:r w:rsidRPr="00803111">
        <w:rPr>
          <w:rFonts w:ascii="Arial" w:eastAsia="Arial" w:hAnsi="Arial" w:cs="Arial"/>
          <w:spacing w:val="-1"/>
          <w:position w:val="-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position w:val="-1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-1"/>
          <w:sz w:val="17"/>
          <w:szCs w:val="17"/>
          <w:lang w:val="nl-BE"/>
        </w:rPr>
        <w:t>va</w:t>
      </w:r>
      <w:r w:rsidRPr="00803111"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  <w:t>stst</w:t>
      </w:r>
      <w:r w:rsidRPr="00803111">
        <w:rPr>
          <w:rFonts w:ascii="Arial" w:eastAsia="Arial" w:hAnsi="Arial" w:cs="Arial"/>
          <w:spacing w:val="-1"/>
          <w:position w:val="-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  <w:t>lli</w:t>
      </w:r>
      <w:r w:rsidRPr="00803111">
        <w:rPr>
          <w:rFonts w:ascii="Arial" w:eastAsia="Arial" w:hAnsi="Arial" w:cs="Arial"/>
          <w:spacing w:val="-1"/>
          <w:position w:val="-1"/>
          <w:sz w:val="17"/>
          <w:szCs w:val="17"/>
          <w:lang w:val="nl-BE"/>
        </w:rPr>
        <w:t>nge</w:t>
      </w:r>
      <w:r w:rsidRPr="00803111">
        <w:rPr>
          <w:rFonts w:ascii="Arial" w:eastAsia="Arial" w:hAnsi="Arial" w:cs="Arial"/>
          <w:position w:val="-1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-1"/>
          <w:sz w:val="17"/>
          <w:szCs w:val="17"/>
          <w:lang w:val="nl-BE"/>
        </w:rPr>
        <w:t>voo</w:t>
      </w:r>
      <w:r w:rsidRPr="00803111">
        <w:rPr>
          <w:rFonts w:ascii="Arial" w:eastAsia="Arial" w:hAnsi="Arial" w:cs="Arial"/>
          <w:spacing w:val="1"/>
          <w:position w:val="-1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position w:val="-1"/>
          <w:sz w:val="17"/>
          <w:szCs w:val="17"/>
          <w:lang w:val="nl-BE"/>
        </w:rPr>
        <w:t>:</w:t>
      </w:r>
    </w:p>
    <w:p w:rsidR="00CC4271" w:rsidRPr="00803111" w:rsidRDefault="00CC4271" w:rsidP="00CC4271">
      <w:pPr>
        <w:spacing w:before="7" w:line="280" w:lineRule="exact"/>
        <w:rPr>
          <w:sz w:val="28"/>
          <w:szCs w:val="28"/>
          <w:lang w:val="nl-BE"/>
        </w:rPr>
      </w:pPr>
    </w:p>
    <w:p w:rsidR="00CC4271" w:rsidRPr="00803111" w:rsidRDefault="00CC4271" w:rsidP="00CC4271">
      <w:pPr>
        <w:spacing w:before="36"/>
        <w:ind w:left="390"/>
        <w:rPr>
          <w:rFonts w:ascii="Arial" w:eastAsia="Arial" w:hAnsi="Arial" w:cs="Arial"/>
          <w:sz w:val="17"/>
          <w:szCs w:val="17"/>
          <w:lang w:val="nl-BE"/>
        </w:rPr>
      </w:pPr>
      <w:r>
        <w:rPr>
          <w:noProof/>
          <w:lang w:val="nl-BE" w:eastAsia="nl-BE"/>
        </w:rPr>
        <mc:AlternateContent>
          <mc:Choice Requires="wpg">
            <w:drawing>
              <wp:anchor distT="0" distB="0" distL="114300" distR="114300" simplePos="0" relativeHeight="251664384" behindDoc="1" locked="0" layoutInCell="1" allowOverlap="1" wp14:anchorId="2639FDC8" wp14:editId="19C99A4F">
                <wp:simplePos x="0" y="0"/>
                <wp:positionH relativeFrom="page">
                  <wp:posOffset>647065</wp:posOffset>
                </wp:positionH>
                <wp:positionV relativeFrom="paragraph">
                  <wp:posOffset>-73660</wp:posOffset>
                </wp:positionV>
                <wp:extent cx="450215" cy="333375"/>
                <wp:effectExtent l="8890" t="6985" r="7620" b="2540"/>
                <wp:wrapNone/>
                <wp:docPr id="67" name="Group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50215" cy="333375"/>
                          <a:chOff x="1019" y="-116"/>
                          <a:chExt cx="709" cy="525"/>
                        </a:xfrm>
                      </wpg:grpSpPr>
                      <wps:wsp>
                        <wps:cNvPr id="68" name="Freeform 75"/>
                        <wps:cNvSpPr>
                          <a:spLocks/>
                        </wps:cNvSpPr>
                        <wps:spPr bwMode="auto">
                          <a:xfrm>
                            <a:off x="1037" y="-99"/>
                            <a:ext cx="674" cy="492"/>
                          </a:xfrm>
                          <a:custGeom>
                            <a:avLst/>
                            <a:gdLst>
                              <a:gd name="T0" fmla="+- 0 1037 1037"/>
                              <a:gd name="T1" fmla="*/ T0 w 674"/>
                              <a:gd name="T2" fmla="+- 0 -99 -99"/>
                              <a:gd name="T3" fmla="*/ -99 h 492"/>
                              <a:gd name="T4" fmla="+- 0 1037 1037"/>
                              <a:gd name="T5" fmla="*/ T4 w 674"/>
                              <a:gd name="T6" fmla="+- 0 393 -99"/>
                              <a:gd name="T7" fmla="*/ 393 h 492"/>
                              <a:gd name="T8" fmla="+- 0 1711 1037"/>
                              <a:gd name="T9" fmla="*/ T8 w 674"/>
                              <a:gd name="T10" fmla="+- 0 393 -99"/>
                              <a:gd name="T11" fmla="*/ 393 h 492"/>
                              <a:gd name="T12" fmla="+- 0 1711 1037"/>
                              <a:gd name="T13" fmla="*/ T12 w 674"/>
                              <a:gd name="T14" fmla="+- 0 -99 -99"/>
                              <a:gd name="T15" fmla="*/ -99 h 492"/>
                              <a:gd name="T16" fmla="+- 0 1037 1037"/>
                              <a:gd name="T17" fmla="*/ T16 w 674"/>
                              <a:gd name="T18" fmla="+- 0 -99 -99"/>
                              <a:gd name="T19" fmla="*/ -99 h 49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674" h="492">
                                <a:moveTo>
                                  <a:pt x="0" y="0"/>
                                </a:moveTo>
                                <a:lnTo>
                                  <a:pt x="0" y="492"/>
                                </a:lnTo>
                                <a:lnTo>
                                  <a:pt x="674" y="492"/>
                                </a:lnTo>
                                <a:lnTo>
                                  <a:pt x="67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9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9" name="Freeform 76"/>
                        <wps:cNvSpPr>
                          <a:spLocks/>
                        </wps:cNvSpPr>
                        <wps:spPr bwMode="auto">
                          <a:xfrm>
                            <a:off x="1028" y="-107"/>
                            <a:ext cx="0" cy="506"/>
                          </a:xfrm>
                          <a:custGeom>
                            <a:avLst/>
                            <a:gdLst>
                              <a:gd name="T0" fmla="+- 0 -107 -107"/>
                              <a:gd name="T1" fmla="*/ -107 h 506"/>
                              <a:gd name="T2" fmla="+- 0 400 -107"/>
                              <a:gd name="T3" fmla="*/ 400 h 506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506">
                                <a:moveTo>
                                  <a:pt x="0" y="0"/>
                                </a:moveTo>
                                <a:lnTo>
                                  <a:pt x="0" y="507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0" name="Freeform 77"/>
                        <wps:cNvSpPr>
                          <a:spLocks/>
                        </wps:cNvSpPr>
                        <wps:spPr bwMode="auto">
                          <a:xfrm>
                            <a:off x="1710" y="-90"/>
                            <a:ext cx="0" cy="490"/>
                          </a:xfrm>
                          <a:custGeom>
                            <a:avLst/>
                            <a:gdLst>
                              <a:gd name="T0" fmla="+- 0 -90 -90"/>
                              <a:gd name="T1" fmla="*/ -90 h 490"/>
                              <a:gd name="T2" fmla="+- 0 400 -90"/>
                              <a:gd name="T3" fmla="*/ 400 h 490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490">
                                <a:moveTo>
                                  <a:pt x="0" y="0"/>
                                </a:moveTo>
                                <a:lnTo>
                                  <a:pt x="0" y="490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1" name="Freeform 78"/>
                        <wps:cNvSpPr>
                          <a:spLocks/>
                        </wps:cNvSpPr>
                        <wps:spPr bwMode="auto">
                          <a:xfrm>
                            <a:off x="1037" y="-98"/>
                            <a:ext cx="682" cy="0"/>
                          </a:xfrm>
                          <a:custGeom>
                            <a:avLst/>
                            <a:gdLst>
                              <a:gd name="T0" fmla="+- 0 1718 1037"/>
                              <a:gd name="T1" fmla="*/ T0 w 682"/>
                              <a:gd name="T2" fmla="+- 0 1037 1037"/>
                              <a:gd name="T3" fmla="*/ T2 w 682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682">
                                <a:moveTo>
                                  <a:pt x="681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2" name="Freeform 79"/>
                        <wps:cNvSpPr>
                          <a:spLocks/>
                        </wps:cNvSpPr>
                        <wps:spPr bwMode="auto">
                          <a:xfrm>
                            <a:off x="1037" y="391"/>
                            <a:ext cx="682" cy="0"/>
                          </a:xfrm>
                          <a:custGeom>
                            <a:avLst/>
                            <a:gdLst>
                              <a:gd name="T0" fmla="+- 0 1718 1037"/>
                              <a:gd name="T1" fmla="*/ T0 w 682"/>
                              <a:gd name="T2" fmla="+- 0 1037 1037"/>
                              <a:gd name="T3" fmla="*/ T2 w 682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682">
                                <a:moveTo>
                                  <a:pt x="681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67" o:spid="_x0000_s1026" style="position:absolute;margin-left:50.95pt;margin-top:-5.8pt;width:35.45pt;height:26.25pt;z-index:-251652096;mso-position-horizontal-relative:page" coordorigin="1019,-116" coordsize="709,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">
                <v:shape id="Freeform 75" o:spid="_x0000_s1027" style="position:absolute;left:1037;top:-99;width:674;height:492;visibility:visible;mso-wrap-style:square;v-text-anchor:top" coordsize="674,4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H1ti8MA&#10;AADbAAAADwAAAGRycy9kb3ducmV2LnhtbERPz2vCMBS+D/Y/hDfwUmbqYDo6o4gy0B3WWr3s9mje&#10;2rLmpSRR2/9+OQw8fny/l+vBdOJKzreWFcymKQjiyuqWawXn08fzGwgfkDV2lknBSB7Wq8eHJWba&#10;3vhI1zLUIoawz1BBE0KfSemrhgz6qe2JI/djncEQoauldniL4aaTL2k6lwZbjg0N9rRtqPotL0ZB&#10;8fU9ykteJLvDPlnkicbEvX4qNXkaNu8gAg3hLv5377WCeRwbv8QfIFd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sH1ti8MAAADbAAAADwAAAAAAAAAAAAAAAACYAgAAZHJzL2Rv&#10;d25yZXYueG1sUEsFBgAAAAAEAAQA9QAAAIgDAAAAAA==&#10;" path="m,l,492r674,l674,,,xe" fillcolor="#ff9" stroked="f">
                  <v:path arrowok="t" o:connecttype="custom" o:connectlocs="0,-99;0,393;674,393;674,-99;0,-99" o:connectangles="0,0,0,0,0"/>
                </v:shape>
                <v:shape id="Freeform 76" o:spid="_x0000_s1028" style="position:absolute;left:1028;top:-107;width:0;height:506;visibility:visible;mso-wrap-style:square;v-text-anchor:top" coordsize="0,50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v51t8MA&#10;AADbAAAADwAAAGRycy9kb3ducmV2LnhtbESPwWrDMBBE74X+g9hCbrWcHJzUjWJMoZBjnObQ3hZr&#10;a5laKyMptvP3VSHQ4zAzb5h9tdhBTORD71jBOstBELdO99wpuHy8P+9AhIiscXBMCm4UoDo8Puyx&#10;1G7mhqZz7ESCcChRgYlxLKUMrSGLIXMjcfK+nbcYk/Sd1B7nBLeD3OR5IS32nBYMjvRmqP05X62C&#10;az3spvB10r7ZrCfzWVya7ZwrtXpa6lcQkZb4H763j1pB8QJ/X9IPkId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Cv51t8MAAADbAAAADwAAAAAAAAAAAAAAAACYAgAAZHJzL2Rv&#10;d25yZXYueG1sUEsFBgAAAAAEAAQA9QAAAIgDAAAAAA==&#10;" path="m,l,507e" filled="f" strokeweight=".94pt">
                  <v:path arrowok="t" o:connecttype="custom" o:connectlocs="0,-107;0,400" o:connectangles="0,0"/>
                </v:shape>
                <v:shape id="Freeform 77" o:spid="_x0000_s1029" style="position:absolute;left:1710;top:-90;width:0;height:490;visibility:visible;mso-wrap-style:square;v-text-anchor:top" coordsize="0,4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8BmN8IA&#10;AADbAAAADwAAAGRycy9kb3ducmV2LnhtbERPyW7CMBC9I/UfrEHiVhwWURQwqGIRHKhatvsQD0na&#10;eBxiA+Hv8aESx6e3j6e1KcSNKpdbVtBpRyCIE6tzThUc9sv3IQjnkTUWlknBgxxMJ2+NMcba3nlL&#10;t51PRQhhF6OCzPsyltIlGRl0bVsSB+5sK4M+wCqVusJ7CDeF7EbRQBrMOTRkWNIso+RvdzUK1vPf&#10;5eqc9zfJ16FXfp+Oi0v3Z6FUq1l/jkB4qv1L/O9eawUfYX34En6AnDw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zwGY3wgAAANsAAAAPAAAAAAAAAAAAAAAAAJgCAABkcnMvZG93&#10;bnJldi54bWxQSwUGAAAAAAQABAD1AAAAhwMAAAAA&#10;" path="m,l,490e" filled="f" strokeweight=".94pt">
                  <v:path arrowok="t" o:connecttype="custom" o:connectlocs="0,-90;0,400" o:connectangles="0,0"/>
                </v:shape>
                <v:shape id="Freeform 78" o:spid="_x0000_s1030" style="position:absolute;left:1037;top:-98;width:682;height:0;visibility:visible;mso-wrap-style:square;v-text-anchor:top" coordsize="682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tJDPMMA&#10;AADbAAAADwAAAGRycy9kb3ducmV2LnhtbESPW4vCMBSE3wX/QzjCvsiauogtXaMsCws+CV5AfDs0&#10;pxdsTkqS1fbfG0HwcZiZb5jVpjetuJHzjWUF81kCgriwuuFKwen495mB8AFZY2uZFAzkYbMej1aY&#10;a3vnPd0OoRIRwj5HBXUIXS6lL2oy6Ge2I45eaZ3BEKWrpHZ4j3DTyq8kWUqDDceFGjv6ram4Hv6N&#10;gsvlLLuBymyx207T4XR1QzimSn1M+p9vEIH68A6/2lutIJ3D80v8AXL9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tJDPMMAAADbAAAADwAAAAAAAAAAAAAAAACYAgAAZHJzL2Rv&#10;d25yZXYueG1sUEsFBgAAAAAEAAQA9QAAAIgDAAAAAA==&#10;" path="m681,l,e" filled="f" strokeweight=".94pt">
                  <v:path arrowok="t" o:connecttype="custom" o:connectlocs="681,0;0,0" o:connectangles="0,0"/>
                </v:shape>
                <v:shape id="Freeform 79" o:spid="_x0000_s1031" style="position:absolute;left:1037;top:391;width:682;height:0;visibility:visible;mso-wrap-style:square;v-text-anchor:top" coordsize="682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gDdS8MA&#10;AADbAAAADwAAAGRycy9kb3ducmV2LnhtbESPT4vCMBTE78J+h/AWvIhNtyxWqlGWBcGT4B8Qb4/m&#10;2Rabl5Jktf32RljwOMzMb5jlujetuJPzjWUFX0kKgri0uuFKwem4mc5B+ICssbVMCgbysF59jJZY&#10;aPvgPd0PoRIRwr5ABXUIXSGlL2sy6BPbEUfvap3BEKWrpHb4iHDTyixNZ9Jgw3Ghxo5+aypvhz+j&#10;4HI5y26g6/x7t53kw+nmhnDMlRp/9j8LEIH68A7/t7daQZ7B60v8AXL1B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7gDdS8MAAADbAAAADwAAAAAAAAAAAAAAAACYAgAAZHJzL2Rv&#10;d25yZXYueG1sUEsFBgAAAAAEAAQA9QAAAIgDAAAAAA==&#10;" path="m681,l,e" filled="f" strokeweight=".94pt">
                  <v:path arrowok="t" o:connecttype="custom" o:connectlocs="681,0;0,0" o:connectangles="0,0"/>
                </v:shape>
                <w10:wrap anchorx="page"/>
              </v:group>
            </w:pict>
          </mc:Fallback>
        </mc:AlternateContent>
      </w:r>
      <w:r w:rsidRPr="00803111">
        <w:rPr>
          <w:rFonts w:ascii="Arial" w:eastAsia="Arial" w:hAnsi="Arial" w:cs="Arial"/>
          <w:i/>
          <w:sz w:val="17"/>
          <w:szCs w:val="17"/>
          <w:lang w:val="nl-BE"/>
        </w:rPr>
        <w:t xml:space="preserve">1       </w:t>
      </w:r>
      <w:r w:rsidRPr="00803111">
        <w:rPr>
          <w:rFonts w:ascii="Arial" w:eastAsia="Arial" w:hAnsi="Arial" w:cs="Arial"/>
          <w:spacing w:val="-40"/>
          <w:position w:val="1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u w:val="single" w:color="000000"/>
          <w:lang w:val="nl-BE"/>
        </w:rPr>
        <w:t>Ca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u w:val="single" w:color="000000"/>
          <w:lang w:val="nl-BE"/>
        </w:rPr>
        <w:t>t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u w:val="single" w:color="000000"/>
          <w:lang w:val="nl-BE"/>
        </w:rPr>
        <w:t>ego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u w:val="single" w:color="000000"/>
          <w:lang w:val="nl-BE"/>
        </w:rPr>
        <w:t>ri</w:t>
      </w:r>
      <w:r w:rsidRPr="00803111">
        <w:rPr>
          <w:rFonts w:ascii="Arial" w:eastAsia="Arial" w:hAnsi="Arial" w:cs="Arial"/>
          <w:position w:val="1"/>
          <w:sz w:val="17"/>
          <w:szCs w:val="17"/>
          <w:u w:val="single" w:color="000000"/>
          <w:lang w:val="nl-BE"/>
        </w:rPr>
        <w:t>e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u w:val="single" w:color="000000"/>
          <w:lang w:val="nl-BE"/>
        </w:rPr>
        <w:t xml:space="preserve"> 1</w:t>
      </w:r>
      <w:r w:rsidRPr="00803111">
        <w:rPr>
          <w:rFonts w:ascii="Arial" w:eastAsia="Arial" w:hAnsi="Arial" w:cs="Arial"/>
          <w:position w:val="1"/>
          <w:sz w:val="17"/>
          <w:szCs w:val="17"/>
          <w:u w:val="single" w:color="000000"/>
          <w:lang w:val="nl-BE"/>
        </w:rPr>
        <w:t xml:space="preserve">: </w:t>
      </w:r>
      <w:r w:rsidRPr="00803111">
        <w:rPr>
          <w:rFonts w:ascii="Arial" w:eastAsia="Arial" w:hAnsi="Arial" w:cs="Arial"/>
          <w:spacing w:val="-46"/>
          <w:position w:val="1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Pun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d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doo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spacing w:val="2"/>
          <w:position w:val="1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he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rk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end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o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gan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is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m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be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k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k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wo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de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d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va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stst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lli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n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g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za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l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>,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 xml:space="preserve"> i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nd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va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oepa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ssi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ng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>,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geno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ee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d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wo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de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o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 xml:space="preserve">p 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he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 xml:space="preserve"> k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eu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ri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ng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s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ve</w:t>
      </w:r>
      <w:r w:rsidRPr="00803111">
        <w:rPr>
          <w:rFonts w:ascii="Arial" w:eastAsia="Arial" w:hAnsi="Arial" w:cs="Arial"/>
          <w:spacing w:val="1"/>
          <w:position w:val="1"/>
          <w:sz w:val="17"/>
          <w:szCs w:val="17"/>
          <w:lang w:val="nl-BE"/>
        </w:rPr>
        <w:t>rsl</w:t>
      </w:r>
      <w:r w:rsidRPr="00803111">
        <w:rPr>
          <w:rFonts w:ascii="Arial" w:eastAsia="Arial" w:hAnsi="Arial" w:cs="Arial"/>
          <w:spacing w:val="-1"/>
          <w:position w:val="1"/>
          <w:sz w:val="17"/>
          <w:szCs w:val="17"/>
          <w:lang w:val="nl-BE"/>
        </w:rPr>
        <w:t>a</w:t>
      </w:r>
      <w:r w:rsidRPr="00803111">
        <w:rPr>
          <w:rFonts w:ascii="Arial" w:eastAsia="Arial" w:hAnsi="Arial" w:cs="Arial"/>
          <w:position w:val="1"/>
          <w:sz w:val="17"/>
          <w:szCs w:val="17"/>
          <w:lang w:val="nl-BE"/>
        </w:rPr>
        <w:t>g</w:t>
      </w:r>
    </w:p>
    <w:p w:rsidR="00CC4271" w:rsidRPr="00803111" w:rsidRDefault="00CC4271" w:rsidP="00CC4271">
      <w:pPr>
        <w:spacing w:line="200" w:lineRule="exact"/>
        <w:rPr>
          <w:lang w:val="nl-BE"/>
        </w:rPr>
      </w:pPr>
    </w:p>
    <w:p w:rsidR="00CC4271" w:rsidRPr="00803111" w:rsidRDefault="00CC4271" w:rsidP="00CC4271">
      <w:pPr>
        <w:spacing w:before="9" w:line="220" w:lineRule="exact"/>
        <w:rPr>
          <w:sz w:val="22"/>
          <w:szCs w:val="22"/>
          <w:lang w:val="nl-BE"/>
        </w:rPr>
      </w:pPr>
    </w:p>
    <w:p w:rsidR="00CC4271" w:rsidRPr="00803111" w:rsidRDefault="00CC4271" w:rsidP="00CC4271">
      <w:pPr>
        <w:spacing w:line="160" w:lineRule="exact"/>
        <w:ind w:left="822"/>
        <w:rPr>
          <w:rFonts w:ascii="Arial" w:eastAsia="Arial" w:hAnsi="Arial" w:cs="Arial"/>
          <w:sz w:val="17"/>
          <w:szCs w:val="17"/>
          <w:lang w:val="nl-BE"/>
        </w:rPr>
      </w:pP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u w:val="single" w:color="000000"/>
          <w:lang w:val="nl-BE"/>
        </w:rPr>
        <w:t>Ca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u w:val="single" w:color="000000"/>
          <w:lang w:val="nl-BE"/>
        </w:rPr>
        <w:t>t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u w:val="single" w:color="000000"/>
          <w:lang w:val="nl-BE"/>
        </w:rPr>
        <w:t>ego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u w:val="single" w:color="000000"/>
          <w:lang w:val="nl-BE"/>
        </w:rPr>
        <w:t>ri</w:t>
      </w:r>
      <w:r w:rsidRPr="00803111">
        <w:rPr>
          <w:rFonts w:ascii="Arial" w:eastAsia="Arial" w:hAnsi="Arial" w:cs="Arial"/>
          <w:position w:val="-3"/>
          <w:sz w:val="17"/>
          <w:szCs w:val="17"/>
          <w:u w:val="single" w:color="000000"/>
          <w:lang w:val="nl-BE"/>
        </w:rPr>
        <w:t>e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u w:val="single" w:color="000000"/>
          <w:lang w:val="nl-BE"/>
        </w:rPr>
        <w:t xml:space="preserve"> 2</w:t>
      </w:r>
      <w:r w:rsidRPr="00803111">
        <w:rPr>
          <w:rFonts w:ascii="Arial" w:eastAsia="Arial" w:hAnsi="Arial" w:cs="Arial"/>
          <w:position w:val="-3"/>
          <w:sz w:val="17"/>
          <w:szCs w:val="17"/>
          <w:u w:val="single" w:color="000000"/>
          <w:lang w:val="nl-BE"/>
        </w:rPr>
        <w:t xml:space="preserve">: </w:t>
      </w:r>
      <w:r w:rsidRPr="00803111">
        <w:rPr>
          <w:rFonts w:ascii="Arial" w:eastAsia="Arial" w:hAnsi="Arial" w:cs="Arial"/>
          <w:spacing w:val="-46"/>
          <w:position w:val="-3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Pun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d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zoa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l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>s</w:t>
      </w:r>
      <w:r w:rsidRPr="00803111">
        <w:rPr>
          <w:rFonts w:ascii="Arial" w:eastAsia="Arial" w:hAnsi="Arial" w:cs="Arial"/>
          <w:spacing w:val="2"/>
          <w:position w:val="-3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z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e </w:t>
      </w:r>
      <w:r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g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f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o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mu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l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ee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d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z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spacing w:val="-2"/>
          <w:position w:val="-3"/>
          <w:sz w:val="17"/>
          <w:szCs w:val="17"/>
          <w:lang w:val="nl-BE"/>
        </w:rPr>
        <w:t>j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d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li</w:t>
      </w:r>
      <w:r w:rsidRPr="00803111">
        <w:rPr>
          <w:rFonts w:ascii="Arial" w:eastAsia="Arial" w:hAnsi="Arial" w:cs="Arial"/>
          <w:spacing w:val="-2"/>
          <w:position w:val="-3"/>
          <w:sz w:val="17"/>
          <w:szCs w:val="17"/>
          <w:lang w:val="nl-BE"/>
        </w:rPr>
        <w:t>j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st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>,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n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a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lti</w:t>
      </w:r>
      <w:r w:rsidRPr="00803111">
        <w:rPr>
          <w:rFonts w:ascii="Arial" w:eastAsia="Arial" w:hAnsi="Arial" w:cs="Arial"/>
          <w:spacing w:val="-2"/>
          <w:position w:val="-3"/>
          <w:sz w:val="17"/>
          <w:szCs w:val="17"/>
          <w:lang w:val="nl-BE"/>
        </w:rPr>
        <w:t>j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d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zu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ll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geno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ee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d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wo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de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doo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spacing w:val="2"/>
          <w:position w:val="-3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he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rk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end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o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gan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is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me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>.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D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 xml:space="preserve"> i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>s</w:t>
      </w:r>
      <w:r w:rsidRPr="00803111">
        <w:rPr>
          <w:rFonts w:ascii="Arial" w:eastAsia="Arial" w:hAnsi="Arial" w:cs="Arial"/>
          <w:spacing w:val="2"/>
          <w:position w:val="-3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a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f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han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k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li</w:t>
      </w:r>
      <w:r w:rsidRPr="00803111">
        <w:rPr>
          <w:rFonts w:ascii="Arial" w:eastAsia="Arial" w:hAnsi="Arial" w:cs="Arial"/>
          <w:spacing w:val="-2"/>
          <w:position w:val="-3"/>
          <w:sz w:val="17"/>
          <w:szCs w:val="17"/>
          <w:lang w:val="nl-BE"/>
        </w:rPr>
        <w:t>j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>k</w:t>
      </w:r>
      <w:r w:rsidRPr="00803111">
        <w:rPr>
          <w:rFonts w:ascii="Arial" w:eastAsia="Arial" w:hAnsi="Arial" w:cs="Arial"/>
          <w:spacing w:val="2"/>
          <w:position w:val="-3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va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d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aa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d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d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c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on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fi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gu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a</w:t>
      </w:r>
      <w:r w:rsidRPr="00803111">
        <w:rPr>
          <w:rFonts w:ascii="Arial" w:eastAsia="Arial" w:hAnsi="Arial" w:cs="Arial"/>
          <w:spacing w:val="1"/>
          <w:position w:val="-3"/>
          <w:sz w:val="17"/>
          <w:szCs w:val="17"/>
          <w:lang w:val="nl-BE"/>
        </w:rPr>
        <w:t>ti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va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-3"/>
          <w:sz w:val="17"/>
          <w:szCs w:val="17"/>
          <w:lang w:val="nl-BE"/>
        </w:rPr>
        <w:t>d</w:t>
      </w:r>
      <w:r w:rsidRPr="00803111">
        <w:rPr>
          <w:rFonts w:ascii="Arial" w:eastAsia="Arial" w:hAnsi="Arial" w:cs="Arial"/>
          <w:position w:val="-3"/>
          <w:sz w:val="17"/>
          <w:szCs w:val="17"/>
          <w:lang w:val="nl-BE"/>
        </w:rPr>
        <w:t>e</w:t>
      </w:r>
    </w:p>
    <w:p w:rsidR="00CC4271" w:rsidRPr="00803111" w:rsidRDefault="00CC4271" w:rsidP="00CC4271">
      <w:pPr>
        <w:spacing w:line="220" w:lineRule="exact"/>
        <w:ind w:left="390"/>
        <w:rPr>
          <w:rFonts w:ascii="Arial" w:eastAsia="Arial" w:hAnsi="Arial" w:cs="Arial"/>
          <w:sz w:val="17"/>
          <w:szCs w:val="17"/>
          <w:lang w:val="nl-BE"/>
        </w:rPr>
      </w:pPr>
      <w:r>
        <w:rPr>
          <w:noProof/>
          <w:lang w:val="nl-BE" w:eastAsia="nl-BE"/>
        </w:rPr>
        <mc:AlternateContent>
          <mc:Choice Requires="wpg">
            <w:drawing>
              <wp:anchor distT="0" distB="0" distL="114300" distR="114300" simplePos="0" relativeHeight="251665408" behindDoc="1" locked="0" layoutInCell="1" allowOverlap="1" wp14:anchorId="6631791A" wp14:editId="12FFC153">
                <wp:simplePos x="0" y="0"/>
                <wp:positionH relativeFrom="page">
                  <wp:posOffset>647065</wp:posOffset>
                </wp:positionH>
                <wp:positionV relativeFrom="paragraph">
                  <wp:posOffset>-135255</wp:posOffset>
                </wp:positionV>
                <wp:extent cx="450215" cy="333375"/>
                <wp:effectExtent l="8890" t="5715" r="7620" b="3810"/>
                <wp:wrapNone/>
                <wp:docPr id="61" name="Group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50215" cy="333375"/>
                          <a:chOff x="1019" y="-213"/>
                          <a:chExt cx="709" cy="525"/>
                        </a:xfrm>
                      </wpg:grpSpPr>
                      <wps:wsp>
                        <wps:cNvPr id="62" name="Freeform 81"/>
                        <wps:cNvSpPr>
                          <a:spLocks/>
                        </wps:cNvSpPr>
                        <wps:spPr bwMode="auto">
                          <a:xfrm>
                            <a:off x="1037" y="-196"/>
                            <a:ext cx="674" cy="492"/>
                          </a:xfrm>
                          <a:custGeom>
                            <a:avLst/>
                            <a:gdLst>
                              <a:gd name="T0" fmla="+- 0 1037 1037"/>
                              <a:gd name="T1" fmla="*/ T0 w 674"/>
                              <a:gd name="T2" fmla="+- 0 -196 -196"/>
                              <a:gd name="T3" fmla="*/ -196 h 492"/>
                              <a:gd name="T4" fmla="+- 0 1037 1037"/>
                              <a:gd name="T5" fmla="*/ T4 w 674"/>
                              <a:gd name="T6" fmla="+- 0 296 -196"/>
                              <a:gd name="T7" fmla="*/ 296 h 492"/>
                              <a:gd name="T8" fmla="+- 0 1711 1037"/>
                              <a:gd name="T9" fmla="*/ T8 w 674"/>
                              <a:gd name="T10" fmla="+- 0 296 -196"/>
                              <a:gd name="T11" fmla="*/ 296 h 492"/>
                              <a:gd name="T12" fmla="+- 0 1711 1037"/>
                              <a:gd name="T13" fmla="*/ T12 w 674"/>
                              <a:gd name="T14" fmla="+- 0 -196 -196"/>
                              <a:gd name="T15" fmla="*/ -196 h 492"/>
                              <a:gd name="T16" fmla="+- 0 1037 1037"/>
                              <a:gd name="T17" fmla="*/ T16 w 674"/>
                              <a:gd name="T18" fmla="+- 0 -196 -196"/>
                              <a:gd name="T19" fmla="*/ -196 h 49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674" h="492">
                                <a:moveTo>
                                  <a:pt x="0" y="0"/>
                                </a:moveTo>
                                <a:lnTo>
                                  <a:pt x="0" y="492"/>
                                </a:lnTo>
                                <a:lnTo>
                                  <a:pt x="674" y="492"/>
                                </a:lnTo>
                                <a:lnTo>
                                  <a:pt x="67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5D9F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3" name="Freeform 82"/>
                        <wps:cNvSpPr>
                          <a:spLocks/>
                        </wps:cNvSpPr>
                        <wps:spPr bwMode="auto">
                          <a:xfrm>
                            <a:off x="1028" y="-203"/>
                            <a:ext cx="0" cy="506"/>
                          </a:xfrm>
                          <a:custGeom>
                            <a:avLst/>
                            <a:gdLst>
                              <a:gd name="T0" fmla="+- 0 -203 -203"/>
                              <a:gd name="T1" fmla="*/ -203 h 506"/>
                              <a:gd name="T2" fmla="+- 0 303 -203"/>
                              <a:gd name="T3" fmla="*/ 303 h 506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506">
                                <a:moveTo>
                                  <a:pt x="0" y="0"/>
                                </a:moveTo>
                                <a:lnTo>
                                  <a:pt x="0" y="506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4" name="Freeform 83"/>
                        <wps:cNvSpPr>
                          <a:spLocks/>
                        </wps:cNvSpPr>
                        <wps:spPr bwMode="auto">
                          <a:xfrm>
                            <a:off x="1710" y="-187"/>
                            <a:ext cx="0" cy="490"/>
                          </a:xfrm>
                          <a:custGeom>
                            <a:avLst/>
                            <a:gdLst>
                              <a:gd name="T0" fmla="+- 0 -187 -187"/>
                              <a:gd name="T1" fmla="*/ -187 h 490"/>
                              <a:gd name="T2" fmla="+- 0 303 -187"/>
                              <a:gd name="T3" fmla="*/ 303 h 490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490">
                                <a:moveTo>
                                  <a:pt x="0" y="0"/>
                                </a:moveTo>
                                <a:lnTo>
                                  <a:pt x="0" y="490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5" name="Freeform 84"/>
                        <wps:cNvSpPr>
                          <a:spLocks/>
                        </wps:cNvSpPr>
                        <wps:spPr bwMode="auto">
                          <a:xfrm>
                            <a:off x="1037" y="-195"/>
                            <a:ext cx="682" cy="0"/>
                          </a:xfrm>
                          <a:custGeom>
                            <a:avLst/>
                            <a:gdLst>
                              <a:gd name="T0" fmla="+- 0 1718 1037"/>
                              <a:gd name="T1" fmla="*/ T0 w 682"/>
                              <a:gd name="T2" fmla="+- 0 1037 1037"/>
                              <a:gd name="T3" fmla="*/ T2 w 682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682">
                                <a:moveTo>
                                  <a:pt x="681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6" name="Freeform 85"/>
                        <wps:cNvSpPr>
                          <a:spLocks/>
                        </wps:cNvSpPr>
                        <wps:spPr bwMode="auto">
                          <a:xfrm>
                            <a:off x="1037" y="295"/>
                            <a:ext cx="682" cy="0"/>
                          </a:xfrm>
                          <a:custGeom>
                            <a:avLst/>
                            <a:gdLst>
                              <a:gd name="T0" fmla="+- 0 1718 1037"/>
                              <a:gd name="T1" fmla="*/ T0 w 682"/>
                              <a:gd name="T2" fmla="+- 0 1037 1037"/>
                              <a:gd name="T3" fmla="*/ T2 w 682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682">
                                <a:moveTo>
                                  <a:pt x="681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61" o:spid="_x0000_s1026" style="position:absolute;margin-left:50.95pt;margin-top:-10.65pt;width:35.45pt;height:26.25pt;z-index:-251651072;mso-position-horizontal-relative:page" coordorigin="1019,-213" coordsize="709,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">
                <v:shape id="Freeform 81" o:spid="_x0000_s1027" style="position:absolute;left:1037;top:-196;width:674;height:492;visibility:visible;mso-wrap-style:square;v-text-anchor:top" coordsize="674,4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5q7CMUA&#10;AADbAAAADwAAAGRycy9kb3ducmV2LnhtbESP0WrCQBRE34X+w3ILfZG6UdCWNBsphRQRwTbNB1yy&#10;1yQ0ezfsrjH+vSsU+jjMzBkm206mFyM531lWsFwkIIhrqztuFFQ/xfMrCB+QNfaWScGVPGzzh1mG&#10;qbYX/qaxDI2IEPYpKmhDGFIpfd2SQb+wA3H0TtYZDFG6RmqHlwg3vVwlyUYa7DgutDjQR0v1b3k2&#10;Cl7c+rj/HNfVvB6KpjD29FUdjko9PU7vbyACTeE//NfeaQWbFdy/xB8g8x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/mrsIxQAAANsAAAAPAAAAAAAAAAAAAAAAAJgCAABkcnMv&#10;ZG93bnJldi54bWxQSwUGAAAAAAQABAD1AAAAigMAAAAA&#10;" path="m,l,492r674,l674,,,xe" fillcolor="#c5d9f1" stroked="f">
                  <v:path arrowok="t" o:connecttype="custom" o:connectlocs="0,-196;0,296;674,296;674,-196;0,-196" o:connectangles="0,0,0,0,0"/>
                </v:shape>
                <v:shape id="Freeform 82" o:spid="_x0000_s1028" style="position:absolute;left:1028;top:-203;width:0;height:506;visibility:visible;mso-wrap-style:square;v-text-anchor:top" coordsize="0,50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xZCXcIA&#10;AADbAAAADwAAAGRycy9kb3ducmV2LnhtbESPQYvCMBSE7wv+h/CEva2pLlSpRhFB8GjVw+7t0Tyb&#10;YvNSktjWf79ZWNjjMDPfMJvdaFvRkw+NYwXzWQaCuHK64VrB7Xr8WIEIEVlj65gUvCjAbjt522Ch&#10;3cAl9ZdYiwThUKACE2NXSBkqQxbDzHXEybs7bzEm6WupPQ4Jblu5yLJcWmw4LRjs6GCoelyeVsFz&#10;36768H3WvlzMe/OV38rlkCn1Ph33axCRxvgf/muftIL8E36/pB8gtz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rFkJdwgAAANsAAAAPAAAAAAAAAAAAAAAAAJgCAABkcnMvZG93&#10;bnJldi54bWxQSwUGAAAAAAQABAD1AAAAhwMAAAAA&#10;" path="m,l,506e" filled="f" strokeweight=".94pt">
                  <v:path arrowok="t" o:connecttype="custom" o:connectlocs="0,-203;0,303" o:connectangles="0,0"/>
                </v:shape>
                <v:shape id="Freeform 83" o:spid="_x0000_s1029" style="position:absolute;left:1710;top:-187;width:0;height:490;visibility:visible;mso-wrap-style:square;v-text-anchor:top" coordsize="0,4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SL26cUA&#10;AADbAAAADwAAAGRycy9kb3ducmV2LnhtbESPQWvCQBSE74L/YXlCb7rRikiajYhV6sHS1tr7M/tM&#10;otm3aXbV+O+7QsHjMDPfMMmsNZW4UONKywqGgwgEcWZ1ybmC3feqPwXhPLLGyjIpuJGDWdrtJBhr&#10;e+Uvumx9LgKEXYwKCu/rWEqXFWTQDWxNHLyDbQz6IJtc6gavAW4qOYqiiTRYclgosKZFQdlpezYK&#10;1q/H1duhHG+y991z/bH/Wf6OPpdKPfXa+QsIT61/hP/ba61gMob7l/ADZPo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JIvbpxQAAANsAAAAPAAAAAAAAAAAAAAAAAJgCAABkcnMv&#10;ZG93bnJldi54bWxQSwUGAAAAAAQABAD1AAAAigMAAAAA&#10;" path="m,l,490e" filled="f" strokeweight=".94pt">
                  <v:path arrowok="t" o:connecttype="custom" o:connectlocs="0,-187;0,303" o:connectangles="0,0"/>
                </v:shape>
                <v:shape id="Freeform 84" o:spid="_x0000_s1030" style="position:absolute;left:1037;top:-195;width:682;height:0;visibility:visible;mso-wrap-style:square;v-text-anchor:top" coordsize="682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DDT4sIA&#10;AADbAAAADwAAAGRycy9kb3ducmV2LnhtbESPS6vCMBSE94L/IRzhbkRTL76oRhFBcHXBB4i7Q3Ns&#10;i81JSaK2//5GEFwOM/MNs1w3phJPcr60rGA0TEAQZ1aXnCs4n3aDOQgfkDVWlklBSx7Wq25niam2&#10;Lz7Q8xhyESHsU1RQhFCnUvqsIIN+aGvi6N2sMxiidLnUDl8Rbir5myRTabDkuFBgTduCsvvxYRRc&#10;rxdZt3Sbj//2/Vl7vrs2nGZK/fSazQJEoCZ8w5/2XiuYTuD9Jf4Aufo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kMNPiwgAAANsAAAAPAAAAAAAAAAAAAAAAAJgCAABkcnMvZG93&#10;bnJldi54bWxQSwUGAAAAAAQABAD1AAAAhwMAAAAA&#10;" path="m681,l,e" filled="f" strokeweight=".94pt">
                  <v:path arrowok="t" o:connecttype="custom" o:connectlocs="681,0;0,0" o:connectangles="0,0"/>
                </v:shape>
                <v:shape id="Freeform 85" o:spid="_x0000_s1031" style="position:absolute;left:1037;top:295;width:682;height:0;visibility:visible;mso-wrap-style:square;v-text-anchor:top" coordsize="682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OJNlcMA&#10;AADbAAAADwAAAGRycy9kb3ducmV2LnhtbESPW4vCMBSE3wX/QziCL7Kmu0iVrlGWhQWfBC8gvh2a&#10;Y1tsTkqS7eXfG0HwcZiZb5j1tje1aMn5yrKCz3kCgji3uuJCwfn097EC4QOyxtoyKRjIw3YzHq0x&#10;07bjA7XHUIgIYZ+hgjKEJpPS5yUZ9HPbEEfvZp3BEKUrpHbYRbip5VeSpNJgxXGhxIZ+S8rvx3+j&#10;4Hq9yGag22qx382Ww/nuhnBaKjWd9D/fIAL14R1+tXdaQZrC80v8AXLz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FOJNlcMAAADbAAAADwAAAAAAAAAAAAAAAACYAgAAZHJzL2Rv&#10;d25yZXYueG1sUEsFBgAAAAAEAAQA9QAAAIgDAAAAAA==&#10;" path="m681,l,e" filled="f" strokeweight=".94pt">
                  <v:path arrowok="t" o:connecttype="custom" o:connectlocs="681,0;0,0" o:connectangles="0,0"/>
                </v:shape>
                <w10:wrap anchorx="page"/>
              </v:group>
            </w:pict>
          </mc:Fallback>
        </mc:AlternateContent>
      </w:r>
      <w:r w:rsidRPr="00803111">
        <w:rPr>
          <w:rFonts w:ascii="Arial" w:eastAsia="Arial" w:hAnsi="Arial" w:cs="Arial"/>
          <w:i/>
          <w:position w:val="8"/>
          <w:sz w:val="17"/>
          <w:szCs w:val="17"/>
          <w:lang w:val="nl-BE"/>
        </w:rPr>
        <w:t xml:space="preserve">2      </w:t>
      </w:r>
      <w:r w:rsidRPr="00803111">
        <w:rPr>
          <w:rFonts w:ascii="Arial" w:eastAsia="Arial" w:hAnsi="Arial" w:cs="Arial"/>
          <w:i/>
          <w:spacing w:val="7"/>
          <w:position w:val="8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spacing w:val="-1"/>
          <w:position w:val="-2"/>
          <w:sz w:val="17"/>
          <w:szCs w:val="17"/>
          <w:lang w:val="nl-BE"/>
        </w:rPr>
        <w:t>n</w:t>
      </w:r>
      <w:r w:rsidRPr="0080311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>st</w:t>
      </w:r>
      <w:r w:rsidRPr="00803111">
        <w:rPr>
          <w:rFonts w:ascii="Arial" w:eastAsia="Arial" w:hAnsi="Arial" w:cs="Arial"/>
          <w:spacing w:val="-1"/>
          <w:position w:val="-2"/>
          <w:sz w:val="17"/>
          <w:szCs w:val="17"/>
          <w:lang w:val="nl-BE"/>
        </w:rPr>
        <w:t>a</w:t>
      </w:r>
      <w:r w:rsidRPr="0080311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>ll</w:t>
      </w:r>
      <w:r w:rsidRPr="00803111">
        <w:rPr>
          <w:rFonts w:ascii="Arial" w:eastAsia="Arial" w:hAnsi="Arial" w:cs="Arial"/>
          <w:spacing w:val="-1"/>
          <w:position w:val="-2"/>
          <w:sz w:val="17"/>
          <w:szCs w:val="17"/>
          <w:lang w:val="nl-BE"/>
        </w:rPr>
        <w:t>a</w:t>
      </w:r>
      <w:r w:rsidRPr="0080311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>ti</w:t>
      </w:r>
      <w:r w:rsidRPr="00803111">
        <w:rPr>
          <w:rFonts w:ascii="Arial" w:eastAsia="Arial" w:hAnsi="Arial" w:cs="Arial"/>
          <w:spacing w:val="-1"/>
          <w:position w:val="-2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position w:val="-2"/>
          <w:sz w:val="17"/>
          <w:szCs w:val="17"/>
          <w:lang w:val="nl-BE"/>
        </w:rPr>
        <w:t>.</w:t>
      </w:r>
      <w:r w:rsidRPr="0080311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-2"/>
          <w:sz w:val="17"/>
          <w:szCs w:val="17"/>
          <w:lang w:val="nl-BE"/>
        </w:rPr>
        <w:t>Ee</w:t>
      </w:r>
      <w:r w:rsidRPr="00803111">
        <w:rPr>
          <w:rFonts w:ascii="Arial" w:eastAsia="Arial" w:hAnsi="Arial" w:cs="Arial"/>
          <w:position w:val="-2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spacing w:val="-1"/>
          <w:position w:val="-2"/>
          <w:sz w:val="17"/>
          <w:szCs w:val="17"/>
          <w:lang w:val="nl-BE"/>
        </w:rPr>
        <w:t>eva</w:t>
      </w:r>
      <w:r w:rsidRPr="0080311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>l</w:t>
      </w:r>
      <w:r w:rsidRPr="00803111">
        <w:rPr>
          <w:rFonts w:ascii="Arial" w:eastAsia="Arial" w:hAnsi="Arial" w:cs="Arial"/>
          <w:spacing w:val="-1"/>
          <w:position w:val="-2"/>
          <w:sz w:val="17"/>
          <w:szCs w:val="17"/>
          <w:lang w:val="nl-BE"/>
        </w:rPr>
        <w:t>ua</w:t>
      </w:r>
      <w:r w:rsidRPr="0080311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>ti</w:t>
      </w:r>
      <w:r w:rsidRPr="00803111">
        <w:rPr>
          <w:rFonts w:ascii="Arial" w:eastAsia="Arial" w:hAnsi="Arial" w:cs="Arial"/>
          <w:position w:val="-2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position w:val="-2"/>
          <w:sz w:val="17"/>
          <w:szCs w:val="17"/>
          <w:lang w:val="nl-BE"/>
        </w:rPr>
        <w:t>s</w:t>
      </w:r>
      <w:r w:rsidRPr="00803111">
        <w:rPr>
          <w:rFonts w:ascii="Arial" w:eastAsia="Arial" w:hAnsi="Arial" w:cs="Arial"/>
          <w:spacing w:val="2"/>
          <w:position w:val="-2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spacing w:val="-1"/>
          <w:position w:val="-2"/>
          <w:sz w:val="17"/>
          <w:szCs w:val="17"/>
          <w:lang w:val="nl-BE"/>
        </w:rPr>
        <w:t>noodza</w:t>
      </w:r>
      <w:r w:rsidRPr="0080311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>k</w:t>
      </w:r>
      <w:r w:rsidRPr="00803111">
        <w:rPr>
          <w:rFonts w:ascii="Arial" w:eastAsia="Arial" w:hAnsi="Arial" w:cs="Arial"/>
          <w:spacing w:val="-1"/>
          <w:position w:val="-2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>li</w:t>
      </w:r>
      <w:r w:rsidRPr="00803111">
        <w:rPr>
          <w:rFonts w:ascii="Arial" w:eastAsia="Arial" w:hAnsi="Arial" w:cs="Arial"/>
          <w:spacing w:val="-2"/>
          <w:position w:val="-2"/>
          <w:sz w:val="17"/>
          <w:szCs w:val="17"/>
          <w:lang w:val="nl-BE"/>
        </w:rPr>
        <w:t>j</w:t>
      </w:r>
      <w:r w:rsidRPr="00803111">
        <w:rPr>
          <w:rFonts w:ascii="Arial" w:eastAsia="Arial" w:hAnsi="Arial" w:cs="Arial"/>
          <w:spacing w:val="1"/>
          <w:position w:val="-2"/>
          <w:sz w:val="17"/>
          <w:szCs w:val="17"/>
          <w:lang w:val="nl-BE"/>
        </w:rPr>
        <w:t>k</w:t>
      </w:r>
      <w:r w:rsidRPr="00803111">
        <w:rPr>
          <w:rFonts w:ascii="Arial" w:eastAsia="Arial" w:hAnsi="Arial" w:cs="Arial"/>
          <w:position w:val="-2"/>
          <w:sz w:val="17"/>
          <w:szCs w:val="17"/>
          <w:lang w:val="nl-BE"/>
        </w:rPr>
        <w:t>.</w:t>
      </w:r>
    </w:p>
    <w:p w:rsidR="00CC4271" w:rsidRPr="00803111" w:rsidRDefault="00CC4271" w:rsidP="00CC4271">
      <w:pPr>
        <w:spacing w:before="8" w:line="140" w:lineRule="exact"/>
        <w:rPr>
          <w:sz w:val="14"/>
          <w:szCs w:val="14"/>
          <w:lang w:val="nl-BE"/>
        </w:rPr>
      </w:pPr>
    </w:p>
    <w:p w:rsidR="00CC4271" w:rsidRPr="00803111" w:rsidRDefault="00CC4271" w:rsidP="00CC4271">
      <w:pPr>
        <w:spacing w:line="200" w:lineRule="exact"/>
        <w:rPr>
          <w:lang w:val="nl-BE"/>
        </w:rPr>
      </w:pPr>
    </w:p>
    <w:p w:rsidR="00CC4271" w:rsidRPr="00803111" w:rsidRDefault="00CC4271" w:rsidP="00CC4271">
      <w:pPr>
        <w:spacing w:before="38"/>
        <w:ind w:left="390"/>
        <w:rPr>
          <w:rFonts w:ascii="Arial" w:eastAsia="Arial" w:hAnsi="Arial" w:cs="Arial"/>
          <w:sz w:val="17"/>
          <w:szCs w:val="17"/>
          <w:lang w:val="nl-BE"/>
        </w:rPr>
      </w:pPr>
      <w:r>
        <w:rPr>
          <w:noProof/>
          <w:lang w:val="nl-BE" w:eastAsia="nl-BE"/>
        </w:rPr>
        <mc:AlternateContent>
          <mc:Choice Requires="wpg">
            <w:drawing>
              <wp:anchor distT="0" distB="0" distL="114300" distR="114300" simplePos="0" relativeHeight="251666432" behindDoc="1" locked="0" layoutInCell="1" allowOverlap="1" wp14:anchorId="78A84FAF" wp14:editId="6C05F82A">
                <wp:simplePos x="0" y="0"/>
                <wp:positionH relativeFrom="page">
                  <wp:posOffset>647065</wp:posOffset>
                </wp:positionH>
                <wp:positionV relativeFrom="paragraph">
                  <wp:posOffset>-78740</wp:posOffset>
                </wp:positionV>
                <wp:extent cx="450215" cy="333375"/>
                <wp:effectExtent l="8890" t="3810" r="7620" b="5715"/>
                <wp:wrapNone/>
                <wp:docPr id="55" name="Group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50215" cy="333375"/>
                          <a:chOff x="1019" y="-124"/>
                          <a:chExt cx="709" cy="525"/>
                        </a:xfrm>
                      </wpg:grpSpPr>
                      <wps:wsp>
                        <wps:cNvPr id="56" name="Freeform 87"/>
                        <wps:cNvSpPr>
                          <a:spLocks/>
                        </wps:cNvSpPr>
                        <wps:spPr bwMode="auto">
                          <a:xfrm>
                            <a:off x="1037" y="-107"/>
                            <a:ext cx="674" cy="492"/>
                          </a:xfrm>
                          <a:custGeom>
                            <a:avLst/>
                            <a:gdLst>
                              <a:gd name="T0" fmla="+- 0 1037 1037"/>
                              <a:gd name="T1" fmla="*/ T0 w 674"/>
                              <a:gd name="T2" fmla="+- 0 -107 -107"/>
                              <a:gd name="T3" fmla="*/ -107 h 492"/>
                              <a:gd name="T4" fmla="+- 0 1037 1037"/>
                              <a:gd name="T5" fmla="*/ T4 w 674"/>
                              <a:gd name="T6" fmla="+- 0 385 -107"/>
                              <a:gd name="T7" fmla="*/ 385 h 492"/>
                              <a:gd name="T8" fmla="+- 0 1711 1037"/>
                              <a:gd name="T9" fmla="*/ T8 w 674"/>
                              <a:gd name="T10" fmla="+- 0 385 -107"/>
                              <a:gd name="T11" fmla="*/ 385 h 492"/>
                              <a:gd name="T12" fmla="+- 0 1711 1037"/>
                              <a:gd name="T13" fmla="*/ T12 w 674"/>
                              <a:gd name="T14" fmla="+- 0 -107 -107"/>
                              <a:gd name="T15" fmla="*/ -107 h 492"/>
                              <a:gd name="T16" fmla="+- 0 1037 1037"/>
                              <a:gd name="T17" fmla="*/ T16 w 674"/>
                              <a:gd name="T18" fmla="+- 0 -107 -107"/>
                              <a:gd name="T19" fmla="*/ -107 h 49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674" h="492">
                                <a:moveTo>
                                  <a:pt x="0" y="0"/>
                                </a:moveTo>
                                <a:lnTo>
                                  <a:pt x="0" y="492"/>
                                </a:lnTo>
                                <a:lnTo>
                                  <a:pt x="674" y="492"/>
                                </a:lnTo>
                                <a:lnTo>
                                  <a:pt x="67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E9D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7" name="Freeform 88"/>
                        <wps:cNvSpPr>
                          <a:spLocks/>
                        </wps:cNvSpPr>
                        <wps:spPr bwMode="auto">
                          <a:xfrm>
                            <a:off x="1028" y="-115"/>
                            <a:ext cx="0" cy="506"/>
                          </a:xfrm>
                          <a:custGeom>
                            <a:avLst/>
                            <a:gdLst>
                              <a:gd name="T0" fmla="+- 0 -115 -115"/>
                              <a:gd name="T1" fmla="*/ -115 h 506"/>
                              <a:gd name="T2" fmla="+- 0 392 -115"/>
                              <a:gd name="T3" fmla="*/ 392 h 506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506">
                                <a:moveTo>
                                  <a:pt x="0" y="0"/>
                                </a:moveTo>
                                <a:lnTo>
                                  <a:pt x="0" y="507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8" name="Freeform 89"/>
                        <wps:cNvSpPr>
                          <a:spLocks/>
                        </wps:cNvSpPr>
                        <wps:spPr bwMode="auto">
                          <a:xfrm>
                            <a:off x="1710" y="-98"/>
                            <a:ext cx="0" cy="490"/>
                          </a:xfrm>
                          <a:custGeom>
                            <a:avLst/>
                            <a:gdLst>
                              <a:gd name="T0" fmla="+- 0 -98 -98"/>
                              <a:gd name="T1" fmla="*/ -98 h 490"/>
                              <a:gd name="T2" fmla="+- 0 392 -98"/>
                              <a:gd name="T3" fmla="*/ 392 h 490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490">
                                <a:moveTo>
                                  <a:pt x="0" y="0"/>
                                </a:moveTo>
                                <a:lnTo>
                                  <a:pt x="0" y="490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9" name="Freeform 90"/>
                        <wps:cNvSpPr>
                          <a:spLocks/>
                        </wps:cNvSpPr>
                        <wps:spPr bwMode="auto">
                          <a:xfrm>
                            <a:off x="1037" y="-106"/>
                            <a:ext cx="682" cy="0"/>
                          </a:xfrm>
                          <a:custGeom>
                            <a:avLst/>
                            <a:gdLst>
                              <a:gd name="T0" fmla="+- 0 1718 1037"/>
                              <a:gd name="T1" fmla="*/ T0 w 682"/>
                              <a:gd name="T2" fmla="+- 0 1037 1037"/>
                              <a:gd name="T3" fmla="*/ T2 w 682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682">
                                <a:moveTo>
                                  <a:pt x="681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0" name="Freeform 91"/>
                        <wps:cNvSpPr>
                          <a:spLocks/>
                        </wps:cNvSpPr>
                        <wps:spPr bwMode="auto">
                          <a:xfrm>
                            <a:off x="1037" y="383"/>
                            <a:ext cx="682" cy="0"/>
                          </a:xfrm>
                          <a:custGeom>
                            <a:avLst/>
                            <a:gdLst>
                              <a:gd name="T0" fmla="+- 0 1718 1037"/>
                              <a:gd name="T1" fmla="*/ T0 w 682"/>
                              <a:gd name="T2" fmla="+- 0 1037 1037"/>
                              <a:gd name="T3" fmla="*/ T2 w 682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682">
                                <a:moveTo>
                                  <a:pt x="681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1938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55" o:spid="_x0000_s1026" style="position:absolute;margin-left:50.95pt;margin-top:-6.2pt;width:35.45pt;height:26.25pt;z-index:-251650048;mso-position-horizontal-relative:page" coordorigin="1019,-124" coordsize="709,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">
                <v:shape id="Freeform 87" o:spid="_x0000_s1027" style="position:absolute;left:1037;top:-107;width:674;height:492;visibility:visible;mso-wrap-style:square;v-text-anchor:top" coordsize="674,4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sWuMcMA&#10;AADbAAAADwAAAGRycy9kb3ducmV2LnhtbESPUWvCQBCE3wv9D8cW+lYvliol9RSrCCIINu0PWHLb&#10;JG1uN9ydJv57TxB8HGbmG2a2GFyrTuRDI2xgPMpAEZdiG64M/HxvXt5BhYhssRUmA2cKsJg/Psww&#10;t9LzF52KWKkE4ZCjgTrGLtc6lDU5DCPpiJP3K95hTNJX2nrsE9y1+jXLptphw2mhxo5WNZX/xdEZ&#10;OKyWYSLhc7fZ7t/Wh79exmcvxjw/DcsPUJGGeA/f2ltrYDKF65f0A/T8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sWuMcMAAADbAAAADwAAAAAAAAAAAAAAAACYAgAAZHJzL2Rv&#10;d25yZXYueG1sUEsFBgAAAAAEAAQA9QAAAIgDAAAAAA==&#10;" path="m,l,492r674,l674,,,xe" fillcolor="#fde9d9" stroked="f">
                  <v:path arrowok="t" o:connecttype="custom" o:connectlocs="0,-107;0,385;674,385;674,-107;0,-107" o:connectangles="0,0,0,0,0"/>
                </v:shape>
                <v:shape id="Freeform 88" o:spid="_x0000_s1028" style="position:absolute;left:1028;top:-115;width:0;height:506;visibility:visible;mso-wrap-style:square;v-text-anchor:top" coordsize="0,50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kGO48IA&#10;AADbAAAADwAAAGRycy9kb3ducmV2LnhtbESPT4vCMBTE78J+h/AW9qapgn+oRhFB8GjVg94ezdum&#10;bPNSktjWb79ZWPA4zMxvmM1usI3oyIfasYLpJANBXDpdc6Xgdj2OVyBCRNbYOCYFLwqw236MNphr&#10;13NB3SVWIkE45KjAxNjmUobSkMUwcS1x8r6dtxiT9JXUHvsEt42cZdlCWqw5LRhs6WCo/Lk8rYLn&#10;vll14XHWvphNO3Nf3Iplnyn19Tns1yAiDfEd/m+ftIL5Ev6+pB8gt7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aQY7jwgAAANsAAAAPAAAAAAAAAAAAAAAAAJgCAABkcnMvZG93&#10;bnJldi54bWxQSwUGAAAAAAQABAD1AAAAhwMAAAAA&#10;" path="m,l,507e" filled="f" strokeweight=".94pt">
                  <v:path arrowok="t" o:connecttype="custom" o:connectlocs="0,-115;0,392" o:connectangles="0,0"/>
                </v:shape>
                <v:shape id="Freeform 89" o:spid="_x0000_s1029" style="position:absolute;left:1710;top:-98;width:0;height:490;visibility:visible;mso-wrap-style:square;v-text-anchor:top" coordsize="0,4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gM2UcIA&#10;AADbAAAADwAAAGRycy9kb3ducmV2LnhtbERPyW7CMBC9I/UfrEHiVhy2CgUMqlgEB6qW7T7EQ5I2&#10;HofYQPh7fKjE8ent42ltCnGjyuWWFXTaEQjixOqcUwWH/fJ9CMJ5ZI2FZVLwIAfTyVtjjLG2d97S&#10;bedTEULYxagg876MpXRJRgZd25bEgTvbyqAPsEqlrvAewk0hu1H0IQ3mHBoyLGmWUfK3uxoF6/nv&#10;cnXO+5vk69Arv0/HxaX7s1Cq1aw/RyA81f4l/nevtYJBGBu+hB8gJ0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GAzZRwgAAANsAAAAPAAAAAAAAAAAAAAAAAJgCAABkcnMvZG93&#10;bnJldi54bWxQSwUGAAAAAAQABAD1AAAAhwMAAAAA&#10;" path="m,l,490e" filled="f" strokeweight=".94pt">
                  <v:path arrowok="t" o:connecttype="custom" o:connectlocs="0,-98;0,392" o:connectangles="0,0"/>
                </v:shape>
                <v:shape id="Freeform 90" o:spid="_x0000_s1030" style="position:absolute;left:1037;top:-106;width:682;height:0;visibility:visible;mso-wrap-style:square;v-text-anchor:top" coordsize="682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xETWsUA&#10;AADbAAAADwAAAGRycy9kb3ducmV2LnhtbESPT2vCQBTE7wW/w/KEXopuLLZqdA2lUMipUBWKt0f2&#10;mQSzb8PuNn++vVsQPA4z8xtmlw2mER05X1tWsJgnIIgLq2suFZyOX7M1CB+QNTaWScFIHrL95GmH&#10;qbY9/1B3CKWIEPYpKqhCaFMpfVGRQT+3LXH0LtYZDFG6UmqHfYSbRr4mybs0WHNcqLClz4qK6+HP&#10;KDiff2U70mW9/M5fVuPp6sZwXCn1PB0+tiACDeERvrdzreBtA/9f4g+Q+x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rERNaxQAAANsAAAAPAAAAAAAAAAAAAAAAAJgCAABkcnMv&#10;ZG93bnJldi54bWxQSwUGAAAAAAQABAD1AAAAigMAAAAA&#10;" path="m681,l,e" filled="f" strokeweight=".94pt">
                  <v:path arrowok="t" o:connecttype="custom" o:connectlocs="681,0;0,0" o:connectangles="0,0"/>
                </v:shape>
                <v:shape id="Freeform 91" o:spid="_x0000_s1031" style="position:absolute;left:1037;top:383;width:682;height:0;visibility:visible;mso-wrap-style:square;v-text-anchor:top" coordsize="682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Edwer0A&#10;AADbAAAADwAAAGRycy9kb3ducmV2LnhtbERPSwrCMBDdC94hjOBGNFVEpRpFBMGV4AfE3dCMbbGZ&#10;lCRqe3uzEFw+3n+1aUwl3uR8aVnBeJSAIM6sLjlXcL3shwsQPiBrrCyTgpY8bNbdzgpTbT98ovc5&#10;5CKGsE9RQRFCnUrps4IM+pGtiSP3sM5giNDlUjv8xHBTyUmSzKTBkmNDgTXtCsqe55dRcL/fZN3S&#10;YzE9Hgbz9vp0bbjMler3mu0SRKAm/MU/90ErmMX18Uv8AXL9BQ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9Edwer0AAADbAAAADwAAAAAAAAAAAAAAAACYAgAAZHJzL2Rvd25yZXYu&#10;eG1sUEsFBgAAAAAEAAQA9QAAAIIDAAAAAA==&#10;" path="m681,l,e" filled="f" strokeweight=".94pt">
                  <v:path arrowok="t" o:connecttype="custom" o:connectlocs="681,0;0,0" o:connectangles="0,0"/>
                </v:shape>
                <w10:wrap anchorx="page"/>
              </v:group>
            </w:pict>
          </mc:Fallback>
        </mc:AlternateContent>
      </w:r>
      <w:r w:rsidRPr="00803111">
        <w:rPr>
          <w:rFonts w:ascii="Arial" w:eastAsia="Arial" w:hAnsi="Arial" w:cs="Arial"/>
          <w:i/>
          <w:color w:val="9C0005"/>
          <w:sz w:val="17"/>
          <w:szCs w:val="17"/>
          <w:lang w:val="nl-BE"/>
        </w:rPr>
        <w:t xml:space="preserve">3       </w:t>
      </w:r>
      <w:r w:rsidRPr="00803111">
        <w:rPr>
          <w:rFonts w:ascii="Arial" w:eastAsia="Arial" w:hAnsi="Arial" w:cs="Arial"/>
          <w:color w:val="000000"/>
          <w:spacing w:val="-40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u w:val="single" w:color="000000"/>
          <w:lang w:val="nl-BE"/>
        </w:rPr>
        <w:t>Ca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u w:val="single" w:color="000000"/>
          <w:lang w:val="nl-BE"/>
        </w:rPr>
        <w:t>t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u w:val="single" w:color="000000"/>
          <w:lang w:val="nl-BE"/>
        </w:rPr>
        <w:t>ego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u w:val="single" w:color="000000"/>
          <w:lang w:val="nl-BE"/>
        </w:rPr>
        <w:t>ri</w:t>
      </w:r>
      <w:r w:rsidRPr="00803111">
        <w:rPr>
          <w:rFonts w:ascii="Arial" w:eastAsia="Arial" w:hAnsi="Arial" w:cs="Arial"/>
          <w:color w:val="000000"/>
          <w:sz w:val="17"/>
          <w:szCs w:val="17"/>
          <w:u w:val="single" w:color="000000"/>
          <w:lang w:val="nl-BE"/>
        </w:rPr>
        <w:t>e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u w:val="single" w:color="000000"/>
          <w:lang w:val="nl-BE"/>
        </w:rPr>
        <w:t xml:space="preserve"> 3</w:t>
      </w:r>
      <w:r w:rsidRPr="00803111">
        <w:rPr>
          <w:rFonts w:ascii="Arial" w:eastAsia="Arial" w:hAnsi="Arial" w:cs="Arial"/>
          <w:color w:val="000000"/>
          <w:sz w:val="17"/>
          <w:szCs w:val="17"/>
          <w:u w:val="single" w:color="000000"/>
          <w:lang w:val="nl-BE"/>
        </w:rPr>
        <w:t xml:space="preserve">: </w:t>
      </w:r>
      <w:r w:rsidRPr="00803111">
        <w:rPr>
          <w:rFonts w:ascii="Arial" w:eastAsia="Arial" w:hAnsi="Arial" w:cs="Arial"/>
          <w:color w:val="000000"/>
          <w:spacing w:val="-46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Pun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color w:val="000000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d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color w:val="000000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n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>i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color w:val="000000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doo</w:t>
      </w:r>
      <w:r w:rsidRPr="00803111">
        <w:rPr>
          <w:rFonts w:ascii="Arial" w:eastAsia="Arial" w:hAnsi="Arial" w:cs="Arial"/>
          <w:color w:val="000000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color w:val="000000"/>
          <w:spacing w:val="2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he</w:t>
      </w:r>
      <w:r w:rsidRPr="00803111">
        <w:rPr>
          <w:rFonts w:ascii="Arial" w:eastAsia="Arial" w:hAnsi="Arial" w:cs="Arial"/>
          <w:color w:val="000000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 xml:space="preserve"> 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>rk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end</w:t>
      </w:r>
      <w:r w:rsidRPr="00803111">
        <w:rPr>
          <w:rFonts w:ascii="Arial" w:eastAsia="Arial" w:hAnsi="Arial" w:cs="Arial"/>
          <w:color w:val="000000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o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gan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>is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m</w:t>
      </w:r>
      <w:r w:rsidRPr="00803111">
        <w:rPr>
          <w:rFonts w:ascii="Arial" w:eastAsia="Arial" w:hAnsi="Arial" w:cs="Arial"/>
          <w:color w:val="000000"/>
          <w:sz w:val="17"/>
          <w:szCs w:val="17"/>
          <w:lang w:val="nl-BE"/>
        </w:rPr>
        <w:t xml:space="preserve">e 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zu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>ll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e</w:t>
      </w:r>
      <w:r w:rsidRPr="00803111">
        <w:rPr>
          <w:rFonts w:ascii="Arial" w:eastAsia="Arial" w:hAnsi="Arial" w:cs="Arial"/>
          <w:color w:val="000000"/>
          <w:sz w:val="17"/>
          <w:szCs w:val="17"/>
          <w:lang w:val="nl-BE"/>
        </w:rPr>
        <w:t xml:space="preserve">n 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geno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>t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ee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color w:val="000000"/>
          <w:sz w:val="17"/>
          <w:szCs w:val="17"/>
          <w:lang w:val="nl-BE"/>
        </w:rPr>
        <w:t xml:space="preserve">d 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wo</w:t>
      </w:r>
      <w:r w:rsidRPr="00803111">
        <w:rPr>
          <w:rFonts w:ascii="Arial" w:eastAsia="Arial" w:hAnsi="Arial" w:cs="Arial"/>
          <w:color w:val="000000"/>
          <w:spacing w:val="1"/>
          <w:sz w:val="17"/>
          <w:szCs w:val="17"/>
          <w:lang w:val="nl-BE"/>
        </w:rPr>
        <w:t>r</w:t>
      </w:r>
      <w:r w:rsidRPr="00803111">
        <w:rPr>
          <w:rFonts w:ascii="Arial" w:eastAsia="Arial" w:hAnsi="Arial" w:cs="Arial"/>
          <w:color w:val="000000"/>
          <w:spacing w:val="-1"/>
          <w:sz w:val="17"/>
          <w:szCs w:val="17"/>
          <w:lang w:val="nl-BE"/>
        </w:rPr>
        <w:t>den</w:t>
      </w:r>
      <w:r w:rsidRPr="00803111">
        <w:rPr>
          <w:rFonts w:ascii="Arial" w:eastAsia="Arial" w:hAnsi="Arial" w:cs="Arial"/>
          <w:color w:val="000000"/>
          <w:sz w:val="17"/>
          <w:szCs w:val="17"/>
          <w:lang w:val="nl-BE"/>
        </w:rPr>
        <w:t>.</w:t>
      </w:r>
    </w:p>
    <w:p w:rsidR="0032138D" w:rsidRPr="007E73A5" w:rsidRDefault="0032138D">
      <w:pPr>
        <w:rPr>
          <w:lang w:val="nl-BE"/>
        </w:rPr>
        <w:sectPr w:rsidR="0032138D" w:rsidRPr="007E73A5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32138D" w:rsidRPr="007E73A5" w:rsidRDefault="0032138D">
      <w:pPr>
        <w:spacing w:before="1" w:line="60" w:lineRule="exact"/>
        <w:rPr>
          <w:sz w:val="6"/>
          <w:szCs w:val="6"/>
          <w:lang w:val="nl-BE"/>
        </w:rPr>
      </w:pPr>
    </w:p>
    <w:tbl>
      <w:tblPr>
        <w:tblW w:w="0" w:type="auto"/>
        <w:tblInd w:w="9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3"/>
        <w:gridCol w:w="4815"/>
        <w:gridCol w:w="2274"/>
        <w:gridCol w:w="1607"/>
        <w:gridCol w:w="443"/>
        <w:gridCol w:w="443"/>
        <w:gridCol w:w="443"/>
        <w:gridCol w:w="3815"/>
      </w:tblGrid>
      <w:tr w:rsidR="00F65661" w:rsidTr="00B830A2">
        <w:trPr>
          <w:trHeight w:hRule="exact" w:val="614"/>
        </w:trPr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Pr="00CC4271" w:rsidRDefault="00F65661" w:rsidP="00534A2B">
            <w:pPr>
              <w:spacing w:before="6" w:line="180" w:lineRule="exact"/>
              <w:rPr>
                <w:sz w:val="19"/>
                <w:szCs w:val="19"/>
                <w:lang w:val="nl-BE"/>
              </w:rPr>
            </w:pPr>
          </w:p>
          <w:p w:rsidR="00F65661" w:rsidRPr="00CC4271" w:rsidRDefault="00F65661" w:rsidP="00534A2B">
            <w:pPr>
              <w:spacing w:line="200" w:lineRule="exact"/>
              <w:rPr>
                <w:lang w:val="nl-BE"/>
              </w:rPr>
            </w:pPr>
          </w:p>
          <w:p w:rsidR="00F65661" w:rsidRDefault="00F65661" w:rsidP="00534A2B">
            <w:pPr>
              <w:ind w:left="196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.</w:t>
            </w:r>
          </w:p>
        </w:tc>
        <w:tc>
          <w:tcPr>
            <w:tcW w:w="4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534A2B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534A2B">
            <w:pPr>
              <w:spacing w:line="200" w:lineRule="exact"/>
            </w:pPr>
          </w:p>
          <w:p w:rsidR="00F65661" w:rsidRDefault="00F65661" w:rsidP="00534A2B">
            <w:pPr>
              <w:ind w:left="1663" w:right="1657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NVEN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E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534A2B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534A2B">
            <w:pPr>
              <w:spacing w:line="200" w:lineRule="exact"/>
            </w:pPr>
          </w:p>
          <w:p w:rsidR="00F65661" w:rsidRDefault="00F65661" w:rsidP="00534A2B">
            <w:pPr>
              <w:ind w:left="28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3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OGEL</w:t>
            </w:r>
            <w:r>
              <w:rPr>
                <w:rFonts w:ascii="Arial" w:eastAsia="Arial" w:hAnsi="Arial" w:cs="Arial"/>
                <w:b/>
                <w:i/>
                <w:spacing w:val="-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K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GEVAA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R</w:t>
            </w:r>
          </w:p>
        </w:tc>
        <w:tc>
          <w:tcPr>
            <w:tcW w:w="1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534A2B">
            <w:pPr>
              <w:spacing w:before="4" w:line="140" w:lineRule="exact"/>
              <w:rPr>
                <w:sz w:val="15"/>
                <w:szCs w:val="15"/>
              </w:rPr>
            </w:pPr>
          </w:p>
          <w:p w:rsidR="00F65661" w:rsidRDefault="00F65661" w:rsidP="00534A2B">
            <w:pPr>
              <w:spacing w:line="262" w:lineRule="auto"/>
              <w:ind w:left="102" w:right="98" w:firstLine="58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ban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b/>
                <w:i/>
                <w:spacing w:val="3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1"/>
                <w:position w:val="8"/>
                <w:sz w:val="11"/>
                <w:szCs w:val="11"/>
              </w:rPr>
              <w:t>(</w:t>
            </w:r>
            <w:r>
              <w:rPr>
                <w:rFonts w:ascii="Arial" w:eastAsia="Arial" w:hAnsi="Arial" w:cs="Arial"/>
                <w:b/>
                <w:i/>
                <w:spacing w:val="-1"/>
                <w:position w:val="8"/>
                <w:sz w:val="11"/>
                <w:szCs w:val="11"/>
              </w:rPr>
              <w:t>*</w:t>
            </w:r>
            <w:r>
              <w:rPr>
                <w:rFonts w:ascii="Arial" w:eastAsia="Arial" w:hAnsi="Arial" w:cs="Arial"/>
                <w:b/>
                <w:i/>
                <w:position w:val="8"/>
                <w:sz w:val="11"/>
                <w:szCs w:val="11"/>
              </w:rPr>
              <w:t xml:space="preserve">) </w:t>
            </w:r>
            <w:r>
              <w:rPr>
                <w:rFonts w:ascii="Arial" w:eastAsia="Arial" w:hAnsi="Arial" w:cs="Arial"/>
                <w:b/>
                <w:i/>
                <w:spacing w:val="7"/>
                <w:position w:val="8"/>
                <w:sz w:val="11"/>
                <w:szCs w:val="11"/>
              </w:rPr>
              <w:t xml:space="preserve">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 xml:space="preserve">t 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keu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ngsve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b/>
                <w:i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b/>
                <w:i/>
                <w:spacing w:val="-1"/>
                <w:sz w:val="17"/>
                <w:szCs w:val="17"/>
              </w:rPr>
              <w:t>ag</w:t>
            </w:r>
            <w:r>
              <w:rPr>
                <w:rFonts w:ascii="Arial" w:eastAsia="Arial" w:hAnsi="Arial" w:cs="Arial"/>
                <w:b/>
                <w:i/>
                <w:sz w:val="17"/>
                <w:szCs w:val="17"/>
              </w:rPr>
              <w:t>: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534A2B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534A2B">
            <w:pPr>
              <w:spacing w:line="200" w:lineRule="exact"/>
            </w:pPr>
          </w:p>
          <w:p w:rsidR="00F65661" w:rsidRDefault="00F65661" w:rsidP="00534A2B">
            <w:pPr>
              <w:ind w:left="42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NV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T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DD57AD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DD57AD">
            <w:pPr>
              <w:spacing w:line="200" w:lineRule="exact"/>
            </w:pPr>
          </w:p>
          <w:p w:rsidR="00F65661" w:rsidRDefault="00F65661" w:rsidP="00DD57AD">
            <w:pPr>
              <w:ind w:left="107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OK</w:t>
            </w:r>
          </w:p>
        </w:tc>
        <w:tc>
          <w:tcPr>
            <w:tcW w:w="4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DD57AD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DD57AD">
            <w:pPr>
              <w:spacing w:line="200" w:lineRule="exact"/>
            </w:pPr>
          </w:p>
          <w:p w:rsidR="00F65661" w:rsidRDefault="00F65661" w:rsidP="00DD57AD">
            <w:pPr>
              <w:ind w:left="4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NOK</w:t>
            </w:r>
          </w:p>
        </w:tc>
        <w:tc>
          <w:tcPr>
            <w:tcW w:w="3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F65661" w:rsidRDefault="00F65661" w:rsidP="00534A2B">
            <w:pPr>
              <w:spacing w:before="4" w:line="180" w:lineRule="exact"/>
              <w:rPr>
                <w:sz w:val="19"/>
                <w:szCs w:val="19"/>
              </w:rPr>
            </w:pPr>
          </w:p>
          <w:p w:rsidR="00F65661" w:rsidRDefault="00F65661" w:rsidP="00534A2B">
            <w:pPr>
              <w:spacing w:line="200" w:lineRule="exact"/>
            </w:pPr>
          </w:p>
          <w:p w:rsidR="00F65661" w:rsidRDefault="00F65661" w:rsidP="00534A2B">
            <w:pPr>
              <w:ind w:left="1332" w:right="1328"/>
              <w:jc w:val="center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b/>
                <w:spacing w:val="-6"/>
                <w:sz w:val="17"/>
                <w:szCs w:val="17"/>
              </w:rPr>
              <w:t>AA</w:t>
            </w:r>
            <w:r>
              <w:rPr>
                <w:rFonts w:ascii="Arial" w:eastAsia="Arial" w:hAnsi="Arial" w:cs="Arial"/>
                <w:b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b/>
                <w:spacing w:val="-1"/>
                <w:sz w:val="17"/>
                <w:szCs w:val="17"/>
              </w:rPr>
              <w:t>REGE</w:t>
            </w:r>
            <w:r>
              <w:rPr>
                <w:rFonts w:ascii="Arial" w:eastAsia="Arial" w:hAnsi="Arial" w:cs="Arial"/>
                <w:b/>
                <w:sz w:val="17"/>
                <w:szCs w:val="17"/>
              </w:rPr>
              <w:t>L</w:t>
            </w:r>
          </w:p>
        </w:tc>
      </w:tr>
    </w:tbl>
    <w:p w:rsidR="0032138D" w:rsidRPr="00B830A2" w:rsidRDefault="0032138D">
      <w:pPr>
        <w:rPr>
          <w:lang w:val="nl-BE"/>
        </w:rPr>
        <w:sectPr w:rsidR="0032138D" w:rsidRPr="00B830A2">
          <w:pgSz w:w="16840" w:h="11900" w:orient="landscape"/>
          <w:pgMar w:top="1540" w:right="980" w:bottom="280" w:left="920" w:header="712" w:footer="460" w:gutter="0"/>
          <w:cols w:space="708"/>
        </w:sectPr>
      </w:pPr>
    </w:p>
    <w:p w:rsidR="0032138D" w:rsidRPr="00B830A2" w:rsidRDefault="0032138D">
      <w:pPr>
        <w:spacing w:before="1" w:line="60" w:lineRule="exact"/>
        <w:rPr>
          <w:sz w:val="6"/>
          <w:szCs w:val="6"/>
          <w:lang w:val="nl-BE"/>
        </w:rPr>
      </w:pPr>
    </w:p>
    <w:p w:rsidR="00B830A2" w:rsidRDefault="00B830A2">
      <w:pPr>
        <w:spacing w:before="5" w:line="100" w:lineRule="exact"/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tabs>
          <w:tab w:val="left" w:pos="3540"/>
        </w:tabs>
        <w:rPr>
          <w:sz w:val="11"/>
          <w:szCs w:val="11"/>
          <w:lang w:val="nl-BE"/>
        </w:rPr>
      </w:pPr>
      <w:r>
        <w:rPr>
          <w:sz w:val="11"/>
          <w:szCs w:val="11"/>
          <w:lang w:val="nl-BE"/>
        </w:rPr>
        <w:tab/>
      </w: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83315F" w:rsidP="0083315F">
      <w:pPr>
        <w:tabs>
          <w:tab w:val="left" w:pos="2655"/>
        </w:tabs>
        <w:rPr>
          <w:sz w:val="11"/>
          <w:szCs w:val="11"/>
          <w:lang w:val="nl-BE"/>
        </w:rPr>
      </w:pPr>
      <w:r>
        <w:rPr>
          <w:sz w:val="11"/>
          <w:szCs w:val="11"/>
          <w:lang w:val="nl-BE"/>
        </w:rPr>
        <w:tab/>
      </w: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rPr>
          <w:sz w:val="11"/>
          <w:szCs w:val="11"/>
          <w:lang w:val="nl-BE"/>
        </w:rPr>
      </w:pPr>
    </w:p>
    <w:p w:rsidR="00B830A2" w:rsidRPr="00B830A2" w:rsidRDefault="00B830A2" w:rsidP="00B830A2">
      <w:pPr>
        <w:tabs>
          <w:tab w:val="left" w:pos="5340"/>
        </w:tabs>
        <w:rPr>
          <w:sz w:val="11"/>
          <w:szCs w:val="11"/>
          <w:lang w:val="nl-BE"/>
        </w:rPr>
      </w:pPr>
      <w:r>
        <w:rPr>
          <w:sz w:val="11"/>
          <w:szCs w:val="11"/>
          <w:lang w:val="nl-BE"/>
        </w:rPr>
        <w:tab/>
      </w:r>
    </w:p>
    <w:p w:rsidR="0032138D" w:rsidRPr="00B830A2" w:rsidRDefault="0032138D" w:rsidP="00B830A2">
      <w:pPr>
        <w:rPr>
          <w:sz w:val="11"/>
          <w:szCs w:val="11"/>
          <w:lang w:val="nl-BE"/>
        </w:rPr>
      </w:pPr>
    </w:p>
    <w:sectPr w:rsidR="0032138D" w:rsidRPr="00B830A2">
      <w:pgSz w:w="16840" w:h="11900" w:orient="landscape"/>
      <w:pgMar w:top="1540" w:right="980" w:bottom="280" w:left="920" w:header="712" w:footer="460" w:gutter="0"/>
      <w:cols w:space="708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44333" w:rsidRDefault="00E44333">
      <w:r>
        <w:separator/>
      </w:r>
    </w:p>
  </w:endnote>
  <w:endnote w:type="continuationSeparator" w:id="0">
    <w:p w:rsidR="00E44333" w:rsidRDefault="00E443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C5BD6" w:rsidRDefault="000C5BD6">
    <w:pPr>
      <w:pStyle w:val="Footer"/>
      <w:pBdr>
        <w:top w:val="thinThickSmallGap" w:sz="24" w:space="1" w:color="622423" w:themeColor="accent2" w:themeShade="7F"/>
      </w:pBdr>
      <w:rPr>
        <w:rFonts w:asciiTheme="majorHAnsi" w:eastAsiaTheme="majorEastAsia" w:hAnsiTheme="majorHAnsi" w:cstheme="majorBidi"/>
      </w:rPr>
    </w:pPr>
    <w:r>
      <w:rPr>
        <w:rFonts w:asciiTheme="majorHAnsi" w:eastAsiaTheme="majorEastAsia" w:hAnsiTheme="majorHAnsi" w:cstheme="majorBidi"/>
      </w:rPr>
      <w:t>Interne preventiedienst Cargill R&amp;D Europe</w:t>
    </w:r>
    <w:r>
      <w:rPr>
        <w:rFonts w:asciiTheme="majorHAnsi" w:eastAsiaTheme="majorEastAsia" w:hAnsiTheme="majorHAnsi" w:cstheme="majorBidi"/>
      </w:rPr>
      <w:ptab w:relativeTo="margin" w:alignment="right" w:leader="none"/>
    </w:r>
    <w:r>
      <w:rPr>
        <w:rFonts w:asciiTheme="majorHAnsi" w:eastAsiaTheme="majorEastAsia" w:hAnsiTheme="majorHAnsi" w:cstheme="majorBidi"/>
      </w:rPr>
      <w:t xml:space="preserve">Page </w:t>
    </w:r>
    <w:r>
      <w:rPr>
        <w:rFonts w:asciiTheme="minorHAnsi" w:eastAsiaTheme="minorEastAsia" w:hAnsiTheme="minorHAnsi" w:cstheme="minorBidi"/>
      </w:rPr>
      <w:fldChar w:fldCharType="begin"/>
    </w:r>
    <w:r>
      <w:instrText xml:space="preserve"> PAGE   \* MERGEFORMAT </w:instrText>
    </w:r>
    <w:r>
      <w:rPr>
        <w:rFonts w:asciiTheme="minorHAnsi" w:eastAsiaTheme="minorEastAsia" w:hAnsiTheme="minorHAnsi" w:cstheme="minorBidi"/>
      </w:rPr>
      <w:fldChar w:fldCharType="separate"/>
    </w:r>
    <w:r w:rsidR="00CC4271" w:rsidRPr="00CC4271">
      <w:rPr>
        <w:rFonts w:asciiTheme="majorHAnsi" w:eastAsiaTheme="majorEastAsia" w:hAnsiTheme="majorHAnsi" w:cstheme="majorBidi"/>
        <w:noProof/>
      </w:rPr>
      <w:t>8</w:t>
    </w:r>
    <w:r>
      <w:rPr>
        <w:rFonts w:asciiTheme="majorHAnsi" w:eastAsiaTheme="majorEastAsia" w:hAnsiTheme="majorHAnsi" w:cstheme="majorBidi"/>
        <w:noProof/>
      </w:rPr>
      <w:fldChar w:fldCharType="end"/>
    </w:r>
  </w:p>
  <w:p w:rsidR="000C5BD6" w:rsidRDefault="000C5BD6">
    <w:pPr>
      <w:spacing w:line="200" w:lineRule="exac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44333" w:rsidRDefault="00E44333">
      <w:r>
        <w:separator/>
      </w:r>
    </w:p>
  </w:footnote>
  <w:footnote w:type="continuationSeparator" w:id="0">
    <w:p w:rsidR="00E44333" w:rsidRDefault="00E4433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C5BD6" w:rsidRDefault="000C5BD6">
    <w:pPr>
      <w:spacing w:line="200" w:lineRule="exact"/>
      <w:rPr>
        <w:b/>
        <w:sz w:val="28"/>
        <w:szCs w:val="28"/>
        <w:lang w:val="nl-BE"/>
      </w:rPr>
    </w:pPr>
    <w:r w:rsidRPr="004C1595">
      <w:rPr>
        <w:b/>
        <w:sz w:val="28"/>
        <w:szCs w:val="28"/>
        <w:lang w:val="nl-BE"/>
      </w:rPr>
      <w:t>Risico analyse elektrische installatie</w:t>
    </w:r>
    <w:r w:rsidRPr="004C1595">
      <w:rPr>
        <w:b/>
        <w:sz w:val="28"/>
        <w:szCs w:val="28"/>
      </w:rPr>
      <w:ptab w:relativeTo="margin" w:alignment="center" w:leader="none"/>
    </w:r>
    <w:r w:rsidRPr="004C1595">
      <w:rPr>
        <w:b/>
        <w:sz w:val="28"/>
        <w:szCs w:val="28"/>
        <w:lang w:val="nl-BE"/>
      </w:rPr>
      <w:t>G</w:t>
    </w:r>
    <w:r w:rsidR="00CC4271">
      <w:rPr>
        <w:b/>
        <w:sz w:val="28"/>
        <w:szCs w:val="28"/>
        <w:lang w:val="nl-BE"/>
      </w:rPr>
      <w:t>ebouw Q</w:t>
    </w:r>
    <w:r w:rsidRPr="00FD2454">
      <w:rPr>
        <w:b/>
        <w:sz w:val="28"/>
        <w:szCs w:val="28"/>
        <w:lang w:val="nl-BE"/>
      </w:rPr>
      <w:tab/>
    </w:r>
    <w:r>
      <w:rPr>
        <w:b/>
        <w:sz w:val="28"/>
        <w:szCs w:val="28"/>
        <w:lang w:val="nl-BE"/>
      </w:rPr>
      <w:tab/>
    </w:r>
    <w:r>
      <w:rPr>
        <w:b/>
        <w:sz w:val="28"/>
        <w:szCs w:val="28"/>
        <w:lang w:val="nl-BE"/>
      </w:rPr>
      <w:tab/>
    </w:r>
    <w:r>
      <w:rPr>
        <w:b/>
        <w:sz w:val="28"/>
        <w:szCs w:val="28"/>
        <w:lang w:val="nl-BE"/>
      </w:rPr>
      <w:tab/>
    </w:r>
    <w:r>
      <w:rPr>
        <w:b/>
        <w:sz w:val="28"/>
        <w:szCs w:val="28"/>
        <w:lang w:val="nl-BE"/>
      </w:rPr>
      <w:tab/>
    </w:r>
    <w:r>
      <w:rPr>
        <w:b/>
        <w:sz w:val="28"/>
        <w:szCs w:val="28"/>
        <w:lang w:val="nl-BE"/>
      </w:rPr>
      <w:tab/>
    </w:r>
    <w:r>
      <w:rPr>
        <w:b/>
        <w:sz w:val="28"/>
        <w:szCs w:val="28"/>
        <w:lang w:val="nl-BE"/>
      </w:rPr>
      <w:tab/>
    </w:r>
    <w:r w:rsidRPr="004C1595">
      <w:rPr>
        <w:b/>
        <w:sz w:val="28"/>
        <w:szCs w:val="28"/>
        <w:lang w:val="nl-BE"/>
      </w:rPr>
      <w:t>B</w:t>
    </w:r>
    <w:r>
      <w:rPr>
        <w:b/>
        <w:sz w:val="28"/>
        <w:szCs w:val="28"/>
        <w:lang w:val="nl-BE"/>
      </w:rPr>
      <w:t xml:space="preserve">ord </w:t>
    </w:r>
    <w:r w:rsidR="00CC4271">
      <w:rPr>
        <w:b/>
        <w:sz w:val="28"/>
        <w:szCs w:val="28"/>
        <w:lang w:val="nl-BE"/>
      </w:rPr>
      <w:t>Q106</w:t>
    </w:r>
    <w:r>
      <w:rPr>
        <w:b/>
        <w:sz w:val="28"/>
        <w:szCs w:val="28"/>
        <w:lang w:val="nl-BE"/>
      </w:rPr>
      <w:t>-1</w:t>
    </w:r>
  </w:p>
  <w:p w:rsidR="000C5BD6" w:rsidRPr="004C1595" w:rsidRDefault="000C5BD6" w:rsidP="00FD2454">
    <w:pPr>
      <w:spacing w:line="200" w:lineRule="exact"/>
      <w:ind w:left="2124"/>
      <w:rPr>
        <w:b/>
        <w:sz w:val="28"/>
        <w:szCs w:val="28"/>
        <w:lang w:val="nl-BE"/>
      </w:rPr>
    </w:pPr>
    <w:r>
      <w:rPr>
        <w:b/>
        <w:sz w:val="28"/>
        <w:szCs w:val="28"/>
        <w:lang w:val="nl-BE"/>
      </w:rPr>
      <w:tab/>
    </w:r>
    <w:r>
      <w:rPr>
        <w:b/>
        <w:sz w:val="28"/>
        <w:szCs w:val="28"/>
        <w:lang w:val="nl-BE"/>
      </w:rPr>
      <w:tab/>
    </w:r>
    <w:r>
      <w:rPr>
        <w:b/>
        <w:sz w:val="28"/>
        <w:szCs w:val="28"/>
        <w:lang w:val="nl-BE"/>
      </w:rPr>
      <w:tab/>
    </w:r>
    <w:r>
      <w:rPr>
        <w:b/>
        <w:sz w:val="28"/>
        <w:szCs w:val="28"/>
        <w:lang w:val="nl-BE"/>
      </w:rPr>
      <w:tab/>
    </w:r>
    <w:r>
      <w:rPr>
        <w:b/>
        <w:sz w:val="28"/>
        <w:szCs w:val="28"/>
        <w:lang w:val="nl-BE"/>
      </w:rPr>
      <w:tab/>
    </w:r>
    <w:r>
      <w:rPr>
        <w:b/>
        <w:sz w:val="28"/>
        <w:szCs w:val="28"/>
        <w:lang w:val="nl-BE"/>
      </w:rPr>
      <w:tab/>
    </w:r>
    <w:r>
      <w:rPr>
        <w:b/>
        <w:sz w:val="28"/>
        <w:szCs w:val="28"/>
        <w:lang w:val="nl-BE"/>
      </w:rPr>
      <w:tab/>
    </w:r>
    <w:r>
      <w:rPr>
        <w:b/>
        <w:sz w:val="28"/>
        <w:szCs w:val="28"/>
        <w:lang w:val="nl-BE"/>
      </w:rPr>
      <w:tab/>
    </w:r>
    <w:r>
      <w:rPr>
        <w:b/>
        <w:sz w:val="28"/>
        <w:szCs w:val="28"/>
        <w:lang w:val="nl-BE"/>
      </w:rPr>
      <w:tab/>
    </w:r>
    <w:r>
      <w:rPr>
        <w:b/>
        <w:sz w:val="28"/>
        <w:szCs w:val="28"/>
        <w:lang w:val="nl-BE"/>
      </w:rPr>
      <w:tab/>
    </w:r>
    <w:r>
      <w:rPr>
        <w:b/>
        <w:sz w:val="28"/>
        <w:szCs w:val="28"/>
        <w:lang w:val="nl-BE"/>
      </w:rPr>
      <w:tab/>
    </w:r>
    <w:r>
      <w:rPr>
        <w:b/>
        <w:sz w:val="28"/>
        <w:szCs w:val="28"/>
        <w:lang w:val="nl-BE"/>
      </w:rPr>
      <w:tab/>
    </w:r>
    <w:r>
      <w:rPr>
        <w:b/>
        <w:sz w:val="28"/>
        <w:szCs w:val="28"/>
        <w:lang w:val="nl-BE"/>
      </w:rPr>
      <w:tab/>
    </w:r>
    <w:r>
      <w:rPr>
        <w:b/>
        <w:sz w:val="28"/>
        <w:szCs w:val="28"/>
        <w:lang w:val="nl-BE"/>
      </w:rPr>
      <w:tab/>
    </w:r>
    <w:r>
      <w:rPr>
        <w:b/>
        <w:sz w:val="28"/>
        <w:szCs w:val="28"/>
        <w:lang w:val="nl-BE"/>
      </w:rPr>
      <w:tab/>
    </w:r>
    <w:r>
      <w:rPr>
        <w:b/>
        <w:sz w:val="28"/>
        <w:szCs w:val="28"/>
        <w:lang w:val="nl-BE"/>
      </w:rPr>
      <w:tab/>
    </w:r>
    <w:r>
      <w:rPr>
        <w:b/>
        <w:sz w:val="28"/>
        <w:szCs w:val="28"/>
        <w:lang w:val="nl-BE"/>
      </w:rPr>
      <w:tab/>
    </w:r>
    <w:r>
      <w:rPr>
        <w:b/>
        <w:sz w:val="28"/>
        <w:szCs w:val="28"/>
        <w:lang w:val="nl-BE"/>
      </w:rPr>
      <w:tab/>
    </w:r>
    <w:r>
      <w:rPr>
        <w:b/>
        <w:sz w:val="28"/>
        <w:szCs w:val="28"/>
        <w:lang w:val="nl-BE"/>
      </w:rPr>
      <w:tab/>
    </w:r>
    <w:r>
      <w:rPr>
        <w:b/>
        <w:sz w:val="28"/>
        <w:szCs w:val="28"/>
        <w:lang w:val="nl-BE"/>
      </w:rPr>
      <w:tab/>
    </w:r>
    <w:r>
      <w:rPr>
        <w:b/>
        <w:sz w:val="28"/>
        <w:szCs w:val="28"/>
        <w:lang w:val="nl-BE"/>
      </w:rPr>
      <w:tab/>
    </w:r>
    <w:r>
      <w:rPr>
        <w:b/>
        <w:sz w:val="28"/>
        <w:szCs w:val="28"/>
        <w:lang w:val="nl-BE"/>
      </w:rPr>
      <w:tab/>
    </w:r>
    <w:r>
      <w:rPr>
        <w:b/>
        <w:sz w:val="28"/>
        <w:szCs w:val="28"/>
        <w:lang w:val="nl-BE"/>
      </w:rPr>
      <w:tab/>
    </w:r>
    <w:r>
      <w:rPr>
        <w:b/>
        <w:sz w:val="28"/>
        <w:szCs w:val="28"/>
        <w:lang w:val="nl-BE"/>
      </w:rPr>
      <w:tab/>
    </w:r>
    <w:r>
      <w:rPr>
        <w:b/>
        <w:sz w:val="28"/>
        <w:szCs w:val="28"/>
        <w:lang w:val="nl-BE"/>
      </w:rPr>
      <w:tab/>
    </w:r>
    <w:r>
      <w:rPr>
        <w:b/>
        <w:sz w:val="28"/>
        <w:szCs w:val="28"/>
        <w:lang w:val="nl-BE"/>
      </w:rPr>
      <w:tab/>
    </w:r>
    <w:r>
      <w:rPr>
        <w:b/>
        <w:sz w:val="28"/>
        <w:szCs w:val="28"/>
        <w:lang w:val="nl-BE"/>
      </w:rPr>
      <w:tab/>
    </w:r>
    <w:r>
      <w:rPr>
        <w:b/>
        <w:sz w:val="28"/>
        <w:szCs w:val="28"/>
        <w:lang w:val="nl-BE"/>
      </w:rPr>
      <w:tab/>
    </w:r>
    <w:r>
      <w:rPr>
        <w:b/>
        <w:sz w:val="28"/>
        <w:szCs w:val="28"/>
        <w:lang w:val="nl-BE"/>
      </w:rPr>
      <w:tab/>
    </w:r>
    <w:r>
      <w:rPr>
        <w:b/>
        <w:sz w:val="28"/>
        <w:szCs w:val="28"/>
        <w:lang w:val="nl-BE"/>
      </w:rPr>
      <w:tab/>
    </w:r>
    <w:r>
      <w:rPr>
        <w:b/>
        <w:sz w:val="28"/>
        <w:szCs w:val="28"/>
        <w:lang w:val="nl-BE"/>
      </w:rPr>
      <w:tab/>
      <w:t xml:space="preserve">          </w:t>
    </w:r>
    <w:r>
      <w:rPr>
        <w:b/>
        <w:sz w:val="28"/>
        <w:szCs w:val="28"/>
        <w:lang w:val="nl-BE"/>
      </w:rPr>
      <w:tab/>
      <w:t xml:space="preserve">       </w:t>
    </w:r>
    <w:r>
      <w:rPr>
        <w:b/>
        <w:sz w:val="28"/>
        <w:szCs w:val="28"/>
        <w:lang w:val="nl-BE"/>
      </w:rPr>
      <w:tab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7D1052A"/>
    <w:multiLevelType w:val="multilevel"/>
    <w:tmpl w:val="97C00AAC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Heading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Heading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Heading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Heading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Heading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Heading9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32138D"/>
    <w:rsid w:val="000C5BD6"/>
    <w:rsid w:val="00172B2A"/>
    <w:rsid w:val="002E15BE"/>
    <w:rsid w:val="002F064B"/>
    <w:rsid w:val="002F3B59"/>
    <w:rsid w:val="00300A77"/>
    <w:rsid w:val="0032138D"/>
    <w:rsid w:val="0049684F"/>
    <w:rsid w:val="004A1339"/>
    <w:rsid w:val="004C1595"/>
    <w:rsid w:val="00534540"/>
    <w:rsid w:val="00534A2B"/>
    <w:rsid w:val="00543759"/>
    <w:rsid w:val="005A7D26"/>
    <w:rsid w:val="005E6220"/>
    <w:rsid w:val="006C5222"/>
    <w:rsid w:val="006F2A5E"/>
    <w:rsid w:val="00703EDF"/>
    <w:rsid w:val="007E73A5"/>
    <w:rsid w:val="00803111"/>
    <w:rsid w:val="0083315F"/>
    <w:rsid w:val="008F0B9A"/>
    <w:rsid w:val="00910569"/>
    <w:rsid w:val="009D5853"/>
    <w:rsid w:val="009F34FD"/>
    <w:rsid w:val="00A057BB"/>
    <w:rsid w:val="00A20563"/>
    <w:rsid w:val="00A97BEE"/>
    <w:rsid w:val="00B52DA4"/>
    <w:rsid w:val="00B830A2"/>
    <w:rsid w:val="00C85D59"/>
    <w:rsid w:val="00CB1357"/>
    <w:rsid w:val="00CC4271"/>
    <w:rsid w:val="00CF0946"/>
    <w:rsid w:val="00CF3E2A"/>
    <w:rsid w:val="00D07321"/>
    <w:rsid w:val="00D972C8"/>
    <w:rsid w:val="00DD57AD"/>
    <w:rsid w:val="00DE6ED1"/>
    <w:rsid w:val="00E44333"/>
    <w:rsid w:val="00F65661"/>
    <w:rsid w:val="00FD24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4C159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C1595"/>
  </w:style>
  <w:style w:type="paragraph" w:styleId="Footer">
    <w:name w:val="footer"/>
    <w:basedOn w:val="Normal"/>
    <w:link w:val="FooterChar"/>
    <w:uiPriority w:val="99"/>
    <w:unhideWhenUsed/>
    <w:rsid w:val="004C159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C1595"/>
  </w:style>
  <w:style w:type="paragraph" w:styleId="BalloonText">
    <w:name w:val="Balloon Text"/>
    <w:basedOn w:val="Normal"/>
    <w:link w:val="BalloonTextChar"/>
    <w:uiPriority w:val="99"/>
    <w:semiHidden/>
    <w:unhideWhenUsed/>
    <w:rsid w:val="004C159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C159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4C159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C1595"/>
  </w:style>
  <w:style w:type="paragraph" w:styleId="Footer">
    <w:name w:val="footer"/>
    <w:basedOn w:val="Normal"/>
    <w:link w:val="FooterChar"/>
    <w:uiPriority w:val="99"/>
    <w:unhideWhenUsed/>
    <w:rsid w:val="004C159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C1595"/>
  </w:style>
  <w:style w:type="paragraph" w:styleId="BalloonText">
    <w:name w:val="Balloon Text"/>
    <w:basedOn w:val="Normal"/>
    <w:link w:val="BalloonTextChar"/>
    <w:uiPriority w:val="99"/>
    <w:semiHidden/>
    <w:unhideWhenUsed/>
    <w:rsid w:val="004C159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C159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18" Type="http://schemas.openxmlformats.org/officeDocument/2006/relationships/customXml" Target="../customXml/item5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media/image2.jpeg"/><Relationship Id="rId17" Type="http://schemas.openxmlformats.org/officeDocument/2006/relationships/customXml" Target="../customXml/item4.xml"/><Relationship Id="rId2" Type="http://schemas.openxmlformats.org/officeDocument/2006/relationships/numbering" Target="numbering.xml"/><Relationship Id="rId16" Type="http://schemas.openxmlformats.org/officeDocument/2006/relationships/customXml" Target="../customXml/item3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customXml" Target="../customXml/item2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image" Target="media/image1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E1D33A1362FE24D93D36F5ACAA57D21" ma:contentTypeVersion="59" ma:contentTypeDescription="Create a new document." ma:contentTypeScope="" ma:versionID="f35e96d1261a0f758096ddc001c1c8fd">
  <xsd:schema xmlns:xsd="http://www.w3.org/2001/XMLSchema" xmlns:xs="http://www.w3.org/2001/XMLSchema" xmlns:p="http://schemas.microsoft.com/office/2006/metadata/properties" xmlns:ns2="aba5a46e-1a19-46c2-9d5f-86063d1c04f3" xmlns:ns3="5920fc89-9b9e-4ed2-9bc3-359895254a97" targetNamespace="http://schemas.microsoft.com/office/2006/metadata/properties" ma:root="true" ma:fieldsID="64a29a6e81d0079df692b056afd4f2c2" ns2:_="" ns3:_="">
    <xsd:import namespace="aba5a46e-1a19-46c2-9d5f-86063d1c04f3"/>
    <xsd:import namespace="5920fc89-9b9e-4ed2-9bc3-359895254a97"/>
    <xsd:element name="properties">
      <xsd:complexType>
        <xsd:sequence>
          <xsd:element name="documentManagement">
            <xsd:complexType>
              <xsd:all>
                <xsd:element ref="ns2:Document_x0020_Type"/>
                <xsd:element ref="ns2:Document_x0020_Sub_x0020_Type"/>
                <xsd:element ref="ns2:DocumentID" minOccurs="0"/>
                <xsd:element ref="ns2:Equipment_x0020_ID" minOccurs="0"/>
                <xsd:element ref="ns2:Location_x0020_ID" minOccurs="0"/>
                <xsd:element ref="ns2:Document_x0020_Relation_x0020_Type"/>
                <xsd:element ref="ns2:Document_x0020_Language" minOccurs="0"/>
                <xsd:element ref="ns2:Papercopy_x0020_File" minOccurs="0"/>
                <xsd:element ref="ns2:Release_x0020_Date" minOccurs="0"/>
                <xsd:element ref="ns2:Filetype" minOccurs="0"/>
                <xsd:element ref="ns2:Electric_x0020_Board_x0020_ID" minOccurs="0"/>
                <xsd:element ref="ns2:Papercopy_x0020_Cupboard" minOccurs="0"/>
                <xsd:element ref="ns2:RG_WF_name" minOccurs="0"/>
                <xsd:element ref="ns2:RG_WF_type" minOccurs="0"/>
                <xsd:element ref="ns2:RG_WF_language" minOccurs="0"/>
                <xsd:element ref="ns2:MediaServiceMetadata" minOccurs="0"/>
                <xsd:element ref="ns2:MediaServiceFastMetadata" minOccurs="0"/>
                <xsd:element ref="ns3:_dlc_DocId" minOccurs="0"/>
                <xsd:element ref="ns3:_dlc_DocIdUrl" minOccurs="0"/>
                <xsd:element ref="ns3:_dlc_DocIdPersistId" minOccurs="0"/>
                <xsd:element ref="ns2:RG_WF_disp_name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DateTaken" minOccurs="0"/>
                <xsd:element ref="ns2:RG_x0020_Synchronize_x0020_Document_x0020_Type" minOccurs="0"/>
                <xsd:element ref="ns2:Location"/>
                <xsd:element ref="ns2:BatchID" minOccurs="0"/>
                <xsd:element ref="ns2:M2S_x0020_Notes" minOccurs="0"/>
                <xsd:element ref="ns2:M2S_x0020_Equipment_x0020_ID" minOccurs="0"/>
                <xsd:element ref="ns2:M2S_x0020_Override" minOccurs="0"/>
                <xsd:element ref="ns2:M2S_x0020_New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InstrReq" minOccurs="0"/>
                <xsd:element ref="ns2:MediaServiceObjectDetectorVersions" minOccurs="0"/>
                <xsd:element ref="ns2:DocLink_x003f_" minOccurs="0"/>
                <xsd:element ref="ns2:MediaServiceSearchProperties" minOccurs="0"/>
                <xsd:element ref="ns2:M2S_ReqN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ba5a46e-1a19-46c2-9d5f-86063d1c04f3" elementFormDefault="qualified">
    <xsd:import namespace="http://schemas.microsoft.com/office/2006/documentManagement/types"/>
    <xsd:import namespace="http://schemas.microsoft.com/office/infopath/2007/PartnerControls"/>
    <xsd:element name="Document_x0020_Type" ma:index="2" ma:displayName="Document Type" ma:indexed="true" ma:list="{6163f1cf-9a83-41d8-8c61-4ff74b15add6}" ma:internalName="Document_x0020_Type" ma:showField="Title">
      <xsd:simpleType>
        <xsd:restriction base="dms:Lookup"/>
      </xsd:simpleType>
    </xsd:element>
    <xsd:element name="Document_x0020_Sub_x0020_Type" ma:index="3" ma:displayName="Document Sub Type" ma:indexed="true" ma:list="{4b2692e4-e7b4-4a8c-86cc-f70ac0e815f1}" ma:internalName="Document_x0020_Sub_x0020_Type" ma:showField="Title">
      <xsd:simpleType>
        <xsd:restriction base="dms:Lookup"/>
      </xsd:simpleType>
    </xsd:element>
    <xsd:element name="DocumentID" ma:index="4" nillable="true" ma:displayName="Document ID" ma:format="Dropdown" ma:indexed="true" ma:internalName="DocumentID">
      <xsd:simpleType>
        <xsd:restriction base="dms:Text">
          <xsd:maxLength value="255"/>
        </xsd:restriction>
      </xsd:simpleType>
    </xsd:element>
    <xsd:element name="Equipment_x0020_ID" ma:index="5" nillable="true" ma:displayName="Equipment ID" ma:list="{33101d7b-be24-4ad2-a71c-5c297eac45d5}" ma:internalName="Equipment_x0020_ID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ocation_x0020_ID" ma:index="6" nillable="true" ma:displayName="Location ID" ma:list="{f0ae0007-3476-4348-82ee-4fd752cbea6c}" ma:internalName="Location_x0020_ID" ma:showField="Location_x0020_I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Document_x0020_Relation_x0020_Type" ma:index="7" ma:displayName="Document Relation Type" ma:format="Dropdown" ma:internalName="Document_x0020_Relation_x0020_Type">
      <xsd:simpleType>
        <xsd:restriction base="dms:Choice">
          <xsd:enumeration value="Building"/>
          <xsd:enumeration value="Equipment"/>
          <xsd:enumeration value="General"/>
        </xsd:restriction>
      </xsd:simpleType>
    </xsd:element>
    <xsd:element name="Document_x0020_Language" ma:index="8" nillable="true" ma:displayName="Document Language" ma:list="{da7eb622-0eec-40dc-8752-7eb9c8be8702}" ma:internalName="Document_x0020_Language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apercopy_x0020_File" ma:index="9" nillable="true" ma:displayName="Papercopy Binder" ma:internalName="Papercopy_x0020_File">
      <xsd:simpleType>
        <xsd:restriction base="dms:Text">
          <xsd:maxLength value="255"/>
        </xsd:restriction>
      </xsd:simpleType>
    </xsd:element>
    <xsd:element name="Release_x0020_Date" ma:index="10" nillable="true" ma:displayName="Release Date" ma:format="DateOnly" ma:internalName="Release_x0020_Date">
      <xsd:simpleType>
        <xsd:restriction base="dms:DateTime"/>
      </xsd:simpleType>
    </xsd:element>
    <xsd:element name="Filetype" ma:index="11" nillable="true" ma:displayName="Filetype" ma:format="Dropdown" ma:internalName="Filetype">
      <xsd:simpleType>
        <xsd:restriction base="dms:Choice">
          <xsd:enumeration value="E-plan"/>
          <xsd:enumeration value="PDF"/>
          <xsd:enumeration value="DOC"/>
          <xsd:enumeration value="XLS"/>
          <xsd:enumeration value="DWG"/>
          <xsd:enumeration value="MP4"/>
          <xsd:enumeration value="ZIP"/>
          <xsd:enumeration value="PPT"/>
        </xsd:restriction>
      </xsd:simpleType>
    </xsd:element>
    <xsd:element name="Electric_x0020_Board_x0020_ID" ma:index="12" nillable="true" ma:displayName="Electric Board ID" ma:indexed="true" ma:internalName="Electric_x0020_Board_x0020_ID">
      <xsd:simpleType>
        <xsd:restriction base="dms:Text">
          <xsd:maxLength value="255"/>
        </xsd:restriction>
      </xsd:simpleType>
    </xsd:element>
    <xsd:element name="Papercopy_x0020_Cupboard" ma:index="13" nillable="true" ma:displayName="Papercopy Cupboard" ma:decimals="0" ma:internalName="Papercopy_x0020_Cupboard">
      <xsd:simpleType>
        <xsd:restriction base="dms:Number"/>
      </xsd:simpleType>
    </xsd:element>
    <xsd:element name="RG_WF_name" ma:index="14" nillable="true" ma:displayName="RG_WF_name" ma:hidden="true" ma:internalName="RG_WF_name" ma:readOnly="false">
      <xsd:simpleType>
        <xsd:restriction base="dms:Text">
          <xsd:maxLength value="255"/>
        </xsd:restriction>
      </xsd:simpleType>
    </xsd:element>
    <xsd:element name="RG_WF_type" ma:index="15" nillable="true" ma:displayName="RG_WF_type" ma:hidden="true" ma:internalName="RG_WF_type" ma:readOnly="false">
      <xsd:simpleType>
        <xsd:restriction base="dms:Text">
          <xsd:maxLength value="255"/>
        </xsd:restriction>
      </xsd:simpleType>
    </xsd:element>
    <xsd:element name="RG_WF_language" ma:index="18" nillable="true" ma:displayName="RG_WF_language" ma:hidden="true" ma:internalName="RG_WF_language" ma:readOnly="false">
      <xsd:simpleType>
        <xsd:restriction base="dms:Text">
          <xsd:maxLength value="255"/>
        </xsd:restriction>
      </xsd:simpleType>
    </xsd:element>
    <xsd:element name="MediaServiceMetadata" ma:index="1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20" nillable="true" ma:displayName="MediaServiceFastMetadata" ma:hidden="true" ma:internalName="MediaServiceFastMetadata" ma:readOnly="true">
      <xsd:simpleType>
        <xsd:restriction base="dms:Note"/>
      </xsd:simpleType>
    </xsd:element>
    <xsd:element name="RG_WF_disp_name" ma:index="27" nillable="true" ma:displayName="RG_WF_disp_name" ma:hidden="true" ma:internalName="RG_WF_disp_name" ma:readOnly="false">
      <xsd:simpleType>
        <xsd:restriction base="dms:Text">
          <xsd:maxLength value="255"/>
        </xsd:restriction>
      </xsd:simpleType>
    </xsd:element>
    <xsd:element name="MediaServiceAutoKeyPoints" ma:index="2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33" nillable="true" ma:displayName="MediaServiceDateTaken" ma:hidden="true" ma:internalName="MediaServiceDateTaken" ma:readOnly="true">
      <xsd:simpleType>
        <xsd:restriction base="dms:Text"/>
      </xsd:simpleType>
    </xsd:element>
    <xsd:element name="RG_x0020_Synchronize_x0020_Document_x0020_Type" ma:index="34" nillable="true" ma:displayName="RG Synchronize Document Type" ma:internalName="RG_x0020_Synchronize_x0020_Document_x0020_Typ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Location" ma:index="35" ma:displayName="Location" ma:format="Dropdown" ma:internalName="Location">
      <xsd:simpleType>
        <xsd:restriction base="dms:Choice">
          <xsd:enumeration value="Global"/>
          <xsd:enumeration value="Moeskroen"/>
          <xsd:enumeration value="Vilvoorde"/>
        </xsd:restriction>
      </xsd:simpleType>
    </xsd:element>
    <xsd:element name="BatchID" ma:index="36" nillable="true" ma:displayName="BatchID" ma:decimals="0" ma:hidden="true" ma:internalName="BatchID" ma:readOnly="false">
      <xsd:simpleType>
        <xsd:restriction base="dms:Number"/>
      </xsd:simpleType>
    </xsd:element>
    <xsd:element name="M2S_x0020_Notes" ma:index="37" nillable="true" ma:displayName="M2S Notes" ma:internalName="M2S_x0020_Notes">
      <xsd:simpleType>
        <xsd:restriction base="dms:Note">
          <xsd:maxLength value="255"/>
        </xsd:restriction>
      </xsd:simpleType>
    </xsd:element>
    <xsd:element name="M2S_x0020_Equipment_x0020_ID" ma:index="38" nillable="true" ma:displayName="M2S Equipment ID" ma:internalName="M2S_x0020_Equipment_x0020_ID">
      <xsd:simpleType>
        <xsd:restriction base="dms:Text">
          <xsd:maxLength value="255"/>
        </xsd:restriction>
      </xsd:simpleType>
    </xsd:element>
    <xsd:element name="M2S_x0020_Override" ma:index="39" nillable="true" ma:displayName="M2S Override" ma:default="0" ma:internalName="M2S_x0020_Override">
      <xsd:simpleType>
        <xsd:restriction base="dms:Boolean"/>
      </xsd:simpleType>
    </xsd:element>
    <xsd:element name="M2S_x0020_New" ma:index="40" nillable="true" ma:displayName="M2S New" ma:default="0" ma:internalName="M2S_x0020_New">
      <xsd:simpleType>
        <xsd:restriction base="dms:Boolean"/>
      </xsd:simpleType>
    </xsd:element>
    <xsd:element name="lcf76f155ced4ddcb4097134ff3c332f" ma:index="42" nillable="true" ma:taxonomy="true" ma:internalName="lcf76f155ced4ddcb4097134ff3c332f" ma:taxonomyFieldName="MediaServiceImageTags" ma:displayName="Image Tags" ma:readOnly="false" ma:fieldId="{5cf76f15-5ced-4ddc-b409-7134ff3c332f}" ma:taxonomyMulti="true" ma:sspId="17a0dbe1-8282-4a1b-9e52-b81f8cfc2a0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4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4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46" nillable="true" ma:displayName="MediaServiceEventHashCode" ma:hidden="true" ma:internalName="MediaServiceEventHashCode" ma:readOnly="true">
      <xsd:simpleType>
        <xsd:restriction base="dms:Text"/>
      </xsd:simpleType>
    </xsd:element>
    <xsd:element name="InstrReq" ma:index="47" nillable="true" ma:displayName="InstrReq" ma:decimals="0" ma:internalName="InstrReq">
      <xsd:simpleType>
        <xsd:restriction base="dms:Number"/>
      </xsd:simpleType>
    </xsd:element>
    <xsd:element name="MediaServiceObjectDetectorVersions" ma:index="4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DocLink_x003f_" ma:index="49" nillable="true" ma:displayName="DocLink?" ma:default="0" ma:format="Dropdown" ma:internalName="DocLink_x003f_">
      <xsd:simpleType>
        <xsd:restriction base="dms:Boolean"/>
      </xsd:simpleType>
    </xsd:element>
    <xsd:element name="MediaServiceSearchProperties" ma:index="5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2S_ReqNr" ma:index="51" nillable="true" ma:displayName="M2S ReqNr" ma:format="Dropdown" ma:internalName="M2S_ReqNr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20fc89-9b9e-4ed2-9bc3-359895254a97" elementFormDefault="qualified">
    <xsd:import namespace="http://schemas.microsoft.com/office/2006/documentManagement/types"/>
    <xsd:import namespace="http://schemas.microsoft.com/office/infopath/2007/PartnerControls"/>
    <xsd:element name="_dlc_DocId" ma:index="21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22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23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SharedWithUsers" ma:index="3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3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43" nillable="true" ma:displayName="Taxonomy Catch All Column" ma:hidden="true" ma:list="{31a35d7b-2dd6-43ef-8ad9-c7bd0847a784}" ma:internalName="TaxCatchAll" ma:showField="CatchAllData" ma:web="5920fc89-9b9e-4ed2-9bc3-359895254a9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6" ma:displayName="Content Type"/>
        <xsd:element ref="dc:title" minOccurs="0" maxOccurs="1" ma:index="1" ma:displayName="Document Description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ocument_x0020_Type xmlns="aba5a46e-1a19-46c2-9d5f-86063d1c04f3">25</Document_x0020_Type>
    <Document_x0020_Sub_x0020_Type xmlns="aba5a46e-1a19-46c2-9d5f-86063d1c04f3">1</Document_x0020_Sub_x0020_Type>
    <RG_WF_type xmlns="aba5a46e-1a19-46c2-9d5f-86063d1c04f3">RA Site</RG_WF_type>
    <Equipment_x0020_ID xmlns="aba5a46e-1a19-46c2-9d5f-86063d1c04f3" xsi:nil="true"/>
    <Location_x0020_ID xmlns="aba5a46e-1a19-46c2-9d5f-86063d1c04f3" xsi:nil="true"/>
    <RG_WF_disp_name xmlns="aba5a46e-1a19-46c2-9d5f-86063d1c04f3">risico analyse elektrische bord gebouw Q106-1 - </RG_WF_disp_name>
    <Electric_x0020_Board_x0020_ID xmlns="aba5a46e-1a19-46c2-9d5f-86063d1c04f3" xsi:nil="true"/>
    <Release_x0020_Date xmlns="aba5a46e-1a19-46c2-9d5f-86063d1c04f3" xsi:nil="true"/>
    <Papercopy_x0020_Cupboard xmlns="aba5a46e-1a19-46c2-9d5f-86063d1c04f3" xsi:nil="true"/>
    <RG_WF_language xmlns="aba5a46e-1a19-46c2-9d5f-86063d1c04f3">NL</RG_WF_language>
    <Document_x0020_Language xmlns="aba5a46e-1a19-46c2-9d5f-86063d1c04f3">
      <Value>1</Value>
    </Document_x0020_Language>
    <RG_WF_name xmlns="aba5a46e-1a19-46c2-9d5f-86063d1c04f3">risico analyse elektrische bord gebouw Q106-1</RG_WF_name>
    <Document_x0020_Relation_x0020_Type xmlns="aba5a46e-1a19-46c2-9d5f-86063d1c04f3">Building</Document_x0020_Relation_x0020_Type>
    <Papercopy_x0020_File xmlns="aba5a46e-1a19-46c2-9d5f-86063d1c04f3" xsi:nil="true"/>
    <Filetype xmlns="aba5a46e-1a19-46c2-9d5f-86063d1c04f3">DOC</Filetype>
    <DocumentID xmlns="aba5a46e-1a19-46c2-9d5f-86063d1c04f3" xsi:nil="true"/>
    <_dlc_DocId xmlns="5920fc89-9b9e-4ed2-9bc3-359895254a97">SICVI-865455010-933</_dlc_DocId>
    <_dlc_DocIdUrl xmlns="5920fc89-9b9e-4ed2-9bc3-359895254a97">
      <Url>https://cargillonline.sharepoint.com/sites/VilvoordeSiteManagement/VAIS/_layouts/15/DocIdRedir.aspx?ID=SICVI-865455010-933</Url>
      <Description>SICVI-865455010-933</Description>
    </_dlc_DocIdUrl>
    <RG_x0020_Synchronize_x0020_Document_x0020_Type xmlns="aba5a46e-1a19-46c2-9d5f-86063d1c04f3">
      <Url xsi:nil="true"/>
      <Description xsi:nil="true"/>
    </RG_x0020_Synchronize_x0020_Document_x0020_Type>
    <Location xmlns="aba5a46e-1a19-46c2-9d5f-86063d1c04f3">Vilvoorde</Location>
    <BatchID xmlns="aba5a46e-1a19-46c2-9d5f-86063d1c04f3">933</BatchID>
    <M2S_x0020_New xmlns="aba5a46e-1a19-46c2-9d5f-86063d1c04f3">false</M2S_x0020_New>
    <M2S_x0020_Equipment_x0020_ID xmlns="aba5a46e-1a19-46c2-9d5f-86063d1c04f3" xsi:nil="true"/>
    <lcf76f155ced4ddcb4097134ff3c332f xmlns="aba5a46e-1a19-46c2-9d5f-86063d1c04f3">
      <Terms xmlns="http://schemas.microsoft.com/office/infopath/2007/PartnerControls"/>
    </lcf76f155ced4ddcb4097134ff3c332f>
    <M2S_x0020_Override xmlns="aba5a46e-1a19-46c2-9d5f-86063d1c04f3">false</M2S_x0020_Override>
    <M2S_x0020_Notes xmlns="aba5a46e-1a19-46c2-9d5f-86063d1c04f3" xsi:nil="true"/>
    <DocLink_x003f_ xmlns="aba5a46e-1a19-46c2-9d5f-86063d1c04f3">false</DocLink_x003f_>
    <TaxCatchAll xmlns="5920fc89-9b9e-4ed2-9bc3-359895254a97" xsi:nil="true"/>
    <InstrReq xmlns="aba5a46e-1a19-46c2-9d5f-86063d1c04f3" xsi:nil="true"/>
    <M2S_ReqNr xmlns="aba5a46e-1a19-46c2-9d5f-86063d1c04f3" xsi:nil="true"/>
  </documentManagement>
</p:properties>
</file>

<file path=customXml/item5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Props1.xml><?xml version="1.0" encoding="utf-8"?>
<ds:datastoreItem xmlns:ds="http://schemas.openxmlformats.org/officeDocument/2006/customXml" ds:itemID="{66B98635-565A-46FC-98AE-0E2F1890CEB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8A61499-7514-4FDB-86D9-F77E6F430ACF}"/>
</file>

<file path=customXml/itemProps3.xml><?xml version="1.0" encoding="utf-8"?>
<ds:datastoreItem xmlns:ds="http://schemas.openxmlformats.org/officeDocument/2006/customXml" ds:itemID="{96408E10-895C-4648-AEC0-2528F795F1F8}"/>
</file>

<file path=customXml/itemProps4.xml><?xml version="1.0" encoding="utf-8"?>
<ds:datastoreItem xmlns:ds="http://schemas.openxmlformats.org/officeDocument/2006/customXml" ds:itemID="{4093197C-3EF4-4B02-BE6B-288F0F321D1B}"/>
</file>

<file path=customXml/itemProps5.xml><?xml version="1.0" encoding="utf-8"?>
<ds:datastoreItem xmlns:ds="http://schemas.openxmlformats.org/officeDocument/2006/customXml" ds:itemID="{92171EEF-09FF-486D-A0A4-F596FFAFA021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3738</Words>
  <Characters>20564</Characters>
  <Application>Microsoft Office Word</Application>
  <DocSecurity>0</DocSecurity>
  <Lines>171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Cargill</Company>
  <LinksUpToDate>false</LinksUpToDate>
  <CharactersWithSpaces>24254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Johan Draelants</dc:creator>
  <cp:lastModifiedBy>Johan Draelants</cp:lastModifiedBy>
  <cp:revision>2</cp:revision>
  <dcterms:created xsi:type="dcterms:W3CDTF">2015-12-18T08:04:00Z</dcterms:created>
  <dcterms:modified xsi:type="dcterms:W3CDTF">2015-12-18T08:04:00Z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0x0101004E1D33A1362FE24D93D36F5ACAA57D21</vt:lpwstr>
  </property>
  <property fmtid="{D5CDD505-2E9C-101B-9397-08002B2CF9AE}" pid="3" name="_dlc_DocIdItemGuid">
    <vt:lpwstr>feaf31ae-4cab-4b66-8a85-9fa5d238955e</vt:lpwstr>
  </property>
  <property fmtid="{D5CDD505-2E9C-101B-9397-08002B2CF9AE}" pid="4" name="Set WF_name for Docs">
    <vt:lpwstr>https://cargillonline.sharepoint.com/sites/VilvoordeSiteManagement/VAIS/_layouts/15/wrkstat.aspx?List=aba5a46e-1a19-46c2-9d5f-86063d1c04f3&amp;WorkflowInstanceName=1ff24b28-1b4a-4807-9852-57eea3670fd4, Done</vt:lpwstr>
  </property>
</Properties>
</file>