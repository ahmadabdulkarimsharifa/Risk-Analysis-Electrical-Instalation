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Openingen naar ondergelegen verdiep is niet afgedicht.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  <w:p w:rsidR="00424A2D" w:rsidRPr="00424A2D" w:rsidRDefault="005B258B" w:rsidP="005B258B">
            <w:pPr>
              <w:rPr>
                <w:lang w:val="nl-BE"/>
              </w:rPr>
            </w:pPr>
            <w:r>
              <w:rPr>
                <w:lang w:val="nl-BE"/>
              </w:rPr>
              <w:t>Numm</w:t>
            </w:r>
            <w:r w:rsidR="00424A2D" w:rsidRPr="00424A2D">
              <w:rPr>
                <w:lang w:val="nl-BE"/>
              </w:rPr>
              <w:t xml:space="preserve">ering is niet volledig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B258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5B258B" w:rsidP="009D5853">
            <w:pPr>
              <w:rPr>
                <w:lang w:val="nl-BE"/>
              </w:rPr>
            </w:pPr>
            <w:r>
              <w:rPr>
                <w:lang w:val="nl-BE"/>
              </w:rPr>
              <w:t>Nummering van automaten dient te worden vervolledigd.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  <w:bookmarkStart w:id="0" w:name="_GoBack"/>
            <w:bookmarkEnd w:id="0"/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rPr>
                <w:lang w:val="nl-BE"/>
              </w:rPr>
            </w:pPr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AAB" w:rsidRDefault="00F54AAB">
      <w:r>
        <w:separator/>
      </w:r>
    </w:p>
  </w:endnote>
  <w:endnote w:type="continuationSeparator" w:id="0">
    <w:p w:rsidR="00F54AAB" w:rsidRDefault="00F54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341A24" w:rsidRPr="00341A24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AAB" w:rsidRDefault="00F54AAB">
      <w:r>
        <w:separator/>
      </w:r>
    </w:p>
  </w:footnote>
  <w:footnote w:type="continuationSeparator" w:id="0">
    <w:p w:rsidR="00F54AAB" w:rsidRDefault="00F54A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K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K.</w:t>
    </w:r>
    <w:r w:rsidR="008315C1">
      <w:rPr>
        <w:b/>
        <w:sz w:val="28"/>
        <w:szCs w:val="28"/>
        <w:lang w:val="nl-BE"/>
      </w:rPr>
      <w:t>1.19</w:t>
    </w:r>
    <w:r>
      <w:rPr>
        <w:b/>
        <w:sz w:val="28"/>
        <w:szCs w:val="28"/>
        <w:lang w:val="nl-BE"/>
      </w:rPr>
      <w:t>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A7D26"/>
    <w:rsid w:val="005B258B"/>
    <w:rsid w:val="005E6220"/>
    <w:rsid w:val="006C5222"/>
    <w:rsid w:val="00782867"/>
    <w:rsid w:val="007E73A5"/>
    <w:rsid w:val="00803111"/>
    <w:rsid w:val="008315C1"/>
    <w:rsid w:val="00832AB3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54AAB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K.1.19.01 -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K.1.19.01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SICVI-865455010-918</_dlc_DocId>
    <_dlc_DocIdUrl xmlns="5920fc89-9b9e-4ed2-9bc3-359895254a97">
      <Url>https://cargillonline.sharepoint.com/sites/VilvoordeSiteManagement/VAIS/_layouts/15/DocIdRedir.aspx?ID=SICVI-865455010-918</Url>
      <Description>SICVI-865455010-918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918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3B73415-DF95-4B1A-8725-7127EA7B0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7B5364-ABD6-4062-B14D-A931F7ED89A8}"/>
</file>

<file path=customXml/itemProps3.xml><?xml version="1.0" encoding="utf-8"?>
<ds:datastoreItem xmlns:ds="http://schemas.openxmlformats.org/officeDocument/2006/customXml" ds:itemID="{E654C530-A81E-49A7-BE56-10FB1D1B886C}"/>
</file>

<file path=customXml/itemProps4.xml><?xml version="1.0" encoding="utf-8"?>
<ds:datastoreItem xmlns:ds="http://schemas.openxmlformats.org/officeDocument/2006/customXml" ds:itemID="{0F9718C4-4CF3-4178-B2CF-071BB634C6C0}"/>
</file>

<file path=customXml/itemProps5.xml><?xml version="1.0" encoding="utf-8"?>
<ds:datastoreItem xmlns:ds="http://schemas.openxmlformats.org/officeDocument/2006/customXml" ds:itemID="{F503C906-2846-4FCE-BEA6-A5FA28BEC9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3664</Words>
  <Characters>20154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2016-01-12T07:05:00Z</dcterms:created>
  <dcterms:modified xsi:type="dcterms:W3CDTF">2016-01-12T07:05:00Z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9fadb291-93be-4f54-a760-6d1381c6e8e3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https://cargillonline.sharepoint.com/sites/VilvoordeSiteManagement/VAIS/_layouts/15/wrkstat.aspx?List=aba5a46e-1a19-46c2-9d5f-86063d1c04f3&amp;WorkflowInstanceName=35bcff03-0b32-4cd7-bea8-2fd8592c3e6c, Done</vt:lpwstr>
  </property>
</Properties>
</file>