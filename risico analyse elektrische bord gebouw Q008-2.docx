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07FA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007FA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394DD6" w:rsidTr="00007FAD">
        <w:trPr>
          <w:trHeight w:hRule="exact" w:val="7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07FA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</w:p>
        </w:tc>
      </w:tr>
      <w:tr w:rsidR="004C1595" w:rsidTr="00007FAD">
        <w:trPr>
          <w:trHeight w:hRule="exact" w:val="7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07FA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07FAD" w:rsidP="00007FAD">
            <w:r>
              <w:t>Geen differentieelbeveiliging aanwezig.</w:t>
            </w:r>
          </w:p>
          <w:p w:rsidR="00007FAD" w:rsidRDefault="00007FAD" w:rsidP="00007FAD">
            <w:bookmarkStart w:id="0" w:name="_GoBack"/>
            <w:bookmarkEnd w:id="0"/>
          </w:p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007FA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9D5853">
            <w:pPr>
              <w:rPr>
                <w:lang w:val="nl-BE"/>
              </w:rPr>
            </w:pPr>
            <w:r>
              <w:rPr>
                <w:lang w:val="nl-BE"/>
              </w:rPr>
              <w:t>Aanbrengen van een aarding op de bodemplaten.</w:t>
            </w:r>
          </w:p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07FA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94DD6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</w:t>
            </w:r>
            <w:r w:rsidR="00394DD6">
              <w:rPr>
                <w:lang w:val="nl-BE"/>
              </w:rPr>
              <w:t xml:space="preserve"> en nutsvoorzieningen</w:t>
            </w:r>
            <w:r w:rsidRPr="00300A77">
              <w:rPr>
                <w:lang w:val="nl-BE"/>
              </w:rPr>
              <w:t>.</w:t>
            </w:r>
          </w:p>
        </w:tc>
      </w:tr>
      <w:tr w:rsidR="0032138D" w:rsidRPr="00007FA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007FA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07FA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007FA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07FA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534A2B" w:rsidRDefault="00394DD6" w:rsidP="00007FA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007FA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07FA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07FA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07FA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07FA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007FA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007FA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4D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07FAD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007FA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007FAD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07FA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007FA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07FA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AE3AC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AE3AC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007FAD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007FA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007FA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445" w:rsidRDefault="00574445">
      <w:r>
        <w:separator/>
      </w:r>
    </w:p>
  </w:endnote>
  <w:endnote w:type="continuationSeparator" w:id="0">
    <w:p w:rsidR="00574445" w:rsidRDefault="00574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Default="00394DD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007FAD" w:rsidRPr="00007FAD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94DD6" w:rsidRDefault="00394DD6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445" w:rsidRDefault="00574445">
      <w:r>
        <w:separator/>
      </w:r>
    </w:p>
  </w:footnote>
  <w:footnote w:type="continuationSeparator" w:id="0">
    <w:p w:rsidR="00574445" w:rsidRDefault="00574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Pr="004C1595" w:rsidRDefault="00394DD6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 w:rsidR="00B00762">
      <w:rPr>
        <w:b/>
        <w:sz w:val="28"/>
        <w:szCs w:val="28"/>
        <w:lang w:val="nl-BE"/>
      </w:rPr>
      <w:t>ord Q008</w:t>
    </w:r>
    <w:r w:rsidR="00007FAD">
      <w:rPr>
        <w:b/>
        <w:sz w:val="28"/>
        <w:szCs w:val="28"/>
        <w:lang w:val="nl-BE"/>
      </w:rPr>
      <w:t>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07FAD"/>
    <w:rsid w:val="00172B2A"/>
    <w:rsid w:val="001B4D49"/>
    <w:rsid w:val="002F064B"/>
    <w:rsid w:val="00300A77"/>
    <w:rsid w:val="0032138D"/>
    <w:rsid w:val="00394DD6"/>
    <w:rsid w:val="0049684F"/>
    <w:rsid w:val="004A1339"/>
    <w:rsid w:val="004C1595"/>
    <w:rsid w:val="00504B02"/>
    <w:rsid w:val="00534540"/>
    <w:rsid w:val="00534A2B"/>
    <w:rsid w:val="00543759"/>
    <w:rsid w:val="00574445"/>
    <w:rsid w:val="005A7D26"/>
    <w:rsid w:val="005E6220"/>
    <w:rsid w:val="006C5222"/>
    <w:rsid w:val="006E36D9"/>
    <w:rsid w:val="006F2A5E"/>
    <w:rsid w:val="0074331F"/>
    <w:rsid w:val="007E73A5"/>
    <w:rsid w:val="00803111"/>
    <w:rsid w:val="0083315F"/>
    <w:rsid w:val="008F0B9A"/>
    <w:rsid w:val="00950BE2"/>
    <w:rsid w:val="009D5853"/>
    <w:rsid w:val="009F34FD"/>
    <w:rsid w:val="009F5F1D"/>
    <w:rsid w:val="00A057BB"/>
    <w:rsid w:val="00A20563"/>
    <w:rsid w:val="00A97BEE"/>
    <w:rsid w:val="00B00762"/>
    <w:rsid w:val="00B52DA4"/>
    <w:rsid w:val="00B830A2"/>
    <w:rsid w:val="00CB1357"/>
    <w:rsid w:val="00CF0946"/>
    <w:rsid w:val="00D07321"/>
    <w:rsid w:val="00D972C8"/>
    <w:rsid w:val="00DE6ED1"/>
    <w:rsid w:val="00F053E5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Q008-2 -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Q008-2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SICVI-865455010-932</_dlc_DocId>
    <_dlc_DocIdUrl xmlns="5920fc89-9b9e-4ed2-9bc3-359895254a97">
      <Url>https://cargillonline.sharepoint.com/sites/VilvoordeSiteManagement/VAIS/_layouts/15/DocIdRedir.aspx?ID=SICVI-865455010-932</Url>
      <Description>SICVI-865455010-932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932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920E1BB-B561-4271-8720-EBD743D8D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740805-00B6-4BEB-BD3A-E67B072D4D5A}"/>
</file>

<file path=customXml/itemProps3.xml><?xml version="1.0" encoding="utf-8"?>
<ds:datastoreItem xmlns:ds="http://schemas.openxmlformats.org/officeDocument/2006/customXml" ds:itemID="{444E7CB9-9887-4C5D-9954-ED9DE0453978}"/>
</file>

<file path=customXml/itemProps4.xml><?xml version="1.0" encoding="utf-8"?>
<ds:datastoreItem xmlns:ds="http://schemas.openxmlformats.org/officeDocument/2006/customXml" ds:itemID="{3C988F5F-A13C-4222-A2A0-545A40A2FD3D}"/>
</file>

<file path=customXml/itemProps5.xml><?xml version="1.0" encoding="utf-8"?>
<ds:datastoreItem xmlns:ds="http://schemas.openxmlformats.org/officeDocument/2006/customXml" ds:itemID="{1310D1F8-6621-403B-9735-0EE8589088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3720</Words>
  <Characters>20464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2015-12-18T09:10:00Z</dcterms:created>
  <dcterms:modified xsi:type="dcterms:W3CDTF">2015-12-18T09:10:00Z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279fe888-18ad-4fe9-bfdf-5585fbdf09d8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https://cargillonline.sharepoint.com/sites/VilvoordeSiteManagement/VAIS/_layouts/15/wrkstat.aspx?List=aba5a46e-1a19-46c2-9d5f-86063d1c04f3&amp;WorkflowInstanceName=b7f5ec20-eccc-4875-b7ea-916d4a3feb47, Done</vt:lpwstr>
  </property>
</Properties>
</file>