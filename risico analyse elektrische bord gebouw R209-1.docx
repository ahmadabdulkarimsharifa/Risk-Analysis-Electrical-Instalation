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274D44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320C48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  <w:r w:rsidR="00274D44">
              <w:rPr>
                <w:lang w:val="nl-BE"/>
              </w:rPr>
              <w:t xml:space="preserve"> </w:t>
            </w:r>
            <w:bookmarkStart w:id="0" w:name="_GoBack"/>
            <w:bookmarkEnd w:id="0"/>
            <w:r w:rsidR="00274D44">
              <w:rPr>
                <w:lang w:val="nl-BE"/>
              </w:rPr>
              <w:t>Slot van toegangsdeur dient hersteld te worden.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74D4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274D44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74D4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274D44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274D44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274D44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274D44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74D4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320C48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274D4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274D44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274D44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274D44" w:rsidRDefault="00274D44" w:rsidP="009D5853">
            <w:pPr>
              <w:rPr>
                <w:lang w:val="nl-BE"/>
              </w:rPr>
            </w:pPr>
            <w:r w:rsidRPr="00274D44">
              <w:rPr>
                <w:lang w:val="nl-BE"/>
              </w:rPr>
              <w:t>Kortsluitstromen van de kringen 14 tot 17 zijn onvoldoende</w:t>
            </w: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274D4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274D4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74D4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274D44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320C48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274D44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274D4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74D4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274D44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274D44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274D4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274D44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74D4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274D4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274D44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274D44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274D4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 xml:space="preserve">Up to date </w:t>
            </w:r>
            <w:proofErr w:type="spellStart"/>
            <w:r>
              <w:t>brengen</w:t>
            </w:r>
            <w:proofErr w:type="spellEnd"/>
            <w:r>
              <w:t xml:space="preserve"> van schema´s.</w:t>
            </w:r>
          </w:p>
        </w:tc>
      </w:tr>
      <w:tr w:rsidR="009D5853" w:rsidRPr="00274D4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274D4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274D44" w:rsidRDefault="00274D44" w:rsidP="009D5853">
            <w:pPr>
              <w:rPr>
                <w:lang w:val="nl-BE"/>
              </w:rPr>
            </w:pPr>
            <w:r w:rsidRPr="00274D44">
              <w:rPr>
                <w:lang w:val="nl-BE"/>
              </w:rPr>
              <w:t xml:space="preserve">Aanbrengen van nodige </w:t>
            </w:r>
            <w:proofErr w:type="spellStart"/>
            <w:r w:rsidRPr="00274D44">
              <w:rPr>
                <w:lang w:val="nl-BE"/>
              </w:rPr>
              <w:t>picto´s</w:t>
            </w:r>
            <w:proofErr w:type="spellEnd"/>
          </w:p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274D4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274D4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274D44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274D4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274D4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274D4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274D4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274D4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274D4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Verwijderen van niet gebruikte leidingen.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274D44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274D4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274D4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274D4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20C48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20C48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20C48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20C48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20C48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20C48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320C48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320C48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20C48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274D44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274D44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320C48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320C48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20C48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20C48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20C48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320C48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20C48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20C48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20C48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20C48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20C48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20C48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20C48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20C48">
            <w:pPr>
              <w:spacing w:line="200" w:lineRule="exact"/>
            </w:pPr>
          </w:p>
          <w:p w:rsidR="00F65661" w:rsidRDefault="00F65661" w:rsidP="00320C48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5879" w:rsidRDefault="00F25879">
      <w:r>
        <w:separator/>
      </w:r>
    </w:p>
  </w:endnote>
  <w:endnote w:type="continuationSeparator" w:id="0">
    <w:p w:rsidR="00F25879" w:rsidRDefault="00F25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C48" w:rsidRDefault="00320C48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274D44" w:rsidRPr="00274D44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320C48" w:rsidRDefault="00320C48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5879" w:rsidRDefault="00F25879">
      <w:r>
        <w:separator/>
      </w:r>
    </w:p>
  </w:footnote>
  <w:footnote w:type="continuationSeparator" w:id="0">
    <w:p w:rsidR="00F25879" w:rsidRDefault="00F258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C48" w:rsidRPr="004C1595" w:rsidRDefault="00320C48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R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274D44">
      <w:rPr>
        <w:b/>
        <w:sz w:val="28"/>
        <w:szCs w:val="28"/>
        <w:lang w:val="nl-BE"/>
      </w:rPr>
      <w:t>R209-1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74D44"/>
    <w:rsid w:val="002F064B"/>
    <w:rsid w:val="00300A77"/>
    <w:rsid w:val="00320C48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82867"/>
    <w:rsid w:val="007E73A5"/>
    <w:rsid w:val="00803111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F0946"/>
    <w:rsid w:val="00D07321"/>
    <w:rsid w:val="00D972C8"/>
    <w:rsid w:val="00DE6ED1"/>
    <w:rsid w:val="00F25879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R209-1 -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R209-1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SICVI-865455010-936</_dlc_DocId>
    <_dlc_DocIdUrl xmlns="5920fc89-9b9e-4ed2-9bc3-359895254a97">
      <Url>https://cargillonline.sharepoint.com/sites/VilvoordeSiteManagement/VAIS/_layouts/15/DocIdRedir.aspx?ID=SICVI-865455010-936</Url>
      <Description>SICVI-865455010-936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936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A658414-C221-4B2F-BAD4-6A43476A33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5A2375-EAB4-464C-A80D-D88C1B80A355}"/>
</file>

<file path=customXml/itemProps3.xml><?xml version="1.0" encoding="utf-8"?>
<ds:datastoreItem xmlns:ds="http://schemas.openxmlformats.org/officeDocument/2006/customXml" ds:itemID="{A0D25539-AE91-46E8-8A8F-8D32661C49D1}"/>
</file>

<file path=customXml/itemProps4.xml><?xml version="1.0" encoding="utf-8"?>
<ds:datastoreItem xmlns:ds="http://schemas.openxmlformats.org/officeDocument/2006/customXml" ds:itemID="{C34D194F-B2CD-4839-8B78-C45CC7131AC4}"/>
</file>

<file path=customXml/itemProps5.xml><?xml version="1.0" encoding="utf-8"?>
<ds:datastoreItem xmlns:ds="http://schemas.openxmlformats.org/officeDocument/2006/customXml" ds:itemID="{2CBCDA4F-069B-4066-B23B-9BDF8ADAF5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3685</Words>
  <Characters>20273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2015-11-30T14:20:00Z</dcterms:created>
  <dcterms:modified xsi:type="dcterms:W3CDTF">2015-11-30T14:20:00Z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f5071add-75a3-403c-8d29-37eed7089ff9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https://cargillonline.sharepoint.com/sites/VilvoordeSiteManagement/VAIS/_layouts/15/wrkstat.aspx?List=aba5a46e-1a19-46c2-9d5f-86063d1c04f3&amp;WorkflowInstanceName=a0d5656f-8db2-496d-8daf-7174e9fa6b4e, Done</vt:lpwstr>
  </property>
</Properties>
</file>