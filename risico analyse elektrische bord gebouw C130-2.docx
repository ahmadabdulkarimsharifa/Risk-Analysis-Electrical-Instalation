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F24950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 xml:space="preserve">Elektrische borden dienen </w:t>
            </w:r>
            <w:proofErr w:type="gramStart"/>
            <w:r>
              <w:rPr>
                <w:lang w:val="nl-BE"/>
              </w:rPr>
              <w:t>ten allen tijde</w:t>
            </w:r>
            <w:proofErr w:type="gramEnd"/>
            <w:r>
              <w:rPr>
                <w:lang w:val="nl-BE"/>
              </w:rPr>
              <w:t xml:space="preserve">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F24950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proofErr w:type="gramStart"/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283A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0D1B48">
            <w:pPr>
              <w:rPr>
                <w:lang w:val="nl-BE"/>
              </w:rPr>
            </w:pPr>
            <w:r w:rsidRPr="00E4283A">
              <w:rPr>
                <w:lang w:val="nl-BE"/>
              </w:rPr>
              <w:t>Corrosie</w:t>
            </w:r>
            <w:r w:rsidR="00E4283A" w:rsidRPr="00E4283A">
              <w:rPr>
                <w:lang w:val="nl-BE"/>
              </w:rPr>
              <w:t xml:space="preserve"> ter hoogte van aansluitklemmen ten gevolge van vroeger </w:t>
            </w:r>
            <w:proofErr w:type="spellStart"/>
            <w:r w:rsidR="00E4283A" w:rsidRPr="00E4283A">
              <w:rPr>
                <w:lang w:val="nl-BE"/>
              </w:rPr>
              <w:t>waterlek</w:t>
            </w:r>
            <w:proofErr w:type="spellEnd"/>
            <w:r w:rsidR="00E4283A" w:rsidRPr="00E4283A">
              <w:rPr>
                <w:lang w:val="nl-BE"/>
              </w:rPr>
              <w:t>.</w:t>
            </w:r>
          </w:p>
          <w:p w:rsidR="00E4283A" w:rsidRPr="00E4283A" w:rsidRDefault="00E4283A">
            <w:pPr>
              <w:rPr>
                <w:lang w:val="nl-BE"/>
              </w:rPr>
            </w:pPr>
            <w:r>
              <w:rPr>
                <w:lang w:val="nl-BE"/>
              </w:rPr>
              <w:t xml:space="preserve">Vervangen van beschadigde </w:t>
            </w:r>
            <w:proofErr w:type="gramStart"/>
            <w:r>
              <w:rPr>
                <w:lang w:val="nl-BE"/>
              </w:rPr>
              <w:t>componenten ,</w:t>
            </w:r>
            <w:proofErr w:type="gramEnd"/>
            <w:r>
              <w:rPr>
                <w:lang w:val="nl-BE"/>
              </w:rPr>
              <w:t xml:space="preserve"> warteldoorvoeren controleren op dichtheid.</w:t>
            </w:r>
          </w:p>
        </w:tc>
      </w:tr>
      <w:tr w:rsidR="0032138D" w:rsidRPr="0034229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F24950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 xml:space="preserve">Gebruik van </w:t>
            </w:r>
            <w:proofErr w:type="spellStart"/>
            <w:r w:rsidRPr="005A7D26">
              <w:rPr>
                <w:lang w:val="nl-BE"/>
              </w:rPr>
              <w:t>PBM´s</w:t>
            </w:r>
            <w:proofErr w:type="spellEnd"/>
            <w:r w:rsidRPr="005A7D26">
              <w:rPr>
                <w:lang w:val="nl-BE"/>
              </w:rPr>
              <w:t xml:space="preserve"> zoals beschreven in procedure</w:t>
            </w:r>
          </w:p>
        </w:tc>
      </w:tr>
      <w:tr w:rsidR="004C1595" w:rsidRPr="00F24950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C9762C" w:rsidP="009D5853">
            <w:pPr>
              <w:rPr>
                <w:lang w:val="nl-BE"/>
              </w:rPr>
            </w:pPr>
            <w:proofErr w:type="spellStart"/>
            <w:r w:rsidRPr="00C9762C">
              <w:rPr>
                <w:lang w:val="nl-BE"/>
              </w:rPr>
              <w:t>Carta</w:t>
            </w:r>
            <w:proofErr w:type="spellEnd"/>
            <w:r w:rsidRPr="00C9762C">
              <w:rPr>
                <w:lang w:val="nl-BE"/>
              </w:rPr>
              <w:t xml:space="preserve"> bijplaatsen ter hoogte van aansluitklemmen in bord.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proofErr w:type="gramStart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</w:t>
            </w:r>
            <w:proofErr w:type="gramEnd"/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57940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4C1595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Er zijn zichtbaar doorverbonden </w:t>
            </w:r>
            <w:proofErr w:type="spellStart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beveiligings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componenten.</w:t>
            </w:r>
            <w:proofErr w:type="gramEnd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F24950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gram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gram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24950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>Aarden van kabelbanen in ruimte.</w:t>
            </w:r>
          </w:p>
        </w:tc>
      </w:tr>
      <w:tr w:rsidR="0032138D" w:rsidRPr="00F24950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 xml:space="preserve">LOTO procedure </w:t>
            </w:r>
            <w:proofErr w:type="gramStart"/>
            <w:r>
              <w:rPr>
                <w:lang w:val="nl-BE"/>
              </w:rPr>
              <w:t>toepassen ,</w:t>
            </w:r>
            <w:proofErr w:type="gramEnd"/>
            <w:r>
              <w:rPr>
                <w:lang w:val="nl-BE"/>
              </w:rPr>
              <w:t xml:space="preserve"> of verwijderen van aansluitingen.</w:t>
            </w:r>
          </w:p>
        </w:tc>
      </w:tr>
      <w:tr w:rsidR="004A1339" w:rsidRPr="00F2495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v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24950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C9762C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 xml:space="preserve">Kortsluitvermogens van automaten ( borden ventilatie ) onvoldoende </w:t>
            </w:r>
            <w:r>
              <w:rPr>
                <w:lang w:val="nl-BE"/>
              </w:rPr>
              <w:t>3kA vervangen door 10kA.</w:t>
            </w: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proofErr w:type="gramStart"/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  <w:proofErr w:type="gram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24950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F24950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proofErr w:type="gramEnd"/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proofErr w:type="spell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24950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E4283A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E4283A">
            <w:pPr>
              <w:rPr>
                <w:lang w:val="nl-BE"/>
              </w:rPr>
            </w:pPr>
            <w:r w:rsidRPr="00E4283A">
              <w:rPr>
                <w:lang w:val="nl-BE"/>
              </w:rPr>
              <w:t>Stofdeeltjes aanwezig op bodem van bord</w:t>
            </w:r>
          </w:p>
        </w:tc>
      </w:tr>
      <w:tr w:rsidR="0032138D" w:rsidRPr="00F24950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762C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C9762C">
            <w:pPr>
              <w:rPr>
                <w:lang w:val="nl-BE"/>
              </w:rPr>
            </w:pPr>
            <w:r w:rsidRPr="00C9762C">
              <w:rPr>
                <w:lang w:val="nl-BE"/>
              </w:rPr>
              <w:t>Controle van de aansluitingen op aardingsrail.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F24950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h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 xml:space="preserve">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2495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24950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24950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24950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F24950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 xml:space="preserve">Opstellen van plan met uitwendige </w:t>
            </w:r>
            <w:proofErr w:type="spellStart"/>
            <w:r w:rsidRPr="00534A2B">
              <w:rPr>
                <w:lang w:val="nl-BE"/>
              </w:rPr>
              <w:t>invloedsfactoren</w:t>
            </w:r>
            <w:proofErr w:type="spellEnd"/>
            <w:r w:rsidRPr="00534A2B">
              <w:rPr>
                <w:lang w:val="nl-BE"/>
              </w:rPr>
              <w:t>.</w:t>
            </w:r>
          </w:p>
        </w:tc>
      </w:tr>
      <w:tr w:rsidR="009D5853" w:rsidRPr="00F2495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F2495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0D1B48" w:rsidRDefault="00B52DA4" w:rsidP="009D5853">
            <w:pPr>
              <w:rPr>
                <w:lang w:val="nl-BE"/>
              </w:rPr>
            </w:pPr>
            <w:r w:rsidRPr="000D1B48">
              <w:rPr>
                <w:lang w:val="nl-BE"/>
              </w:rPr>
              <w:t>Up to date brengen van schema´s.</w:t>
            </w:r>
          </w:p>
          <w:p w:rsidR="00C9762C" w:rsidRPr="00C9762C" w:rsidRDefault="00C9762C" w:rsidP="009D5853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F24950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Kabellabeling</w:t>
            </w:r>
            <w:proofErr w:type="spellEnd"/>
            <w:r>
              <w:rPr>
                <w:lang w:val="nl-BE"/>
              </w:rPr>
              <w:t xml:space="preserve"> dient herzien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0D1B48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24950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  <w:bookmarkStart w:id="0" w:name="_GoBack"/>
            <w:bookmarkEnd w:id="0"/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vastgemaakt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loskomen</w:t>
            </w:r>
            <w:proofErr w:type="spellEnd"/>
            <w:r w:rsidRPr="009D5853">
              <w:rPr>
                <w:sz w:val="19"/>
                <w:szCs w:val="19"/>
              </w:rPr>
              <w:t xml:space="preserve"> van </w:t>
            </w:r>
            <w:proofErr w:type="spellStart"/>
            <w:r w:rsidRPr="009D5853">
              <w:rPr>
                <w:sz w:val="19"/>
                <w:szCs w:val="19"/>
              </w:rPr>
              <w:t>verbindingen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gesloten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kabelgoten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verantwoordelijke voor toezicht op de installatie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>inzake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 xml:space="preserve">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aangeduid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of </w:t>
            </w:r>
            <w:proofErr w:type="spellStart"/>
            <w:r w:rsidRPr="009D5853">
              <w:rPr>
                <w:sz w:val="19"/>
                <w:szCs w:val="19"/>
              </w:rPr>
              <w:t>bepaald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>
              <w:rPr>
                <w:sz w:val="19"/>
                <w:szCs w:val="19"/>
              </w:rPr>
              <w:t>Zie</w:t>
            </w:r>
            <w:proofErr w:type="spellEnd"/>
            <w:r>
              <w:rPr>
                <w:sz w:val="19"/>
                <w:szCs w:val="19"/>
              </w:rPr>
              <w:t xml:space="preserve"> procedure EHSVP044, electrical safety.</w:t>
            </w:r>
          </w:p>
        </w:tc>
      </w:tr>
      <w:tr w:rsidR="009D5853" w:rsidRPr="00F24950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(Voor exploitatiewerkzaamheden of regelmatig wederkerende werkzaamheden volstaat een algemene procedure gesteund op 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risico-analyse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geen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informatieuitwisseling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en geen bepaling van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gezamelijke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installatieverantwoordelijke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verklaard werden door de werkgever als BA4 of BA5 en die aanduidt voor welke werkzaamheden </w:t>
            </w:r>
            <w:proofErr w:type="gramStart"/>
            <w:r w:rsidRPr="009D5853">
              <w:rPr>
                <w:sz w:val="19"/>
                <w:szCs w:val="19"/>
                <w:lang w:val="nl-BE"/>
              </w:rPr>
              <w:t xml:space="preserve">en  </w:t>
            </w:r>
            <w:proofErr w:type="gramEnd"/>
            <w:r w:rsidRPr="009D5853">
              <w:rPr>
                <w:sz w:val="19"/>
                <w:szCs w:val="19"/>
                <w:lang w:val="nl-BE"/>
              </w:rPr>
              <w:t>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werkzaamheden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uitgevoerd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 xml:space="preserve">door </w:t>
            </w:r>
            <w:proofErr w:type="spellStart"/>
            <w:r w:rsidRPr="009D5853">
              <w:rPr>
                <w:sz w:val="19"/>
                <w:szCs w:val="19"/>
              </w:rPr>
              <w:t>onbevoegden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2495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onvoldoende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opleiding</w:t>
            </w:r>
            <w:proofErr w:type="spellEnd"/>
            <w:r w:rsidRPr="009D5853">
              <w:rPr>
                <w:sz w:val="19"/>
                <w:szCs w:val="19"/>
              </w:rPr>
              <w:t xml:space="preserve">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F2495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signalering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aangebracht</w:t>
            </w:r>
            <w:proofErr w:type="spell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geen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waarschuwing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proofErr w:type="spellStart"/>
            <w:r w:rsidRPr="00172B2A">
              <w:rPr>
                <w:sz w:val="19"/>
                <w:szCs w:val="19"/>
                <w:lang w:val="nl-BE"/>
              </w:rPr>
              <w:t>Werkzone</w:t>
            </w:r>
            <w:proofErr w:type="spellEnd"/>
            <w:r w:rsidRPr="00172B2A">
              <w:rPr>
                <w:sz w:val="19"/>
                <w:szCs w:val="19"/>
                <w:lang w:val="nl-BE"/>
              </w:rPr>
              <w:t xml:space="preserve">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</w:t>
            </w:r>
            <w:proofErr w:type="spellStart"/>
            <w:r w:rsidRPr="009D5853">
              <w:rPr>
                <w:sz w:val="19"/>
                <w:szCs w:val="19"/>
                <w:lang w:val="nl-BE"/>
              </w:rPr>
              <w:t>mbt</w:t>
            </w:r>
            <w:proofErr w:type="spellEnd"/>
            <w:r w:rsidRPr="009D5853">
              <w:rPr>
                <w:sz w:val="19"/>
                <w:szCs w:val="19"/>
                <w:lang w:val="nl-BE"/>
              </w:rPr>
              <w:t xml:space="preserve">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 xml:space="preserve">(incl. </w:t>
            </w:r>
            <w:proofErr w:type="spellStart"/>
            <w:r w:rsidRPr="009D5853">
              <w:rPr>
                <w:sz w:val="19"/>
                <w:szCs w:val="19"/>
              </w:rPr>
              <w:t>oude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installatiedelen</w:t>
            </w:r>
            <w:proofErr w:type="spellEnd"/>
            <w:r w:rsidRPr="009D5853">
              <w:rPr>
                <w:sz w:val="19"/>
                <w:szCs w:val="19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9D5853">
              <w:rPr>
                <w:sz w:val="19"/>
                <w:szCs w:val="19"/>
              </w:rPr>
              <w:t>personen</w:t>
            </w:r>
            <w:proofErr w:type="spellEnd"/>
            <w:proofErr w:type="gramEnd"/>
            <w:r w:rsidRPr="009D5853">
              <w:rPr>
                <w:sz w:val="19"/>
                <w:szCs w:val="19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blootstelling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aan</w:t>
            </w:r>
            <w:proofErr w:type="spellEnd"/>
            <w:r w:rsidRPr="009D5853">
              <w:rPr>
                <w:sz w:val="19"/>
                <w:szCs w:val="19"/>
              </w:rPr>
              <w:t xml:space="preserve"> </w:t>
            </w:r>
            <w:proofErr w:type="spellStart"/>
            <w:r w:rsidRPr="009D5853">
              <w:rPr>
                <w:sz w:val="19"/>
                <w:szCs w:val="19"/>
              </w:rPr>
              <w:t>elektrische</w:t>
            </w:r>
            <w:proofErr w:type="spellEnd"/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9D5853">
              <w:rPr>
                <w:sz w:val="19"/>
                <w:szCs w:val="19"/>
              </w:rPr>
              <w:t>risico's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24950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  <w:proofErr w:type="spellEnd"/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proofErr w:type="spellEnd"/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</w:t>
            </w:r>
            <w:proofErr w:type="spell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proofErr w:type="spellEnd"/>
            <w:proofErr w:type="gramEnd"/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spell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proofErr w:type="gramStart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End"/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F24950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proofErr w:type="gramStart"/>
            <w:r w:rsidRPr="006C5222">
              <w:rPr>
                <w:sz w:val="19"/>
                <w:szCs w:val="19"/>
              </w:rPr>
              <w:t>scheidingstransfo's</w:t>
            </w:r>
            <w:proofErr w:type="spellEnd"/>
            <w:proofErr w:type="gram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gebruikt</w:t>
            </w:r>
            <w:proofErr w:type="spellEnd"/>
            <w:r w:rsidRPr="006C5222">
              <w:rPr>
                <w:sz w:val="19"/>
                <w:szCs w:val="19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proofErr w:type="spellStart"/>
            <w:r w:rsidRPr="006C5222">
              <w:rPr>
                <w:sz w:val="19"/>
                <w:szCs w:val="19"/>
              </w:rPr>
              <w:t>geen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veilige</w:t>
            </w:r>
            <w:proofErr w:type="spellEnd"/>
            <w:r w:rsidRPr="006C5222">
              <w:rPr>
                <w:sz w:val="19"/>
                <w:szCs w:val="19"/>
              </w:rPr>
              <w:t xml:space="preserve"> </w:t>
            </w:r>
            <w:proofErr w:type="spellStart"/>
            <w:r w:rsidRPr="006C5222">
              <w:rPr>
                <w:sz w:val="19"/>
                <w:szCs w:val="19"/>
              </w:rPr>
              <w:t>scheiding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  <w:proofErr w:type="spellEnd"/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proofErr w:type="gramStart"/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proofErr w:type="gramEnd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proofErr w:type="spellEnd"/>
            <w:proofErr w:type="gram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proofErr w:type="spell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proofErr w:type="spell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F24950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proofErr w:type="spellStart"/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proofErr w:type="spellEnd"/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proofErr w:type="spellEnd"/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proofErr w:type="spellStart"/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proofErr w:type="spellEnd"/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  <w:proofErr w:type="spellEnd"/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proofErr w:type="gramStart"/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proofErr w:type="gramEnd"/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  <w:proofErr w:type="spellEnd"/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proofErr w:type="spellEnd"/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proofErr w:type="spellEnd"/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 xml:space="preserve">14. </w:t>
            </w:r>
            <w:proofErr w:type="spellStart"/>
            <w:r w:rsidRPr="00D972C8">
              <w:rPr>
                <w:b/>
              </w:rPr>
              <w:t>Risico's</w:t>
            </w:r>
            <w:proofErr w:type="spellEnd"/>
            <w:r w:rsidRPr="00D972C8">
              <w:rPr>
                <w:b/>
              </w:rPr>
              <w:t xml:space="preserve"> van </w:t>
            </w:r>
            <w:proofErr w:type="spellStart"/>
            <w:r w:rsidRPr="00D972C8">
              <w:rPr>
                <w:b/>
              </w:rPr>
              <w:t>bewegingen</w:t>
            </w:r>
            <w:proofErr w:type="spellEnd"/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</w:t>
            </w:r>
            <w:proofErr w:type="spellStart"/>
            <w:r w:rsidRPr="00D972C8">
              <w:rPr>
                <w:lang w:val="nl-BE"/>
              </w:rPr>
              <w:t>vb</w:t>
            </w:r>
            <w:proofErr w:type="spellEnd"/>
            <w:r w:rsidRPr="00D972C8">
              <w:rPr>
                <w:lang w:val="nl-BE"/>
              </w:rPr>
              <w:t xml:space="preserve">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roofErr w:type="spellStart"/>
            <w:r w:rsidRPr="00D972C8">
              <w:t>Andere</w:t>
            </w:r>
            <w:proofErr w:type="spellEnd"/>
            <w:r w:rsidRPr="00D972C8"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proofErr w:type="gramStart"/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</w:t>
      </w:r>
      <w:proofErr w:type="gramStart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proofErr w:type="gramEnd"/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7DEA" w:rsidRDefault="00177DEA">
      <w:r>
        <w:separator/>
      </w:r>
    </w:p>
  </w:endnote>
  <w:endnote w:type="continuationSeparator" w:id="0">
    <w:p w:rsidR="00177DEA" w:rsidRDefault="00177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Default="00F8135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Interne </w:t>
    </w:r>
    <w:proofErr w:type="spellStart"/>
    <w:r>
      <w:rPr>
        <w:rFonts w:asciiTheme="majorHAnsi" w:eastAsiaTheme="majorEastAsia" w:hAnsiTheme="majorHAnsi" w:cstheme="majorBidi"/>
      </w:rPr>
      <w:t>preventiedienst</w:t>
    </w:r>
    <w:proofErr w:type="spellEnd"/>
    <w:r>
      <w:rPr>
        <w:rFonts w:asciiTheme="majorHAnsi" w:eastAsiaTheme="majorEastAsia" w:hAnsiTheme="majorHAnsi" w:cstheme="majorBidi"/>
      </w:rPr>
      <w:t xml:space="preserve">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F24950" w:rsidRPr="00F24950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81357" w:rsidRDefault="00F81357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7DEA" w:rsidRDefault="00177DEA">
      <w:r>
        <w:separator/>
      </w:r>
    </w:p>
  </w:footnote>
  <w:footnote w:type="continuationSeparator" w:id="0">
    <w:p w:rsidR="00177DEA" w:rsidRDefault="00177D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1357" w:rsidRPr="004C1595" w:rsidRDefault="00F81357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C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C130</w:t>
    </w:r>
    <w:r w:rsidR="00057940">
      <w:rPr>
        <w:b/>
        <w:sz w:val="28"/>
        <w:szCs w:val="28"/>
        <w:lang w:val="nl-BE"/>
      </w:rPr>
      <w:t>-2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0D1B48"/>
    <w:rsid w:val="00172B2A"/>
    <w:rsid w:val="00177DEA"/>
    <w:rsid w:val="002F064B"/>
    <w:rsid w:val="00300A77"/>
    <w:rsid w:val="0032138D"/>
    <w:rsid w:val="00342294"/>
    <w:rsid w:val="003F1851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14DE4"/>
    <w:rsid w:val="00782867"/>
    <w:rsid w:val="007E73A5"/>
    <w:rsid w:val="00803111"/>
    <w:rsid w:val="0083315F"/>
    <w:rsid w:val="008F0B9A"/>
    <w:rsid w:val="009D5853"/>
    <w:rsid w:val="009F34FD"/>
    <w:rsid w:val="00A057BB"/>
    <w:rsid w:val="00A20563"/>
    <w:rsid w:val="00A72A19"/>
    <w:rsid w:val="00A97BEE"/>
    <w:rsid w:val="00B52DA4"/>
    <w:rsid w:val="00B830A2"/>
    <w:rsid w:val="00C24D52"/>
    <w:rsid w:val="00C9762C"/>
    <w:rsid w:val="00CB1357"/>
    <w:rsid w:val="00CF0946"/>
    <w:rsid w:val="00D07321"/>
    <w:rsid w:val="00D972C8"/>
    <w:rsid w:val="00DE6ED1"/>
    <w:rsid w:val="00E4283A"/>
    <w:rsid w:val="00F24950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C130-2 -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C130-2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SICVI-865455010-907</_dlc_DocId>
    <_dlc_DocIdUrl xmlns="5920fc89-9b9e-4ed2-9bc3-359895254a97">
      <Url>https://cargillonline.sharepoint.com/sites/VilvoordeSiteManagement/VAIS/_layouts/15/DocIdRedir.aspx?ID=SICVI-865455010-907</Url>
      <Description>SICVI-865455010-907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907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83C7E89-95B1-434A-9694-6EFA0FE7FD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6246AF-2A54-4B90-BB15-515B7366322B}"/>
</file>

<file path=customXml/itemProps3.xml><?xml version="1.0" encoding="utf-8"?>
<ds:datastoreItem xmlns:ds="http://schemas.openxmlformats.org/officeDocument/2006/customXml" ds:itemID="{80352513-DD12-4708-B6E0-45AA70AC75BA}"/>
</file>

<file path=customXml/itemProps4.xml><?xml version="1.0" encoding="utf-8"?>
<ds:datastoreItem xmlns:ds="http://schemas.openxmlformats.org/officeDocument/2006/customXml" ds:itemID="{C2934E0D-E7F9-4F26-AFC2-A6F7E40554D1}"/>
</file>

<file path=customXml/itemProps5.xml><?xml version="1.0" encoding="utf-8"?>
<ds:datastoreItem xmlns:ds="http://schemas.openxmlformats.org/officeDocument/2006/customXml" ds:itemID="{C8ED9102-BE3D-4FC6-A450-D3DB825521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3754</Words>
  <Characters>20648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4</cp:revision>
  <dcterms:created xsi:type="dcterms:W3CDTF">2015-12-10T10:30:00Z</dcterms:created>
  <dcterms:modified xsi:type="dcterms:W3CDTF">2015-12-10T11:38:00Z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a6f3829d-b9b3-471b-88f0-0a988e0783f2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https://cargillonline.sharepoint.com/sites/VilvoordeSiteManagement/VAIS/_layouts/15/wrkstat.aspx?List=aba5a46e-1a19-46c2-9d5f-86063d1c04f3&amp;WorkflowInstanceName=2792b38a-477d-4d3d-951e-8e2b0e59c07d, Done</vt:lpwstr>
  </property>
</Properties>
</file>