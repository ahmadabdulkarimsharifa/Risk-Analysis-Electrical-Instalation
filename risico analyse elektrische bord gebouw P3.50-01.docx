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32138D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6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40" w:lineRule="exact"/>
              <w:rPr>
                <w:sz w:val="15"/>
                <w:szCs w:val="15"/>
              </w:rPr>
            </w:pPr>
          </w:p>
          <w:p w:rsidR="0032138D" w:rsidRDefault="0080311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CD29B0" w:rsidTr="00A057BB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RPr="00CD29B0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 w:rsidP="00A057B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en borden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installatie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geopen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onbevoegden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CD29B0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  <w:p w:rsidR="005A7D26" w:rsidRDefault="005A7D26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32138D">
            <w:pPr>
              <w:rPr>
                <w:lang w:val="nl-BE"/>
              </w:rPr>
            </w:pPr>
          </w:p>
        </w:tc>
      </w:tr>
      <w:tr w:rsidR="0032138D" w:rsidRPr="00CD29B0">
        <w:trPr>
          <w:trHeight w:hRule="exact" w:val="145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4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1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CA6E7A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32138D">
            <w:pPr>
              <w:rPr>
                <w:lang w:val="nl-BE"/>
              </w:rPr>
            </w:pPr>
          </w:p>
        </w:tc>
      </w:tr>
      <w:tr w:rsidR="0032138D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proofErr w:type="gramStart"/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isolatie,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24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424A2D" w:rsidTr="005A7D26">
        <w:trPr>
          <w:trHeight w:hRule="exact" w:val="14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7E274B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A7D26" w:rsidRPr="005A7D26" w:rsidRDefault="005A7D26">
            <w:pPr>
              <w:rPr>
                <w:lang w:val="nl-BE"/>
              </w:rPr>
            </w:pPr>
          </w:p>
        </w:tc>
      </w:tr>
      <w:tr w:rsidR="004C1595" w:rsidRPr="00CD29B0" w:rsidTr="005A7D26">
        <w:trPr>
          <w:trHeight w:hRule="exact" w:val="55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te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5A7D26" w:rsidRDefault="005A7D26" w:rsidP="009D5853">
            <w:pPr>
              <w:rPr>
                <w:lang w:val="nl-BE"/>
              </w:rPr>
            </w:pPr>
            <w:r w:rsidRPr="005A7D26">
              <w:rPr>
                <w:lang w:val="nl-BE"/>
              </w:rPr>
              <w:t xml:space="preserve">Gebruik van </w:t>
            </w:r>
            <w:proofErr w:type="spellStart"/>
            <w:r w:rsidRPr="005A7D26">
              <w:rPr>
                <w:lang w:val="nl-BE"/>
              </w:rPr>
              <w:t>PBM´s</w:t>
            </w:r>
            <w:proofErr w:type="spellEnd"/>
            <w:r w:rsidRPr="005A7D26">
              <w:rPr>
                <w:lang w:val="nl-BE"/>
              </w:rPr>
              <w:t xml:space="preserve"> zoals beschreven in procedure</w:t>
            </w:r>
          </w:p>
        </w:tc>
      </w:tr>
      <w:tr w:rsidR="004C1595" w:rsidTr="005A7D26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: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424A2D">
        <w:trPr>
          <w:trHeight w:hRule="exact" w:val="84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’s</w:t>
            </w:r>
            <w:proofErr w:type="spellEnd"/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ikt (is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proofErr w:type="gramStart"/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,…</w:t>
            </w:r>
            <w:proofErr w:type="gramEnd"/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onvoldoende isolatie en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bescherming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2F064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Andere…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4C1595" w:rsidRPr="004C1595" w:rsidRDefault="004C1595" w:rsidP="004C1595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</w:tbl>
    <w:p w:rsidR="0032138D" w:rsidRDefault="0032138D">
      <w:pPr>
        <w:sectPr w:rsidR="0032138D">
          <w:headerReference w:type="default" r:id="rId9"/>
          <w:footerReference w:type="default" r:id="rId10"/>
          <w:pgSz w:w="16840" w:h="11900" w:orient="landscape"/>
          <w:pgMar w:top="1540" w:right="980" w:bottom="280" w:left="920" w:header="712" w:footer="460" w:gutter="0"/>
          <w:pgNumType w:start="1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C159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CD29B0" w:rsidTr="004C1595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3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C1595">
        <w:trPr>
          <w:trHeight w:hRule="exact" w:val="277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17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.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ls..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44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dubbe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line="262" w:lineRule="auto"/>
              <w:ind w:left="23" w:right="54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proofErr w:type="spellEnd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line="262" w:lineRule="auto"/>
              <w:ind w:left="23" w:right="2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-1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79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C1595">
        <w:trPr>
          <w:trHeight w:hRule="exact" w:val="170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 w:line="262" w:lineRule="auto"/>
              <w:ind w:left="23" w:right="3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4C1595" w:rsidRDefault="00803111">
            <w:pPr>
              <w:ind w:left="23"/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TN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ne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: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s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lt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ili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ghede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/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au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oma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C1595" w:rsidRPr="00CD29B0" w:rsidTr="004C1595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gevoe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?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4C1595" w:rsidRPr="00803111" w:rsidRDefault="004C1595" w:rsidP="009D5853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CA6E7A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24A2D" w:rsidRDefault="004C1595" w:rsidP="009D5853">
            <w:pPr>
              <w:rPr>
                <w:lang w:val="nl-BE"/>
              </w:rPr>
            </w:pPr>
          </w:p>
        </w:tc>
      </w:tr>
      <w:tr w:rsidR="004C1595" w:rsidRPr="00A97BEE" w:rsidTr="004C1595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</w:p>
          <w:p w:rsidR="004C1595" w:rsidRPr="00803111" w:rsidRDefault="005A7D26" w:rsidP="009D5853">
            <w:pPr>
              <w:spacing w:before="18" w:line="262" w:lineRule="auto"/>
              <w:ind w:left="23" w:right="6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gramStart"/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Er zijn zichtbaar doorverbonden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beveiligings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componenten.</w:t>
            </w:r>
            <w:proofErr w:type="gramEnd"/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16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A97BEE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4C1595" w:rsidP="009D5853">
            <w:pPr>
              <w:rPr>
                <w:lang w:val="nl-BE"/>
              </w:rPr>
            </w:pPr>
          </w:p>
        </w:tc>
      </w:tr>
      <w:tr w:rsidR="004C1595" w:rsidRPr="00424A2D" w:rsidTr="004C1595">
        <w:trPr>
          <w:trHeight w:hRule="exact" w:val="129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ymboo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"aa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"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m</w:t>
            </w:r>
            <w:proofErr w:type="spellEnd"/>
          </w:p>
          <w:p w:rsidR="004C1595" w:rsidRPr="00803111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geel/groene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of aangesloten.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6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  <w:p w:rsidR="004C1595" w:rsidRDefault="004C1595" w:rsidP="009D5853">
            <w:pPr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gram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gram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deu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6E0E82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4C1595" w:rsidP="009D5853">
            <w:pPr>
              <w:rPr>
                <w:lang w:val="nl-BE"/>
              </w:rPr>
            </w:pPr>
          </w:p>
        </w:tc>
      </w:tr>
    </w:tbl>
    <w:p w:rsidR="0032138D" w:rsidRPr="00D07321" w:rsidRDefault="0032138D">
      <w:pPr>
        <w:rPr>
          <w:lang w:val="nl-BE"/>
        </w:rPr>
        <w:sectPr w:rsidR="0032138D" w:rsidRPr="00D07321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D07321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A1339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D07321" w:rsidRDefault="00F65661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</w:p>
          <w:p w:rsidR="00F65661" w:rsidRPr="00D07321" w:rsidRDefault="00F65661">
            <w:pPr>
              <w:spacing w:line="200" w:lineRule="exact"/>
              <w:rPr>
                <w:lang w:val="nl-BE"/>
              </w:rPr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Tr="004A1339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-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3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1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A1339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43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424A2D" w:rsidTr="004A1339">
        <w:trPr>
          <w:trHeight w:hRule="exact" w:val="9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65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9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CA6E7A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300A77" w:rsidRDefault="0032138D">
            <w:pPr>
              <w:rPr>
                <w:lang w:val="nl-BE"/>
              </w:rPr>
            </w:pPr>
          </w:p>
        </w:tc>
      </w:tr>
      <w:tr w:rsidR="0032138D" w:rsidRPr="00CD29B0" w:rsidTr="00D07321">
        <w:trPr>
          <w:trHeight w:hRule="exact" w:val="51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D0732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r w:rsidR="00D07321"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Buiten dienst stellen van beveiligingscomponenten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 w:rsidP="00D07321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>
            <w:pPr>
              <w:rPr>
                <w:lang w:val="nl-BE"/>
              </w:rPr>
            </w:pPr>
            <w:r>
              <w:rPr>
                <w:lang w:val="nl-BE"/>
              </w:rPr>
              <w:t xml:space="preserve">LOTO procedure </w:t>
            </w:r>
            <w:proofErr w:type="gramStart"/>
            <w:r>
              <w:rPr>
                <w:lang w:val="nl-BE"/>
              </w:rPr>
              <w:t>toepassen ,</w:t>
            </w:r>
            <w:proofErr w:type="gramEnd"/>
            <w:r>
              <w:rPr>
                <w:lang w:val="nl-BE"/>
              </w:rPr>
              <w:t xml:space="preserve"> of verwijderen van aansluitingen.</w:t>
            </w:r>
          </w:p>
        </w:tc>
      </w:tr>
      <w:tr w:rsidR="004A1339" w:rsidRPr="00CD29B0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3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bog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4A1339" w:rsidTr="005A7D26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4A1339" w:rsidRPr="00803111" w:rsidRDefault="004A1339" w:rsidP="009D5853">
            <w:pPr>
              <w:spacing w:before="18" w:line="262" w:lineRule="auto"/>
              <w:ind w:left="23" w:right="7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v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16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7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CD29B0" w:rsidTr="004A1339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doende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C443A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6E0E82" w:rsidRDefault="004A1339" w:rsidP="009D5853">
            <w:pPr>
              <w:rPr>
                <w:lang w:val="nl-BE"/>
              </w:rPr>
            </w:pPr>
          </w:p>
        </w:tc>
      </w:tr>
      <w:tr w:rsidR="004A1339" w:rsidTr="004A1339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benede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D07321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A1339" w:rsidRPr="00803111" w:rsidRDefault="004A1339" w:rsidP="009D5853">
            <w:pPr>
              <w:spacing w:before="18" w:line="262" w:lineRule="auto"/>
              <w:ind w:left="23" w:right="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5B258B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D07321" w:rsidRDefault="004A1339" w:rsidP="009D5853">
            <w:pPr>
              <w:rPr>
                <w:lang w:val="nl-BE"/>
              </w:rPr>
            </w:pP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risic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o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4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proofErr w:type="gramStart"/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…</w:t>
            </w:r>
            <w:proofErr w:type="gram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CD29B0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4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A1339">
        <w:trPr>
          <w:trHeight w:hRule="exact" w:val="119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pun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 w:line="262" w:lineRule="auto"/>
              <w:ind w:left="23" w:right="-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51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-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D07321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41A24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CD29B0" w:rsidTr="009D5853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5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1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sat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n…</w:t>
            </w: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4A1339" w:rsidRPr="00803111" w:rsidRDefault="004A1339" w:rsidP="009D5853">
            <w:pPr>
              <w:spacing w:before="18" w:line="262" w:lineRule="auto"/>
              <w:ind w:left="23" w:right="75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opgehoop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D07321" w:rsidRPr="00CD29B0" w:rsidTr="00534A2B">
        <w:trPr>
          <w:trHeight w:hRule="exact" w:val="552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07321" w:rsidRPr="00803111" w:rsidRDefault="00D07321" w:rsidP="00534A2B">
            <w:pPr>
              <w:spacing w:before="15" w:line="270" w:lineRule="auto"/>
              <w:ind w:left="28" w:right="1342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6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proofErr w:type="gramEnd"/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2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sse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op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ake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sfe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n.</w:t>
            </w:r>
          </w:p>
        </w:tc>
      </w:tr>
      <w:tr w:rsidR="00D07321" w:rsidTr="00534A2B">
        <w:trPr>
          <w:trHeight w:hRule="exact" w:val="54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4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179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D07321" w:rsidRPr="00803111" w:rsidRDefault="00D07321" w:rsidP="00534A2B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D07321" w:rsidRPr="00803111" w:rsidRDefault="00D07321" w:rsidP="00534A2B">
            <w:pPr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ktricit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D07321" w:rsidRDefault="00D07321" w:rsidP="00534A2B">
            <w:pPr>
              <w:spacing w:before="18" w:line="262" w:lineRule="auto"/>
              <w:ind w:left="23" w:right="949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534A2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CD29B0" w:rsidTr="004A1339">
        <w:trPr>
          <w:trHeight w:hRule="exact" w:val="31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27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7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nd.</w:t>
            </w:r>
          </w:p>
        </w:tc>
      </w:tr>
      <w:tr w:rsidR="0032138D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 w:line="262" w:lineRule="auto"/>
              <w:ind w:left="23" w:right="220"/>
              <w:rPr>
                <w:rFonts w:ascii="Arial" w:eastAsia="Arial" w:hAnsi="Arial" w:cs="Arial"/>
                <w:sz w:val="17"/>
                <w:szCs w:val="17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agend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doven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(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</w:t>
            </w:r>
            <w:r>
              <w:rPr>
                <w:rFonts w:ascii="Arial" w:eastAsia="Arial" w:hAnsi="Arial" w:cs="Arial"/>
                <w:sz w:val="17"/>
                <w:szCs w:val="17"/>
              </w:rPr>
              <w:t>k</w:t>
            </w:r>
            <w:proofErr w:type="spellEnd"/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houde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oombanen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andhoude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32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13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19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8315C1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  <w:p w:rsidR="008315C1" w:rsidRPr="008315C1" w:rsidRDefault="008315C1" w:rsidP="008315C1">
            <w:pPr>
              <w:rPr>
                <w:rFonts w:ascii="Arial" w:eastAsia="Arial" w:hAnsi="Arial" w:cs="Arial"/>
                <w:sz w:val="17"/>
                <w:szCs w:val="17"/>
              </w:rPr>
            </w:pPr>
          </w:p>
          <w:p w:rsidR="008315C1" w:rsidRPr="008315C1" w:rsidRDefault="008315C1" w:rsidP="008315C1">
            <w:pPr>
              <w:rPr>
                <w:rFonts w:ascii="Arial" w:eastAsia="Arial" w:hAnsi="Arial" w:cs="Arial"/>
                <w:sz w:val="17"/>
                <w:szCs w:val="17"/>
              </w:rPr>
            </w:pPr>
          </w:p>
          <w:p w:rsidR="008315C1" w:rsidRDefault="008315C1" w:rsidP="008315C1">
            <w:pPr>
              <w:rPr>
                <w:rFonts w:ascii="Arial" w:eastAsia="Arial" w:hAnsi="Arial" w:cs="Arial"/>
                <w:sz w:val="17"/>
                <w:szCs w:val="17"/>
              </w:rPr>
            </w:pPr>
          </w:p>
          <w:p w:rsidR="0032138D" w:rsidRPr="008315C1" w:rsidRDefault="0032138D" w:rsidP="008315C1">
            <w:pPr>
              <w:jc w:val="center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424A2D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29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424A2D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32138D" w:rsidRPr="00A97BEE" w:rsidTr="00CF0946">
        <w:trPr>
          <w:trHeight w:hRule="exact" w:val="6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52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C24D52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32138D" w:rsidRPr="00CD29B0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59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h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Jaarlijkse IR inspectie door GRC.</w:t>
            </w:r>
          </w:p>
        </w:tc>
      </w:tr>
      <w:tr w:rsidR="0032138D" w:rsidTr="00CF0946">
        <w:trPr>
          <w:trHeight w:hRule="exact" w:val="5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gna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A1339" w:rsidRPr="00534A2B" w:rsidTr="00534A2B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.(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dampen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ffi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 w:rsidP="009D5853">
            <w:pPr>
              <w:rPr>
                <w:lang w:val="nl-BE"/>
              </w:rPr>
            </w:pPr>
          </w:p>
        </w:tc>
      </w:tr>
      <w:tr w:rsidR="00CF0946" w:rsidTr="00534A2B">
        <w:trPr>
          <w:trHeight w:hRule="exact" w:val="7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CF0946" w:rsidRPr="00803111" w:rsidRDefault="00CF0946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nagez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F0946" w:rsidRPr="00803111" w:rsidRDefault="00CF0946" w:rsidP="00534A2B">
            <w:pPr>
              <w:spacing w:before="18" w:line="262" w:lineRule="auto"/>
              <w:ind w:left="23" w:right="28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F0946" w:rsidRDefault="00CF0946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424A2D">
        <w:trPr>
          <w:trHeight w:hRule="exact" w:val="15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euz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 :</w:t>
            </w:r>
            <w:proofErr w:type="gramEnd"/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noodgeva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bouwma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gebouwe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30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315C1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32138D" w:rsidRPr="008315C1" w:rsidTr="008315C1">
        <w:trPr>
          <w:trHeight w:hRule="exact" w:val="48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315C1" w:rsidRDefault="008315C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315C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Doorboringen door vloer zijn niet stof en waterdicht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315C1" w:rsidRDefault="008315C1">
            <w:pPr>
              <w:rPr>
                <w:lang w:val="nl-BE"/>
              </w:rPr>
            </w:pPr>
            <w:r>
              <w:rPr>
                <w:lang w:val="nl-BE"/>
              </w:rPr>
              <w:t>Verspreiding van brand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Pr="008315C1" w:rsidRDefault="008315C1" w:rsidP="008315C1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315C1" w:rsidRDefault="0032138D" w:rsidP="00534A2B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315C1" w:rsidRDefault="006E0E82" w:rsidP="00534A2B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315C1" w:rsidRDefault="0032138D" w:rsidP="00534A2B">
            <w:pPr>
              <w:jc w:val="center"/>
              <w:rPr>
                <w:lang w:val="nl-BE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315C1" w:rsidRDefault="0032138D">
            <w:pPr>
              <w:rPr>
                <w:lang w:val="nl-BE"/>
              </w:rPr>
            </w:pPr>
          </w:p>
        </w:tc>
      </w:tr>
      <w:tr w:rsidR="0032138D" w:rsidRPr="00CD29B0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8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49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424A2D" w:rsidTr="00534A2B">
        <w:trPr>
          <w:trHeight w:hRule="exact" w:val="84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1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ty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424A2D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>
            <w:pPr>
              <w:rPr>
                <w:lang w:val="nl-BE"/>
              </w:rPr>
            </w:pPr>
          </w:p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tij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CD29B0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9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3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rop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5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bepaa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eweegb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6C5222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6C5222" w:rsidRPr="00803111" w:rsidRDefault="006C5222" w:rsidP="009D5853">
            <w:pPr>
              <w:spacing w:before="18" w:line="262" w:lineRule="auto"/>
              <w:ind w:left="23" w:right="52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eeë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6C5222" w:rsidRPr="00803111" w:rsidRDefault="006C5222" w:rsidP="009D5853">
            <w:pPr>
              <w:spacing w:before="18" w:line="262" w:lineRule="auto"/>
              <w:ind w:left="23" w:right="12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6C5222" w:rsidRDefault="006C5222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  <w:tr w:rsidR="006C5222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CD29B0" w:rsidTr="006C5222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10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nt</w:t>
            </w:r>
            <w:r w:rsidRPr="00803111">
              <w:rPr>
                <w:rFonts w:ascii="Arial" w:eastAsia="Arial" w:hAnsi="Arial" w:cs="Arial"/>
                <w:b/>
                <w:spacing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bru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s</w:t>
            </w:r>
          </w:p>
        </w:tc>
      </w:tr>
      <w:tr w:rsidR="0032138D" w:rsidRPr="00424A2D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Installatie stemt niet overeen met het opgestelde plan.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  <w:p w:rsidR="0032138D" w:rsidRPr="00803111" w:rsidRDefault="00803111">
            <w:pPr>
              <w:spacing w:before="18" w:line="262" w:lineRule="auto"/>
              <w:ind w:left="23" w:right="20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424A2D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9D5853" w:rsidRPr="00424A2D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.2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m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(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lijk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 zijn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tsyst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9D5853" w:rsidP="00341A24">
            <w:pPr>
              <w:rPr>
                <w:lang w:val="nl-BE"/>
              </w:rPr>
            </w:pPr>
          </w:p>
        </w:tc>
      </w:tr>
      <w:tr w:rsidR="009D5853" w:rsidRPr="00424A2D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is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ilig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te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A55ED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24A2D" w:rsidRPr="00424A2D" w:rsidRDefault="00CA55ED" w:rsidP="006E0E82">
            <w:pPr>
              <w:rPr>
                <w:lang w:val="nl-BE"/>
              </w:rPr>
            </w:pPr>
            <w:r>
              <w:rPr>
                <w:lang w:val="nl-BE"/>
              </w:rPr>
              <w:t>Schema is niet aanwezig.</w:t>
            </w:r>
            <w:bookmarkStart w:id="0" w:name="_GoBack"/>
            <w:bookmarkEnd w:id="0"/>
          </w:p>
        </w:tc>
      </w:tr>
      <w:tr w:rsidR="009D5853" w:rsidRPr="00CD29B0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gegeve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elektrische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A55ED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6E0E82" w:rsidRDefault="009D5853" w:rsidP="009D5853">
            <w:pPr>
              <w:rPr>
                <w:lang w:val="nl-BE"/>
              </w:rPr>
            </w:pPr>
          </w:p>
        </w:tc>
      </w:tr>
      <w:tr w:rsidR="009D5853" w:rsidRPr="00CD29B0" w:rsidTr="00424A2D">
        <w:trPr>
          <w:trHeight w:hRule="exact" w:val="131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kse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 waarschuwing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A55ED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B52DA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9D5853" w:rsidP="007E274B">
            <w:pPr>
              <w:rPr>
                <w:lang w:val="nl-BE"/>
              </w:rPr>
            </w:pPr>
          </w:p>
        </w:tc>
      </w:tr>
      <w:tr w:rsidR="009D5853" w:rsidRPr="00CD29B0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en stroombanen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geïdentificeerd (nummer, naam).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ilig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E2BB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F0B9A" w:rsidRPr="008F0B9A" w:rsidRDefault="008F0B9A" w:rsidP="009D5853">
            <w:pPr>
              <w:rPr>
                <w:lang w:val="nl-BE"/>
              </w:rPr>
            </w:pP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iste 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rift 'st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'.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ct 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ij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580935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voorwerpen.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equen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oegan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st,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dba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424A2D" w:rsidTr="00A20563">
        <w:trPr>
          <w:trHeight w:hRule="exact" w:val="43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8F0B9A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kleurencodes van de bedrading werd niet gerespecteerd.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Bemoeilijkte identificatie,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bron van vergissingen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41A24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300A77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424A2D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300A77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leidingen en kabels zijn in onvoldoende mate gefixeerd of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vastgemaakt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loskomen</w:t>
            </w:r>
            <w:proofErr w:type="spellEnd"/>
            <w:r w:rsidRPr="009D5853">
              <w:rPr>
                <w:sz w:val="19"/>
                <w:szCs w:val="19"/>
              </w:rPr>
              <w:t xml:space="preserve"> van </w:t>
            </w:r>
            <w:proofErr w:type="spellStart"/>
            <w:r w:rsidRPr="009D5853">
              <w:rPr>
                <w:sz w:val="19"/>
                <w:szCs w:val="19"/>
              </w:rPr>
              <w:t>verbindingen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424A2D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424A2D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bedrading is niet ordelijk vastgemaakt of zit niet achter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gesloten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kabelgoten</w:t>
            </w:r>
            <w:proofErr w:type="spell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bedrading,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424A2D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424A2D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 w:rsidR="00172B2A">
              <w:rPr>
                <w:sz w:val="19"/>
                <w:szCs w:val="19"/>
              </w:rPr>
              <w:t>10.12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zijn losse kabels of draden met blote aansluitdraad,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waarvan het uiteinde niet is afgemaakt of geïsoleerd, aanwezig in de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mogelijke 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424A2D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Het elektrisch materiaal is onvoldoende stevig bevestigd.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elektrisch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materieel, 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Tr="00A20563">
        <w:trPr>
          <w:trHeight w:hRule="exact" w:val="7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installatieverantwoordelijke aangeduid.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verantwoordelijke voor toezicht op de installatie </w:t>
            </w:r>
            <w:proofErr w:type="gramStart"/>
            <w:r w:rsidRPr="009D5853">
              <w:rPr>
                <w:sz w:val="19"/>
                <w:szCs w:val="19"/>
                <w:lang w:val="nl-BE"/>
              </w:rPr>
              <w:t>inzake</w:t>
            </w:r>
            <w:proofErr w:type="gramEnd"/>
            <w:r w:rsidRPr="009D5853">
              <w:rPr>
                <w:sz w:val="19"/>
                <w:szCs w:val="19"/>
                <w:lang w:val="nl-BE"/>
              </w:rPr>
              <w:t xml:space="preserve"> gebruik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Zie</w:t>
            </w:r>
            <w:proofErr w:type="spellEnd"/>
            <w:r>
              <w:rPr>
                <w:sz w:val="19"/>
                <w:szCs w:val="19"/>
              </w:rPr>
              <w:t xml:space="preserve"> procedure EHSVP044, electrical safety.</w:t>
            </w:r>
          </w:p>
        </w:tc>
      </w:tr>
      <w:tr w:rsidR="009D5853" w:rsidTr="00A20563">
        <w:trPr>
          <w:trHeight w:hRule="exact" w:val="97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wordt er geen werkverantwoordelijke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aangeduid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 xml:space="preserve"> of </w:t>
            </w:r>
            <w:proofErr w:type="spellStart"/>
            <w:r w:rsidRPr="009D5853">
              <w:rPr>
                <w:sz w:val="19"/>
                <w:szCs w:val="19"/>
              </w:rPr>
              <w:t>bepaald</w:t>
            </w:r>
            <w:proofErr w:type="spell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verantwoordelijke voor planning werkzaamheden en coördinatie met installatieverantwoordelijke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Zie</w:t>
            </w:r>
            <w:proofErr w:type="spellEnd"/>
            <w:r>
              <w:rPr>
                <w:sz w:val="19"/>
                <w:szCs w:val="19"/>
              </w:rPr>
              <w:t xml:space="preserve"> procedure EHSVP044, electrical safety.</w:t>
            </w:r>
          </w:p>
        </w:tc>
      </w:tr>
      <w:tr w:rsidR="009D5853" w:rsidRPr="00CD29B0" w:rsidTr="00A20563">
        <w:trPr>
          <w:trHeight w:hRule="exact" w:val="113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wordt voorafgaand aan de werkzaamheden, aan of in 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nabijheid van elektrische installaties, geen risicobeoordeling gemaakt.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(Voor exploitatiewerkzaamheden of regelmatig wederkerende werkzaamheden volstaat een algemene procedure gesteund op een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risico-analyse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Zie instructiekaart SICVI010, werken aan LS installaties.</w:t>
            </w:r>
          </w:p>
        </w:tc>
      </w:tr>
      <w:tr w:rsidR="007E73A5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algemene procedure, gesteund op een risico-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analyse, voor exploitatiewerkzaamheden of regelmatig wederkerende werkzaamheden.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A20563">
        <w:trPr>
          <w:trHeight w:hRule="exact" w:val="80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voorafgaandelijk aan de werkzaamheden, geen overleg,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geen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informatieuitwisseling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 xml:space="preserve"> en geen bepaling van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gezamelijke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 xml:space="preserve"> maatregelen tussen de installatieverantwoordelijke en de werkverantwoordelijke.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A20563">
        <w:trPr>
          <w:trHeight w:hRule="exact" w:val="8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worden gestart zonder officieel akkoord van de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installatieverantwoordelijke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 coördinatie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en bepaling van 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172B2A" w:rsidTr="007E73A5">
        <w:trPr>
          <w:trHeight w:hRule="exact" w:val="7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lijst voorhanden van werknemers die bevoegd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verklaard werden door de werkgever als BA4 of BA5 en die aanduidt voor welke werkzaamheden </w:t>
            </w:r>
            <w:proofErr w:type="gramStart"/>
            <w:r w:rsidRPr="009D5853">
              <w:rPr>
                <w:sz w:val="19"/>
                <w:szCs w:val="19"/>
                <w:lang w:val="nl-BE"/>
              </w:rPr>
              <w:t xml:space="preserve">en  </w:t>
            </w:r>
            <w:proofErr w:type="gramEnd"/>
            <w:r w:rsidRPr="009D5853">
              <w:rPr>
                <w:sz w:val="19"/>
                <w:szCs w:val="19"/>
                <w:lang w:val="nl-BE"/>
              </w:rPr>
              <w:t>installatieonderdelen dat geldt.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werkzaamheden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uitgevoerd</w:t>
            </w:r>
            <w:proofErr w:type="spellEnd"/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 xml:space="preserve">door </w:t>
            </w:r>
            <w:proofErr w:type="spellStart"/>
            <w:r w:rsidRPr="009D5853">
              <w:rPr>
                <w:sz w:val="19"/>
                <w:szCs w:val="19"/>
              </w:rPr>
              <w:t>onbevoegden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CD29B0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bevoegdheidsattesten of verklaringen zijn niet 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beschikking gesteld aan de werknemers in kwestie.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werkzaamheden uitgevoerd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door werknemers, die niet bewust zijn dat ze daar niet bevoegd voor zijn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Attesten dienen nog ondertekend te worden.</w:t>
            </w:r>
          </w:p>
        </w:tc>
      </w:tr>
      <w:tr w:rsidR="009D5853" w:rsidTr="007E73A5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opleiding en periodieke training voor de werknemers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werkzaamheden onder spanning en buiten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onvoldoende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opleiding</w:t>
            </w:r>
            <w:proofErr w:type="spellEnd"/>
            <w:r w:rsidRPr="009D5853">
              <w:rPr>
                <w:sz w:val="19"/>
                <w:szCs w:val="19"/>
              </w:rPr>
              <w:t xml:space="preserve"> 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training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CD29B0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werkplek wordt niet afgebakend en er wordt geen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signalering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aangebracht</w:t>
            </w:r>
            <w:proofErr w:type="spell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geen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waarschuwing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proofErr w:type="spellStart"/>
            <w:r w:rsidRPr="00172B2A">
              <w:rPr>
                <w:sz w:val="19"/>
                <w:szCs w:val="19"/>
                <w:lang w:val="nl-BE"/>
              </w:rPr>
              <w:t>Werkzone</w:t>
            </w:r>
            <w:proofErr w:type="spellEnd"/>
            <w:r w:rsidRPr="00172B2A">
              <w:rPr>
                <w:sz w:val="19"/>
                <w:szCs w:val="19"/>
                <w:lang w:val="nl-BE"/>
              </w:rPr>
              <w:t xml:space="preserve"> dient beter afgebakend te worden tijdens werkzaamheden.</w:t>
            </w:r>
          </w:p>
        </w:tc>
      </w:tr>
      <w:tr w:rsidR="009D5853" w:rsidTr="00172B2A">
        <w:trPr>
          <w:trHeight w:hRule="exact" w:val="9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A97BEE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door derden wordt er niet de nodige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informatie uitgewisseld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mbt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 xml:space="preserve"> risico's eigen aan de elektrische installatie en eigen aan de werkzaamheden die uit te voeren zijn. </w:t>
            </w:r>
            <w:r w:rsidRPr="009D5853">
              <w:rPr>
                <w:sz w:val="19"/>
                <w:szCs w:val="19"/>
              </w:rPr>
              <w:t xml:space="preserve">(incl. </w:t>
            </w:r>
            <w:proofErr w:type="spellStart"/>
            <w:r w:rsidRPr="009D5853">
              <w:rPr>
                <w:sz w:val="19"/>
                <w:szCs w:val="19"/>
              </w:rPr>
              <w:t>oude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elektrische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installatiedelen</w:t>
            </w:r>
            <w:proofErr w:type="spellEnd"/>
            <w:r w:rsidRPr="009D5853">
              <w:rPr>
                <w:sz w:val="19"/>
                <w:szCs w:val="19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172B2A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elektrische installaties zijn toegankelijk voor niet-bevoegde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personen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blootstelling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aan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elektrische</w:t>
            </w:r>
            <w:proofErr w:type="spellEnd"/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risico's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00A77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CD29B0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van werkzaamheden wordt de elektrische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installatie of installatieonderdeel niet altijd afgeschakeld of gescheiden van de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aan installatiedelen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CB1357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CB1357">
              <w:rPr>
                <w:sz w:val="19"/>
                <w:szCs w:val="19"/>
                <w:lang w:val="nl-BE"/>
              </w:rPr>
              <w:t xml:space="preserve">Toepassen van LOTO procedure </w:t>
            </w:r>
            <w:r w:rsidR="00CB1357" w:rsidRPr="00CB1357">
              <w:rPr>
                <w:sz w:val="19"/>
                <w:szCs w:val="19"/>
                <w:lang w:val="nl-BE"/>
              </w:rPr>
              <w:t>EHSV036</w:t>
            </w:r>
          </w:p>
        </w:tc>
      </w:tr>
      <w:tr w:rsidR="007E73A5" w:rsidTr="007E73A5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 w:rsidRPr="00CB1357">
              <w:rPr>
                <w:rFonts w:eastAsia="Arial"/>
                <w:spacing w:val="-1"/>
                <w:sz w:val="19"/>
                <w:szCs w:val="19"/>
                <w:lang w:val="nl-BE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2</w:t>
            </w:r>
            <w:r w:rsidR="00172B2A">
              <w:rPr>
                <w:rFonts w:eastAsia="Arial"/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7E73A5" w:rsidRPr="00803111" w:rsidRDefault="007E73A5" w:rsidP="00534A2B">
            <w:pPr>
              <w:spacing w:before="18" w:line="262" w:lineRule="auto"/>
              <w:ind w:left="23" w:right="6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>
              <w:rPr>
                <w:rFonts w:eastAsia="Arial"/>
                <w:spacing w:val="-1"/>
                <w:sz w:val="19"/>
                <w:szCs w:val="19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="00172B2A">
              <w:rPr>
                <w:rFonts w:eastAsia="Arial"/>
                <w:spacing w:val="-1"/>
                <w:sz w:val="19"/>
                <w:szCs w:val="19"/>
              </w:rPr>
              <w:t>28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ongew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  <w:proofErr w:type="spellEnd"/>
          </w:p>
          <w:p w:rsidR="007E73A5" w:rsidRPr="00803111" w:rsidRDefault="007E73A5" w:rsidP="00534A2B">
            <w:pPr>
              <w:spacing w:before="18" w:line="262" w:lineRule="auto"/>
              <w:ind w:left="23" w:right="11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29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proofErr w:type="gramEnd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vóó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goed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3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30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7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7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strik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opgevo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5"/>
      </w:tblGrid>
      <w:tr w:rsidR="00F65661" w:rsidTr="00CB1357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Tr="00CB1357">
        <w:trPr>
          <w:trHeight w:hRule="exact" w:val="119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</w:p>
          <w:p w:rsidR="009D5853" w:rsidRPr="00803111" w:rsidRDefault="009D5853" w:rsidP="009D5853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andwonden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's</w:t>
            </w:r>
            <w:proofErr w:type="spellEnd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9D5853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duu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proofErr w:type="spellEnd"/>
            <w:proofErr w:type="gramEnd"/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va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zaamheden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doend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7E73A5" w:rsidTr="00CB1357">
        <w:trPr>
          <w:trHeight w:hRule="exact" w:val="160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7E73A5" w:rsidRPr="00803111" w:rsidRDefault="007E73A5" w:rsidP="00534A2B">
            <w:pPr>
              <w:spacing w:before="18" w:line="262" w:lineRule="auto"/>
              <w:ind w:left="23" w:right="13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,...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ssific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7E73A5" w:rsidRPr="00803111" w:rsidRDefault="007E73A5" w:rsidP="00534A2B">
            <w:pPr>
              <w:spacing w:before="18" w:line="262" w:lineRule="auto"/>
              <w:ind w:left="23" w:right="4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3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a</w:t>
            </w:r>
          </w:p>
          <w:p w:rsidR="007E73A5" w:rsidRPr="00803111" w:rsidRDefault="007E73A5" w:rsidP="00534A2B">
            <w:pPr>
              <w:spacing w:before="18" w:line="262" w:lineRule="auto"/>
              <w:ind w:left="23" w:right="68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RPr="00CA55ED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A55ED" w:rsidP="00CB1357">
            <w:pPr>
              <w:jc w:val="center"/>
            </w:pPr>
            <w:r>
              <w:t>X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CA55ED" w:rsidRDefault="00CA55ED" w:rsidP="00534A2B">
            <w:pPr>
              <w:rPr>
                <w:lang w:val="nl-BE"/>
              </w:rPr>
            </w:pPr>
            <w:r w:rsidRPr="00CA55ED">
              <w:rPr>
                <w:lang w:val="nl-BE"/>
              </w:rPr>
              <w:t>Geen verslag voorgelegd door installateur.</w:t>
            </w:r>
          </w:p>
        </w:tc>
      </w:tr>
      <w:tr w:rsidR="00CB1357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424A2D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424A2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 en 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424A2D">
            <w:pPr>
              <w:spacing w:before="18" w:line="262" w:lineRule="auto"/>
              <w:ind w:left="23" w:right="6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424A2D">
            <w:pPr>
              <w:spacing w:before="18" w:line="262" w:lineRule="auto"/>
              <w:ind w:left="23" w:right="18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424A2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424A2D">
            <w:pPr>
              <w:spacing w:before="18" w:line="262" w:lineRule="auto"/>
              <w:ind w:left="23" w:right="51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oze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CB1357" w:rsidRPr="00803111" w:rsidRDefault="00CB1357" w:rsidP="00424A2D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gramStart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B1357" w:rsidRDefault="00CB1357" w:rsidP="00424A2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/>
        </w:tc>
      </w:tr>
      <w:tr w:rsidR="00CB1357" w:rsidRPr="00AD3B89" w:rsidTr="005B258B">
        <w:trPr>
          <w:trHeight w:hRule="exact" w:val="89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5B258B" w:rsidRDefault="005B258B" w:rsidP="00AD3B89">
            <w:pPr>
              <w:spacing w:line="180" w:lineRule="exact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5B258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Er zijn </w:t>
            </w:r>
            <w:r w:rsidR="00AD3B89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kabe</w:t>
            </w:r>
            <w:r w:rsidRPr="005B258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ldoorvoeren die niet zijn afgedicht.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AD3B89" w:rsidRDefault="005B258B" w:rsidP="00424A2D">
            <w:pPr>
              <w:rPr>
                <w:rFonts w:ascii="Arial" w:hAnsi="Arial" w:cs="Arial"/>
                <w:sz w:val="16"/>
                <w:szCs w:val="16"/>
                <w:lang w:val="nl-BE"/>
              </w:rPr>
            </w:pPr>
            <w:r w:rsidRPr="00AD3B89">
              <w:rPr>
                <w:rFonts w:ascii="Arial" w:hAnsi="Arial" w:cs="Arial"/>
                <w:sz w:val="16"/>
                <w:szCs w:val="16"/>
                <w:lang w:val="nl-BE"/>
              </w:rPr>
              <w:t>Onvoldoende afscherming tegen externe invloed van water en stof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B1357" w:rsidRPr="00AD3B89" w:rsidRDefault="005B258B" w:rsidP="005B258B">
            <w:pPr>
              <w:jc w:val="center"/>
              <w:rPr>
                <w:rFonts w:ascii="Arial" w:hAnsi="Arial" w:cs="Arial"/>
                <w:sz w:val="16"/>
                <w:szCs w:val="16"/>
                <w:lang w:val="nl-BE"/>
              </w:rPr>
            </w:pPr>
            <w:r w:rsidRPr="00AD3B89">
              <w:rPr>
                <w:rFonts w:ascii="Arial" w:hAnsi="Arial" w:cs="Arial"/>
                <w:sz w:val="16"/>
                <w:szCs w:val="16"/>
                <w:lang w:val="nl-BE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5B258B" w:rsidRDefault="00CB1357" w:rsidP="00CB1357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5B258B" w:rsidRDefault="00CB1357" w:rsidP="00CB1357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5B258B" w:rsidRDefault="00CA55ED" w:rsidP="00CB1357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315C1" w:rsidRDefault="00CA55ED" w:rsidP="00424A2D">
            <w:pPr>
              <w:rPr>
                <w:lang w:val="nl-BE"/>
              </w:rPr>
            </w:pPr>
            <w:r>
              <w:rPr>
                <w:lang w:val="nl-BE"/>
              </w:rPr>
              <w:t>Opening onderaan in bord afdichten.</w:t>
            </w:r>
          </w:p>
          <w:p w:rsidR="008315C1" w:rsidRPr="005B258B" w:rsidRDefault="008315C1" w:rsidP="00424A2D">
            <w:pPr>
              <w:rPr>
                <w:lang w:val="nl-BE"/>
              </w:rPr>
            </w:pPr>
          </w:p>
        </w:tc>
      </w:tr>
    </w:tbl>
    <w:p w:rsidR="0032138D" w:rsidRPr="005B258B" w:rsidRDefault="0032138D">
      <w:pPr>
        <w:rPr>
          <w:lang w:val="nl-BE"/>
        </w:rPr>
        <w:sectPr w:rsidR="0032138D" w:rsidRPr="005B258B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5B258B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15"/>
      </w:tblGrid>
      <w:tr w:rsidR="00F65661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5B258B" w:rsidRDefault="00F65661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</w:p>
          <w:p w:rsidR="00F65661" w:rsidRPr="005B258B" w:rsidRDefault="00F65661">
            <w:pPr>
              <w:spacing w:line="200" w:lineRule="exact"/>
              <w:rPr>
                <w:lang w:val="nl-BE"/>
              </w:rPr>
            </w:pPr>
          </w:p>
          <w:p w:rsidR="00F65661" w:rsidRPr="008E2BB7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E2BB7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N</w:t>
            </w:r>
            <w:r w:rsidRPr="008E2BB7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r</w:t>
            </w:r>
            <w:r w:rsidRPr="008E2BB7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8E2BB7" w:rsidRDefault="00F65661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  <w:p w:rsidR="00F65661" w:rsidRPr="008E2BB7" w:rsidRDefault="00F65661">
            <w:pPr>
              <w:spacing w:line="200" w:lineRule="exact"/>
              <w:rPr>
                <w:lang w:val="nl-BE"/>
              </w:rPr>
            </w:pPr>
          </w:p>
          <w:p w:rsidR="00F65661" w:rsidRPr="008E2BB7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E2BB7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</w:t>
            </w:r>
            <w:r w:rsidRPr="008E2BB7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NVEN</w:t>
            </w:r>
            <w:r w:rsidRPr="008E2BB7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8E2BB7">
              <w:rPr>
                <w:rFonts w:ascii="Arial" w:eastAsia="Arial" w:hAnsi="Arial" w:cs="Arial"/>
                <w:b/>
                <w:spacing w:val="-6"/>
                <w:sz w:val="17"/>
                <w:szCs w:val="17"/>
                <w:lang w:val="nl-BE"/>
              </w:rPr>
              <w:t>A</w:t>
            </w:r>
            <w:r w:rsidRPr="008E2BB7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R</w:t>
            </w:r>
            <w:r w:rsidRPr="008E2BB7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</w:t>
            </w:r>
            <w:r w:rsidRPr="008E2BB7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S</w:t>
            </w:r>
            <w:r w:rsidRPr="008E2BB7">
              <w:rPr>
                <w:rFonts w:ascii="Arial" w:eastAsia="Arial" w:hAnsi="Arial" w:cs="Arial"/>
                <w:b/>
                <w:spacing w:val="-6"/>
                <w:sz w:val="17"/>
                <w:szCs w:val="17"/>
                <w:lang w:val="nl-BE"/>
              </w:rPr>
              <w:t>A</w:t>
            </w:r>
            <w:r w:rsidRPr="008E2BB7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TI</w:t>
            </w:r>
            <w:r w:rsidRPr="008E2BB7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8E2BB7" w:rsidRDefault="00F65661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  <w:p w:rsidR="00F65661" w:rsidRPr="008E2BB7" w:rsidRDefault="00F65661">
            <w:pPr>
              <w:spacing w:line="200" w:lineRule="exact"/>
              <w:rPr>
                <w:lang w:val="nl-BE"/>
              </w:rPr>
            </w:pPr>
          </w:p>
          <w:p w:rsidR="00F65661" w:rsidRPr="008E2BB7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E2BB7"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  <w:lang w:val="nl-BE"/>
              </w:rPr>
              <w:t>M</w:t>
            </w:r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OGEL</w:t>
            </w:r>
            <w:r w:rsidRPr="008E2BB7"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  <w:lang w:val="nl-BE"/>
              </w:rPr>
              <w:t>I</w:t>
            </w:r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J</w:t>
            </w:r>
            <w:r w:rsidRPr="008E2BB7">
              <w:rPr>
                <w:rFonts w:ascii="Arial" w:eastAsia="Arial" w:hAnsi="Arial" w:cs="Arial"/>
                <w:b/>
                <w:i/>
                <w:sz w:val="17"/>
                <w:szCs w:val="17"/>
                <w:lang w:val="nl-BE"/>
              </w:rPr>
              <w:t xml:space="preserve">K </w:t>
            </w:r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GEVAA</w:t>
            </w:r>
            <w:r w:rsidRPr="008E2BB7">
              <w:rPr>
                <w:rFonts w:ascii="Arial" w:eastAsia="Arial" w:hAnsi="Arial" w:cs="Arial"/>
                <w:b/>
                <w:i/>
                <w:sz w:val="17"/>
                <w:szCs w:val="17"/>
                <w:lang w:val="nl-BE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8E2BB7" w:rsidRDefault="00F65661">
            <w:pPr>
              <w:spacing w:before="4" w:line="140" w:lineRule="exact"/>
              <w:rPr>
                <w:sz w:val="15"/>
                <w:szCs w:val="15"/>
                <w:lang w:val="nl-BE"/>
              </w:rPr>
            </w:pPr>
          </w:p>
          <w:p w:rsidR="00F65661" w:rsidRPr="008E2BB7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Ve</w:t>
            </w:r>
            <w:r w:rsidRPr="008E2BB7"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  <w:lang w:val="nl-BE"/>
              </w:rPr>
              <w:t>r</w:t>
            </w:r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ban</w:t>
            </w:r>
            <w:r w:rsidRPr="008E2BB7">
              <w:rPr>
                <w:rFonts w:ascii="Arial" w:eastAsia="Arial" w:hAnsi="Arial" w:cs="Arial"/>
                <w:b/>
                <w:i/>
                <w:sz w:val="17"/>
                <w:szCs w:val="17"/>
                <w:lang w:val="nl-BE"/>
              </w:rPr>
              <w:t>d</w:t>
            </w:r>
            <w:r w:rsidRPr="008E2BB7"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  <w:lang w:val="nl-BE"/>
              </w:rPr>
              <w:t xml:space="preserve"> </w:t>
            </w:r>
            <w:proofErr w:type="gramStart"/>
            <w:r w:rsidRPr="008E2BB7"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  <w:lang w:val="nl-BE"/>
              </w:rPr>
              <w:t>(</w:t>
            </w:r>
            <w:r w:rsidRPr="008E2BB7"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  <w:lang w:val="nl-BE"/>
              </w:rPr>
              <w:t>*</w:t>
            </w:r>
            <w:r w:rsidRPr="008E2BB7"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  <w:lang w:val="nl-BE"/>
              </w:rPr>
              <w:t xml:space="preserve">) </w:t>
            </w:r>
            <w:r w:rsidRPr="008E2BB7"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  <w:lang w:val="nl-BE"/>
              </w:rPr>
              <w:t xml:space="preserve"> </w:t>
            </w:r>
            <w:proofErr w:type="gramEnd"/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me</w:t>
            </w:r>
            <w:r w:rsidRPr="008E2BB7">
              <w:rPr>
                <w:rFonts w:ascii="Arial" w:eastAsia="Arial" w:hAnsi="Arial" w:cs="Arial"/>
                <w:b/>
                <w:i/>
                <w:sz w:val="17"/>
                <w:szCs w:val="17"/>
                <w:lang w:val="nl-BE"/>
              </w:rPr>
              <w:t xml:space="preserve">t </w:t>
            </w:r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keu</w:t>
            </w:r>
            <w:r w:rsidRPr="008E2BB7"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  <w:lang w:val="nl-BE"/>
              </w:rPr>
              <w:t>ri</w:t>
            </w:r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ngsve</w:t>
            </w:r>
            <w:r w:rsidRPr="008E2BB7"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  <w:lang w:val="nl-BE"/>
              </w:rPr>
              <w:t>r</w:t>
            </w:r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s</w:t>
            </w:r>
            <w:r w:rsidRPr="008E2BB7"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  <w:lang w:val="nl-BE"/>
              </w:rPr>
              <w:t>l</w:t>
            </w:r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ag</w:t>
            </w:r>
            <w:r w:rsidRPr="008E2BB7">
              <w:rPr>
                <w:rFonts w:ascii="Arial" w:eastAsia="Arial" w:hAnsi="Arial" w:cs="Arial"/>
                <w:b/>
                <w:i/>
                <w:sz w:val="17"/>
                <w:szCs w:val="17"/>
                <w:lang w:val="nl-BE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8E2BB7" w:rsidRDefault="00F65661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  <w:p w:rsidR="00F65661" w:rsidRPr="008E2BB7" w:rsidRDefault="00F65661">
            <w:pPr>
              <w:spacing w:line="200" w:lineRule="exact"/>
              <w:rPr>
                <w:lang w:val="nl-BE"/>
              </w:rPr>
            </w:pPr>
          </w:p>
          <w:p w:rsidR="00F65661" w:rsidRPr="008E2BB7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E2BB7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NV</w:t>
            </w:r>
            <w:r w:rsidRPr="008E2BB7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8E2BB7" w:rsidRDefault="00F65661" w:rsidP="00424A2D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  <w:p w:rsidR="00F65661" w:rsidRPr="008E2BB7" w:rsidRDefault="00F65661" w:rsidP="00424A2D">
            <w:pPr>
              <w:spacing w:line="200" w:lineRule="exact"/>
              <w:rPr>
                <w:lang w:val="nl-BE"/>
              </w:rPr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7E73A5" w:rsidRPr="00CD29B0" w:rsidTr="00F65661">
        <w:trPr>
          <w:gridAfter w:val="1"/>
          <w:wAfter w:w="15" w:type="dxa"/>
          <w:trHeight w:hRule="exact" w:val="552"/>
        </w:trPr>
        <w:tc>
          <w:tcPr>
            <w:tcW w:w="14523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7E73A5" w:rsidRPr="00803111" w:rsidRDefault="007E73A5" w:rsidP="00534A2B">
            <w:pPr>
              <w:spacing w:before="15" w:line="270" w:lineRule="auto"/>
              <w:ind w:left="28" w:right="480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et-e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3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zij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out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ht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4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uurorg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uur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7E73A5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  <w:r>
              <w:rPr>
                <w:sz w:val="19"/>
                <w:szCs w:val="19"/>
                <w:lang w:val="nl-BE"/>
              </w:rPr>
              <w:t xml:space="preserve">   </w:t>
            </w:r>
            <w:r w:rsidRPr="006C5222">
              <w:rPr>
                <w:sz w:val="19"/>
                <w:szCs w:val="19"/>
                <w:lang w:val="nl-BE"/>
              </w:rPr>
              <w:t>11.1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6C5222">
              <w:rPr>
                <w:sz w:val="19"/>
                <w:szCs w:val="19"/>
                <w:lang w:val="nl-BE"/>
              </w:rPr>
              <w:t>Voor de voeding van de stuurkringen zijn geen</w:t>
            </w:r>
          </w:p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6C5222">
              <w:rPr>
                <w:sz w:val="19"/>
                <w:szCs w:val="19"/>
              </w:rPr>
              <w:t>scheidingstransfo's</w:t>
            </w:r>
            <w:proofErr w:type="spellEnd"/>
            <w:proofErr w:type="gramEnd"/>
            <w:r w:rsidRPr="006C5222">
              <w:rPr>
                <w:sz w:val="19"/>
                <w:szCs w:val="19"/>
              </w:rPr>
              <w:t xml:space="preserve"> </w:t>
            </w:r>
            <w:proofErr w:type="spellStart"/>
            <w:r w:rsidRPr="006C5222">
              <w:rPr>
                <w:sz w:val="19"/>
                <w:szCs w:val="19"/>
              </w:rPr>
              <w:t>gebruikt</w:t>
            </w:r>
            <w:proofErr w:type="spellEnd"/>
            <w:r w:rsidRPr="006C5222">
              <w:rPr>
                <w:sz w:val="19"/>
                <w:szCs w:val="19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6C5222">
              <w:rPr>
                <w:sz w:val="19"/>
                <w:szCs w:val="19"/>
              </w:rPr>
              <w:t>geen</w:t>
            </w:r>
            <w:proofErr w:type="spellEnd"/>
            <w:r w:rsidRPr="006C5222">
              <w:rPr>
                <w:sz w:val="19"/>
                <w:szCs w:val="19"/>
              </w:rPr>
              <w:t xml:space="preserve"> </w:t>
            </w:r>
            <w:proofErr w:type="spellStart"/>
            <w:r w:rsidRPr="006C5222">
              <w:rPr>
                <w:sz w:val="19"/>
                <w:szCs w:val="19"/>
              </w:rPr>
              <w:t>veilige</w:t>
            </w:r>
            <w:proofErr w:type="spellEnd"/>
            <w:r w:rsidRPr="006C5222">
              <w:rPr>
                <w:sz w:val="19"/>
                <w:szCs w:val="19"/>
              </w:rPr>
              <w:t xml:space="preserve"> </w:t>
            </w:r>
            <w:proofErr w:type="spellStart"/>
            <w:r w:rsidRPr="006C5222">
              <w:rPr>
                <w:sz w:val="19"/>
                <w:szCs w:val="19"/>
              </w:rPr>
              <w:t>scheiding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Pr="006C5222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6C5222">
              <w:rPr>
                <w:sz w:val="15"/>
                <w:szCs w:val="15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CB1357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bepaa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z w:val="17"/>
                <w:szCs w:val="17"/>
              </w:rPr>
              <w:t>L -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d</w:t>
            </w:r>
            <w:proofErr w:type="spellEnd"/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RPr="00A97BEE" w:rsidTr="00F65661">
        <w:trPr>
          <w:gridAfter w:val="1"/>
          <w:wAfter w:w="15" w:type="dxa"/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proofErr w:type="gramEnd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bemoe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A97BEE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B830A2" w:rsidRDefault="007E73A5" w:rsidP="00534A2B">
            <w:pPr>
              <w:rPr>
                <w:lang w:val="nl-BE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ugop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oma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tisc</w:t>
            </w:r>
            <w:r>
              <w:rPr>
                <w:rFonts w:ascii="Arial" w:eastAsia="Arial" w:hAnsi="Arial" w:cs="Arial"/>
                <w:sz w:val="17"/>
                <w:szCs w:val="17"/>
              </w:rPr>
              <w:t>h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B830A2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226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14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B830A2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B830A2" w:rsidRPr="00CD29B0" w:rsidTr="00F65661">
        <w:trPr>
          <w:trHeight w:hRule="exact" w:val="264"/>
        </w:trPr>
        <w:tc>
          <w:tcPr>
            <w:tcW w:w="14538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B830A2" w:rsidRPr="00803111" w:rsidRDefault="00B830A2" w:rsidP="00424A2D">
            <w:pPr>
              <w:spacing w:before="3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bt</w:t>
            </w:r>
            <w:proofErr w:type="spellEnd"/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n sterk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B830A2" w:rsidRPr="00803111" w:rsidRDefault="00B830A2" w:rsidP="00424A2D">
            <w:pPr>
              <w:spacing w:before="18" w:line="262" w:lineRule="auto"/>
              <w:ind w:left="23" w:right="7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424A2D">
            <w:pPr>
              <w:spacing w:before="18" w:line="262" w:lineRule="auto"/>
              <w:ind w:left="23" w:right="2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424A2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/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424A2D">
            <w:pPr>
              <w:spacing w:line="180" w:lineRule="exact"/>
              <w:ind w:left="23" w:right="207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B830A2" w:rsidRPr="00803111" w:rsidRDefault="00B830A2" w:rsidP="00424A2D">
            <w:pPr>
              <w:spacing w:before="18" w:line="262" w:lineRule="auto"/>
              <w:ind w:left="23" w:right="244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zwa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424A2D">
            <w:pPr>
              <w:spacing w:before="18" w:line="262" w:lineRule="auto"/>
              <w:ind w:left="23" w:right="20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424A2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/>
        </w:tc>
      </w:tr>
      <w:tr w:rsidR="00B830A2" w:rsidTr="00F65661">
        <w:trPr>
          <w:trHeight w:hRule="exact" w:val="1189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424A2D">
            <w:pPr>
              <w:spacing w:before="18" w:line="262" w:lineRule="auto"/>
              <w:ind w:left="23" w:right="66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rcirc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424A2D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424A2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/>
        </w:tc>
      </w:tr>
      <w:tr w:rsidR="00B830A2" w:rsidTr="00F65661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/>
        </w:tc>
      </w:tr>
    </w:tbl>
    <w:p w:rsidR="0032138D" w:rsidRPr="007E73A5" w:rsidRDefault="0032138D">
      <w:pPr>
        <w:rPr>
          <w:lang w:val="nl-BE"/>
        </w:rPr>
        <w:sectPr w:rsidR="0032138D" w:rsidRPr="007E73A5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7E73A5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8"/>
      </w:tblGrid>
      <w:tr w:rsidR="00F65661" w:rsidTr="00B830A2">
        <w:trPr>
          <w:gridAfter w:val="1"/>
          <w:wAfter w:w="8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 w:rsidP="00534A2B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Default="00D972C8" w:rsidP="00534A2B">
            <w:pPr>
              <w:spacing w:before="3"/>
              <w:ind w:left="2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spacing w:val="-1"/>
              </w:rPr>
              <w:t>13</w:t>
            </w:r>
            <w:r>
              <w:rPr>
                <w:rFonts w:ascii="Arial" w:eastAsia="Arial" w:hAnsi="Arial" w:cs="Arial"/>
                <w:b/>
              </w:rPr>
              <w:t>.</w:t>
            </w:r>
            <w:r>
              <w:rPr>
                <w:rFonts w:ascii="Arial" w:eastAsia="Arial" w:hAnsi="Arial" w:cs="Arial"/>
                <w:b/>
                <w:spacing w:val="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pacing w:val="-1"/>
                <w:w w:val="102"/>
              </w:rPr>
              <w:t>Bes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m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ett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w w:val="102"/>
              </w:rPr>
              <w:t>ng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w w:val="102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c</w:t>
            </w:r>
            <w:r>
              <w:rPr>
                <w:rFonts w:ascii="Arial" w:eastAsia="Arial" w:hAnsi="Arial" w:cs="Arial"/>
                <w:b/>
                <w:w w:val="102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'</w:t>
            </w:r>
            <w:r>
              <w:rPr>
                <w:rFonts w:ascii="Arial" w:eastAsia="Arial" w:hAnsi="Arial" w:cs="Arial"/>
                <w:b/>
                <w:w w:val="102"/>
              </w:rPr>
              <w:t>s</w:t>
            </w:r>
            <w:proofErr w:type="spellEnd"/>
          </w:p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972C8" w:rsidRPr="00803111" w:rsidRDefault="00D972C8" w:rsidP="00534A2B">
            <w:pPr>
              <w:spacing w:before="18" w:line="262" w:lineRule="auto"/>
              <w:ind w:left="23" w:right="3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tti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D972C8" w:rsidRDefault="00D972C8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  <w:proofErr w:type="spellEnd"/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D972C8" w:rsidRPr="00803111" w:rsidRDefault="00D972C8" w:rsidP="00534A2B">
            <w:pPr>
              <w:spacing w:before="18" w:line="262" w:lineRule="auto"/>
              <w:ind w:left="23" w:right="57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20563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RP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Pr="00D972C8" w:rsidRDefault="00D972C8" w:rsidP="00D972C8">
            <w:r w:rsidRPr="00D972C8">
              <w:rPr>
                <w:b/>
              </w:rPr>
              <w:t xml:space="preserve">14. </w:t>
            </w:r>
            <w:proofErr w:type="spellStart"/>
            <w:r w:rsidRPr="00D972C8">
              <w:rPr>
                <w:b/>
              </w:rPr>
              <w:t>Risico's</w:t>
            </w:r>
            <w:proofErr w:type="spellEnd"/>
            <w:r w:rsidRPr="00D972C8">
              <w:rPr>
                <w:b/>
              </w:rPr>
              <w:t xml:space="preserve"> van </w:t>
            </w:r>
            <w:proofErr w:type="spellStart"/>
            <w:r w:rsidRPr="00D972C8">
              <w:rPr>
                <w:b/>
              </w:rPr>
              <w:t>bewegingen</w:t>
            </w:r>
            <w:proofErr w:type="spellEnd"/>
          </w:p>
        </w:tc>
      </w:tr>
      <w:tr w:rsidR="00D972C8" w:rsidRPr="00D972C8" w:rsidTr="00B830A2">
        <w:trPr>
          <w:trHeight w:hRule="exact" w:val="1282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r>
              <w:t xml:space="preserve">  </w:t>
            </w:r>
            <w:r w:rsidRPr="00D972C8">
              <w:t>14.1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De elektrische installaties of delen ervan, zijn niet bestand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tegen bewegingen waaraan constructies onderhevig kunnen zijn. (</w:t>
            </w:r>
            <w:proofErr w:type="spellStart"/>
            <w:r w:rsidRPr="00D972C8">
              <w:rPr>
                <w:lang w:val="nl-BE"/>
              </w:rPr>
              <w:t>vb</w:t>
            </w:r>
            <w:proofErr w:type="spellEnd"/>
            <w:r w:rsidRPr="00D972C8">
              <w:rPr>
                <w:lang w:val="nl-BE"/>
              </w:rPr>
              <w:t xml:space="preserve"> elektrische installaties op mobiele installaties)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vervorming en beschadiging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elektrische installatie, blootstelling elektrisch contact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Pr="00D972C8" w:rsidRDefault="00D972C8" w:rsidP="00A20563">
            <w:pPr>
              <w:jc w:val="center"/>
            </w:pPr>
            <w:r w:rsidRPr="00D972C8">
              <w:rPr>
                <w:i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  <w:tr w:rsidR="00D972C8" w:rsidRP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A20563" w:rsidP="00D972C8">
            <w:r>
              <w:t xml:space="preserve">  </w:t>
            </w:r>
            <w:r w:rsidR="00D972C8" w:rsidRPr="00D972C8">
              <w:t>14.2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roofErr w:type="spellStart"/>
            <w:r w:rsidRPr="00D972C8">
              <w:t>Andere</w:t>
            </w:r>
            <w:proofErr w:type="spellEnd"/>
            <w:r w:rsidRPr="00D972C8"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</w:tbl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Pr="00803111" w:rsidRDefault="00B830A2" w:rsidP="00B830A2">
      <w:pPr>
        <w:spacing w:line="200" w:lineRule="exact"/>
        <w:ind w:left="141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(*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) </w:t>
      </w:r>
      <w:r w:rsidRPr="00803111">
        <w:rPr>
          <w:rFonts w:ascii="Arial" w:eastAsia="Arial" w:hAnsi="Arial" w:cs="Arial"/>
          <w:b/>
          <w:spacing w:val="-45"/>
          <w:position w:val="-1"/>
          <w:sz w:val="18"/>
          <w:szCs w:val="18"/>
          <w:lang w:val="nl-BE"/>
        </w:rPr>
        <w:t xml:space="preserve"> 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b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n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d</w:t>
      </w:r>
      <w:r w:rsidRPr="00803111">
        <w:rPr>
          <w:rFonts w:ascii="Arial" w:eastAsia="Arial" w:hAnsi="Arial" w:cs="Arial"/>
          <w:b/>
          <w:spacing w:val="32"/>
          <w:position w:val="-1"/>
          <w:sz w:val="18"/>
          <w:szCs w:val="18"/>
          <w:u w:val="thick" w:color="000000"/>
          <w:lang w:val="nl-BE"/>
        </w:rPr>
        <w:t xml:space="preserve"> 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me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t</w:t>
      </w:r>
      <w:r w:rsidRPr="00803111">
        <w:rPr>
          <w:rFonts w:ascii="Arial" w:eastAsia="Arial" w:hAnsi="Arial" w:cs="Arial"/>
          <w:b/>
          <w:spacing w:val="16"/>
          <w:position w:val="-1"/>
          <w:sz w:val="18"/>
          <w:szCs w:val="18"/>
          <w:u w:val="thick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ke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u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ing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s</w:t>
      </w:r>
      <w:r w:rsidRPr="00803111">
        <w:rPr>
          <w:rFonts w:ascii="Arial" w:eastAsia="Arial" w:hAnsi="Arial" w:cs="Arial"/>
          <w:b/>
          <w:spacing w:val="-6"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ers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l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g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: </w:t>
      </w:r>
      <w:r w:rsidRPr="00803111">
        <w:rPr>
          <w:rFonts w:ascii="Arial" w:eastAsia="Arial" w:hAnsi="Arial" w:cs="Arial"/>
          <w:spacing w:val="9"/>
          <w:position w:val="-1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1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ome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3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nge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:</w:t>
      </w:r>
    </w:p>
    <w:p w:rsidR="00B830A2" w:rsidRPr="00803111" w:rsidRDefault="00B830A2" w:rsidP="00B830A2">
      <w:pPr>
        <w:spacing w:before="7" w:line="280" w:lineRule="exact"/>
        <w:rPr>
          <w:sz w:val="28"/>
          <w:szCs w:val="28"/>
          <w:lang w:val="nl-BE"/>
        </w:rPr>
      </w:pPr>
    </w:p>
    <w:p w:rsidR="00B830A2" w:rsidRPr="00803111" w:rsidRDefault="00B830A2" w:rsidP="00B830A2">
      <w:pPr>
        <w:spacing w:before="36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-73660</wp:posOffset>
                </wp:positionV>
                <wp:extent cx="450215" cy="333375"/>
                <wp:effectExtent l="8890" t="6985" r="7620" b="254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16"/>
                          <a:chExt cx="709" cy="525"/>
                        </a:xfrm>
                      </wpg:grpSpPr>
                      <wps:wsp>
                        <wps:cNvPr id="68" name="Freeform 75"/>
                        <wps:cNvSpPr>
                          <a:spLocks/>
                        </wps:cNvSpPr>
                        <wps:spPr bwMode="auto">
                          <a:xfrm>
                            <a:off x="1037" y="-99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99 -99"/>
                              <a:gd name="T3" fmla="*/ -99 h 492"/>
                              <a:gd name="T4" fmla="+- 0 1037 1037"/>
                              <a:gd name="T5" fmla="*/ T4 w 674"/>
                              <a:gd name="T6" fmla="+- 0 393 -99"/>
                              <a:gd name="T7" fmla="*/ 393 h 492"/>
                              <a:gd name="T8" fmla="+- 0 1711 1037"/>
                              <a:gd name="T9" fmla="*/ T8 w 674"/>
                              <a:gd name="T10" fmla="+- 0 393 -99"/>
                              <a:gd name="T11" fmla="*/ 393 h 492"/>
                              <a:gd name="T12" fmla="+- 0 1711 1037"/>
                              <a:gd name="T13" fmla="*/ T12 w 674"/>
                              <a:gd name="T14" fmla="+- 0 -99 -99"/>
                              <a:gd name="T15" fmla="*/ -99 h 492"/>
                              <a:gd name="T16" fmla="+- 0 1037 1037"/>
                              <a:gd name="T17" fmla="*/ T16 w 674"/>
                              <a:gd name="T18" fmla="+- 0 -99 -99"/>
                              <a:gd name="T19" fmla="*/ -99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76"/>
                        <wps:cNvSpPr>
                          <a:spLocks/>
                        </wps:cNvSpPr>
                        <wps:spPr bwMode="auto">
                          <a:xfrm>
                            <a:off x="1028" y="-107"/>
                            <a:ext cx="0" cy="506"/>
                          </a:xfrm>
                          <a:custGeom>
                            <a:avLst/>
                            <a:gdLst>
                              <a:gd name="T0" fmla="+- 0 -107 -107"/>
                              <a:gd name="T1" fmla="*/ -107 h 506"/>
                              <a:gd name="T2" fmla="+- 0 400 -107"/>
                              <a:gd name="T3" fmla="*/ 400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77"/>
                        <wps:cNvSpPr>
                          <a:spLocks/>
                        </wps:cNvSpPr>
                        <wps:spPr bwMode="auto">
                          <a:xfrm>
                            <a:off x="1710" y="-90"/>
                            <a:ext cx="0" cy="490"/>
                          </a:xfrm>
                          <a:custGeom>
                            <a:avLst/>
                            <a:gdLst>
                              <a:gd name="T0" fmla="+- 0 -90 -90"/>
                              <a:gd name="T1" fmla="*/ -90 h 490"/>
                              <a:gd name="T2" fmla="+- 0 400 -90"/>
                              <a:gd name="T3" fmla="*/ 400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78"/>
                        <wps:cNvSpPr>
                          <a:spLocks/>
                        </wps:cNvSpPr>
                        <wps:spPr bwMode="auto">
                          <a:xfrm>
                            <a:off x="1037" y="-98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79"/>
                        <wps:cNvSpPr>
                          <a:spLocks/>
                        </wps:cNvSpPr>
                        <wps:spPr bwMode="auto">
                          <a:xfrm>
                            <a:off x="1037" y="391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7" o:spid="_x0000_s1026" style="position:absolute;margin-left:50.95pt;margin-top:-5.8pt;width:35.45pt;height:26.25pt;z-index:-251657216;mso-position-horizontal-relative:page" coordorigin="1019,-116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">
                <v:shape id="Freeform 75" o:spid="_x0000_s1027" style="position:absolute;left:1037;top:-99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1ti8MA&#10;AADbAAAADwAAAGRycy9kb3ducmV2LnhtbERPz2vCMBS+D/Y/hDfwUmbqYDo6o4gy0B3WWr3s9mje&#10;2rLmpSRR2/9+OQw8fny/l+vBdOJKzreWFcymKQjiyuqWawXn08fzGwgfkDV2lknBSB7Wq8eHJWba&#10;3vhI1zLUIoawz1BBE0KfSemrhgz6qe2JI/djncEQoauldniL4aaTL2k6lwZbjg0N9rRtqPotL0ZB&#10;8fU9ykteJLvDPlnkicbEvX4qNXkaNu8gAg3hLv5377WCeRwbv8QfIF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H1ti8MAAADbAAAADwAAAAAAAAAAAAAAAACYAgAAZHJzL2Rv&#10;d25yZXYueG1sUEsFBgAAAAAEAAQA9QAAAIgDAAAAAA==&#10;" path="m,l,492r674,l674,,,xe" fillcolor="#ff9" stroked="f">
                  <v:path arrowok="t" o:connecttype="custom" o:connectlocs="0,-99;0,393;674,393;674,-99;0,-99" o:connectangles="0,0,0,0,0"/>
                </v:shape>
                <v:shape id="Freeform 76" o:spid="_x0000_s1028" style="position:absolute;left:1028;top:-107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51t8MA&#10;AADbAAAADwAAAGRycy9kb3ducmV2LnhtbESPwWrDMBBE74X+g9hCbrWcHJzUjWJMoZBjnObQ3hZr&#10;a5laKyMptvP3VSHQ4zAzb5h9tdhBTORD71jBOstBELdO99wpuHy8P+9AhIiscXBMCm4UoDo8Puyx&#10;1G7mhqZz7ESCcChRgYlxLKUMrSGLIXMjcfK+nbcYk/Sd1B7nBLeD3OR5IS32nBYMjvRmqP05X62C&#10;az3spvB10r7ZrCfzWVya7ZwrtXpa6lcQkZb4H763j1pB8QJ/X9IPkId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v51t8MAAADbAAAADwAAAAAAAAAAAAAAAACYAgAAZHJzL2Rv&#10;d25yZXYueG1sUEsFBgAAAAAEAAQA9QAAAIgDAAAAAA==&#10;" path="m,l,507e" filled="f" strokeweight=".94pt">
                  <v:path arrowok="t" o:connecttype="custom" o:connectlocs="0,-107;0,400" o:connectangles="0,0"/>
                </v:shape>
                <v:shape id="Freeform 77" o:spid="_x0000_s1029" style="position:absolute;left:1710;top:-90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8BmN8IA&#10;AADbAAAADwAAAGRycy9kb3ducmV2LnhtbERPyW7CMBC9I/UfrEHiVhwWURQwqGIRHKhatvsQD0na&#10;eBxiA+Hv8aESx6e3j6e1KcSNKpdbVtBpRyCIE6tzThUc9sv3IQjnkTUWlknBgxxMJ2+NMcba3nlL&#10;t51PRQhhF6OCzPsyltIlGRl0bVsSB+5sK4M+wCqVusJ7CDeF7EbRQBrMOTRkWNIso+RvdzUK1vPf&#10;5eqc9zfJ16FXfp+Oi0v3Z6FUq1l/jkB4qv1L/O9eawUfYX34En6An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wGY3wgAAANsAAAAPAAAAAAAAAAAAAAAAAJgCAABkcnMvZG93&#10;bnJldi54bWxQSwUGAAAAAAQABAD1AAAAhwMAAAAA&#10;" path="m,l,490e" filled="f" strokeweight=".94pt">
                  <v:path arrowok="t" o:connecttype="custom" o:connectlocs="0,-90;0,400" o:connectangles="0,0"/>
                </v:shape>
                <v:shape id="Freeform 78" o:spid="_x0000_s1030" style="position:absolute;left:1037;top:-98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JDPMMA&#10;AADbAAAADwAAAGRycy9kb3ducmV2LnhtbESPW4vCMBSE3wX/QzjCvsiauogtXaMsCws+CV5AfDs0&#10;pxdsTkqS1fbfG0HwcZiZb5jVpjetuJHzjWUF81kCgriwuuFKwen495mB8AFZY2uZFAzkYbMej1aY&#10;a3vnPd0OoRIRwj5HBXUIXS6lL2oy6Ge2I45eaZ3BEKWrpHZ4j3DTyq8kWUqDDceFGjv6ram4Hv6N&#10;gsvlLLuBymyx207T4XR1QzimSn1M+p9vEIH68A6/2lutIJ3D80v8AXL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tJDPM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v:shape id="Freeform 79" o:spid="_x0000_s1031" style="position:absolute;left:1037;top:391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DdS8MA&#10;AADbAAAADwAAAGRycy9kb3ducmV2LnhtbESPT4vCMBTE78J+h/AWvIhNtyxWqlGWBcGT4B8Qb4/m&#10;2Rabl5Jktf32RljwOMzMb5jlujetuJPzjWUFX0kKgri0uuFKwem4mc5B+ICssbVMCgbysF59jJZY&#10;aPvgPd0PoRIRwr5ABXUIXSGlL2sy6BPbEUfvap3BEKWrpHb4iHDTyixNZ9Jgw3Ghxo5+aypvhz+j&#10;4HI5y26g6/x7t53kw+nmhnDMlRp/9j8LEIH68A7/t7daQZ7B60v8AXL1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gDdS8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sz w:val="17"/>
          <w:szCs w:val="17"/>
          <w:lang w:val="nl-BE"/>
        </w:rPr>
        <w:t xml:space="preserve">1       </w:t>
      </w:r>
      <w:r w:rsidRPr="00803111">
        <w:rPr>
          <w:rFonts w:ascii="Arial" w:eastAsia="Arial" w:hAnsi="Arial" w:cs="Arial"/>
          <w:spacing w:val="-40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1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1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be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g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za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oepa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ssi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p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eu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rsl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g</w:t>
      </w: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9" w:line="220" w:lineRule="exact"/>
        <w:rPr>
          <w:sz w:val="22"/>
          <w:szCs w:val="22"/>
          <w:lang w:val="nl-BE"/>
        </w:rPr>
      </w:pPr>
    </w:p>
    <w:p w:rsidR="00B830A2" w:rsidRPr="00803111" w:rsidRDefault="00B830A2" w:rsidP="00B830A2">
      <w:pPr>
        <w:spacing w:line="160" w:lineRule="exact"/>
        <w:ind w:left="822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2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-3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zoa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lti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c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e</w:t>
      </w:r>
    </w:p>
    <w:p w:rsidR="00B830A2" w:rsidRPr="00803111" w:rsidRDefault="00B830A2" w:rsidP="00B830A2">
      <w:pPr>
        <w:spacing w:line="220" w:lineRule="exact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-135255</wp:posOffset>
                </wp:positionV>
                <wp:extent cx="450215" cy="333375"/>
                <wp:effectExtent l="8890" t="5715" r="7620" b="381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213"/>
                          <a:chExt cx="709" cy="525"/>
                        </a:xfrm>
                      </wpg:grpSpPr>
                      <wps:wsp>
                        <wps:cNvPr id="62" name="Freeform 81"/>
                        <wps:cNvSpPr>
                          <a:spLocks/>
                        </wps:cNvSpPr>
                        <wps:spPr bwMode="auto">
                          <a:xfrm>
                            <a:off x="1037" y="-196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96 -196"/>
                              <a:gd name="T3" fmla="*/ -196 h 492"/>
                              <a:gd name="T4" fmla="+- 0 1037 1037"/>
                              <a:gd name="T5" fmla="*/ T4 w 674"/>
                              <a:gd name="T6" fmla="+- 0 296 -196"/>
                              <a:gd name="T7" fmla="*/ 296 h 492"/>
                              <a:gd name="T8" fmla="+- 0 1711 1037"/>
                              <a:gd name="T9" fmla="*/ T8 w 674"/>
                              <a:gd name="T10" fmla="+- 0 296 -196"/>
                              <a:gd name="T11" fmla="*/ 296 h 492"/>
                              <a:gd name="T12" fmla="+- 0 1711 1037"/>
                              <a:gd name="T13" fmla="*/ T12 w 674"/>
                              <a:gd name="T14" fmla="+- 0 -196 -196"/>
                              <a:gd name="T15" fmla="*/ -196 h 492"/>
                              <a:gd name="T16" fmla="+- 0 1037 1037"/>
                              <a:gd name="T17" fmla="*/ T16 w 674"/>
                              <a:gd name="T18" fmla="+- 0 -196 -196"/>
                              <a:gd name="T19" fmla="*/ -196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D9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82"/>
                        <wps:cNvSpPr>
                          <a:spLocks/>
                        </wps:cNvSpPr>
                        <wps:spPr bwMode="auto">
                          <a:xfrm>
                            <a:off x="1028" y="-203"/>
                            <a:ext cx="0" cy="506"/>
                          </a:xfrm>
                          <a:custGeom>
                            <a:avLst/>
                            <a:gdLst>
                              <a:gd name="T0" fmla="+- 0 -203 -203"/>
                              <a:gd name="T1" fmla="*/ -203 h 506"/>
                              <a:gd name="T2" fmla="+- 0 303 -203"/>
                              <a:gd name="T3" fmla="*/ 303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6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83"/>
                        <wps:cNvSpPr>
                          <a:spLocks/>
                        </wps:cNvSpPr>
                        <wps:spPr bwMode="auto">
                          <a:xfrm>
                            <a:off x="1710" y="-187"/>
                            <a:ext cx="0" cy="490"/>
                          </a:xfrm>
                          <a:custGeom>
                            <a:avLst/>
                            <a:gdLst>
                              <a:gd name="T0" fmla="+- 0 -187 -187"/>
                              <a:gd name="T1" fmla="*/ -187 h 490"/>
                              <a:gd name="T2" fmla="+- 0 303 -187"/>
                              <a:gd name="T3" fmla="*/ 303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84"/>
                        <wps:cNvSpPr>
                          <a:spLocks/>
                        </wps:cNvSpPr>
                        <wps:spPr bwMode="auto">
                          <a:xfrm>
                            <a:off x="1037" y="-1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85"/>
                        <wps:cNvSpPr>
                          <a:spLocks/>
                        </wps:cNvSpPr>
                        <wps:spPr bwMode="auto">
                          <a:xfrm>
                            <a:off x="1037" y="2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1" o:spid="_x0000_s1026" style="position:absolute;margin-left:50.95pt;margin-top:-10.65pt;width:35.45pt;height:26.25pt;z-index:-251656192;mso-position-horizontal-relative:page" coordorigin="1019,-213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">
                <v:shape id="Freeform 81" o:spid="_x0000_s1027" style="position:absolute;left:1037;top:-196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q7CMUA&#10;AADbAAAADwAAAGRycy9kb3ducmV2LnhtbESP0WrCQBRE34X+w3ILfZG6UdCWNBsphRQRwTbNB1yy&#10;1yQ0ezfsrjH+vSsU+jjMzBkm206mFyM531lWsFwkIIhrqztuFFQ/xfMrCB+QNfaWScGVPGzzh1mG&#10;qbYX/qaxDI2IEPYpKmhDGFIpfd2SQb+wA3H0TtYZDFG6RmqHlwg3vVwlyUYa7DgutDjQR0v1b3k2&#10;Cl7c+rj/HNfVvB6KpjD29FUdjko9PU7vbyACTeE//NfeaQWbFdy/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mrsIxQAAANsAAAAPAAAAAAAAAAAAAAAAAJgCAABkcnMv&#10;ZG93bnJldi54bWxQSwUGAAAAAAQABAD1AAAAigMAAAAA&#10;" path="m,l,492r674,l674,,,xe" fillcolor="#c5d9f1" stroked="f">
                  <v:path arrowok="t" o:connecttype="custom" o:connectlocs="0,-196;0,296;674,296;674,-196;0,-196" o:connectangles="0,0,0,0,0"/>
                </v:shape>
                <v:shape id="Freeform 82" o:spid="_x0000_s1028" style="position:absolute;left:1028;top:-203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ZCXcIA&#10;AADbAAAADwAAAGRycy9kb3ducmV2LnhtbESPQYvCMBSE7wv+h/CEva2pLlSpRhFB8GjVw+7t0Tyb&#10;YvNSktjWf79ZWNjjMDPfMJvdaFvRkw+NYwXzWQaCuHK64VrB7Xr8WIEIEVlj65gUvCjAbjt522Ch&#10;3cAl9ZdYiwThUKACE2NXSBkqQxbDzHXEybs7bzEm6WupPQ4Jblu5yLJcWmw4LRjs6GCoelyeVsFz&#10;36768H3WvlzMe/OV38rlkCn1Ph33axCRxvgf/muftIL8E36/pB8gt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FkJdwgAAANsAAAAPAAAAAAAAAAAAAAAAAJgCAABkcnMvZG93&#10;bnJldi54bWxQSwUGAAAAAAQABAD1AAAAhwMAAAAA&#10;" path="m,l,506e" filled="f" strokeweight=".94pt">
                  <v:path arrowok="t" o:connecttype="custom" o:connectlocs="0,-203;0,303" o:connectangles="0,0"/>
                </v:shape>
                <v:shape id="Freeform 83" o:spid="_x0000_s1029" style="position:absolute;left:1710;top:-187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L26cUA&#10;AADbAAAADwAAAGRycy9kb3ducmV2LnhtbESPQWvCQBSE74L/YXlCb7rRikiajYhV6sHS1tr7M/tM&#10;otm3aXbV+O+7QsHjMDPfMMmsNZW4UONKywqGgwgEcWZ1ybmC3feqPwXhPLLGyjIpuJGDWdrtJBhr&#10;e+Uvumx9LgKEXYwKCu/rWEqXFWTQDWxNHLyDbQz6IJtc6gavAW4qOYqiiTRYclgosKZFQdlpezYK&#10;1q/H1duhHG+y991z/bH/Wf6OPpdKPfXa+QsIT61/hP/ba61gMob7l/ADZ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IvbpxQAAANsAAAAPAAAAAAAAAAAAAAAAAJgCAABkcnMv&#10;ZG93bnJldi54bWxQSwUGAAAAAAQABAD1AAAAigMAAAAA&#10;" path="m,l,490e" filled="f" strokeweight=".94pt">
                  <v:path arrowok="t" o:connecttype="custom" o:connectlocs="0,-187;0,303" o:connectangles="0,0"/>
                </v:shape>
                <v:shape id="Freeform 84" o:spid="_x0000_s1030" style="position:absolute;left:1037;top:-1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DT4sIA&#10;AADbAAAADwAAAGRycy9kb3ducmV2LnhtbESPS6vCMBSE94L/IRzhbkRTL76oRhFBcHXBB4i7Q3Ns&#10;i81JSaK2//5GEFwOM/MNs1w3phJPcr60rGA0TEAQZ1aXnCs4n3aDOQgfkDVWlklBSx7Wq25niam2&#10;Lz7Q8xhyESHsU1RQhFCnUvqsIIN+aGvi6N2sMxiidLnUDl8Rbir5myRTabDkuFBgTduCsvvxYRRc&#10;rxdZt3Sbj//2/Vl7vrs2nGZK/fSazQJEoCZ8w5/2XiuYTuD9Jf4A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MNPiwgAAANsAAAAPAAAAAAAAAAAAAAAAAJgCAABkcnMvZG93&#10;bnJldi54bWxQSwUGAAAAAAQABAD1AAAAhwMAAAAA&#10;" path="m681,l,e" filled="f" strokeweight=".94pt">
                  <v:path arrowok="t" o:connecttype="custom" o:connectlocs="681,0;0,0" o:connectangles="0,0"/>
                </v:shape>
                <v:shape id="Freeform 85" o:spid="_x0000_s1031" style="position:absolute;left:1037;top:2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JNlcMA&#10;AADbAAAADwAAAGRycy9kb3ducmV2LnhtbESPW4vCMBSE3wX/QziCL7Kmu0iVrlGWhQWfBC8gvh2a&#10;Y1tsTkqS7eXfG0HwcZiZb5j1tje1aMn5yrKCz3kCgji3uuJCwfn097EC4QOyxtoyKRjIw3YzHq0x&#10;07bjA7XHUIgIYZ+hgjKEJpPS5yUZ9HPbEEfvZp3BEKUrpHbYRbip5VeSpNJgxXGhxIZ+S8rvx3+j&#10;4Hq9yGag22qx382Ww/nuhnBaKjWd9D/fIAL14R1+tXdaQZrC80v8AXLz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OJNlc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proofErr w:type="gramStart"/>
      <w:r w:rsidRPr="00803111">
        <w:rPr>
          <w:rFonts w:ascii="Arial" w:eastAsia="Arial" w:hAnsi="Arial" w:cs="Arial"/>
          <w:i/>
          <w:position w:val="8"/>
          <w:sz w:val="17"/>
          <w:szCs w:val="17"/>
          <w:lang w:val="nl-BE"/>
        </w:rPr>
        <w:t xml:space="preserve">2      </w:t>
      </w:r>
      <w:r w:rsidRPr="00803111">
        <w:rPr>
          <w:rFonts w:ascii="Arial" w:eastAsia="Arial" w:hAnsi="Arial" w:cs="Arial"/>
          <w:i/>
          <w:spacing w:val="7"/>
          <w:position w:val="8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eva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ua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noodza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2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</w:p>
    <w:p w:rsidR="00B830A2" w:rsidRPr="00803111" w:rsidRDefault="00B830A2" w:rsidP="00B830A2">
      <w:pPr>
        <w:spacing w:before="8" w:line="140" w:lineRule="exact"/>
        <w:rPr>
          <w:sz w:val="14"/>
          <w:szCs w:val="14"/>
          <w:lang w:val="nl-BE"/>
        </w:rPr>
      </w:pP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38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-78740</wp:posOffset>
                </wp:positionV>
                <wp:extent cx="450215" cy="333375"/>
                <wp:effectExtent l="8890" t="3810" r="7620" b="5715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24"/>
                          <a:chExt cx="709" cy="525"/>
                        </a:xfrm>
                      </wpg:grpSpPr>
                      <wps:wsp>
                        <wps:cNvPr id="56" name="Freeform 87"/>
                        <wps:cNvSpPr>
                          <a:spLocks/>
                        </wps:cNvSpPr>
                        <wps:spPr bwMode="auto">
                          <a:xfrm>
                            <a:off x="1037" y="-107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07 -107"/>
                              <a:gd name="T3" fmla="*/ -107 h 492"/>
                              <a:gd name="T4" fmla="+- 0 1037 1037"/>
                              <a:gd name="T5" fmla="*/ T4 w 674"/>
                              <a:gd name="T6" fmla="+- 0 385 -107"/>
                              <a:gd name="T7" fmla="*/ 385 h 492"/>
                              <a:gd name="T8" fmla="+- 0 1711 1037"/>
                              <a:gd name="T9" fmla="*/ T8 w 674"/>
                              <a:gd name="T10" fmla="+- 0 385 -107"/>
                              <a:gd name="T11" fmla="*/ 385 h 492"/>
                              <a:gd name="T12" fmla="+- 0 1711 1037"/>
                              <a:gd name="T13" fmla="*/ T12 w 674"/>
                              <a:gd name="T14" fmla="+- 0 -107 -107"/>
                              <a:gd name="T15" fmla="*/ -107 h 492"/>
                              <a:gd name="T16" fmla="+- 0 1037 1037"/>
                              <a:gd name="T17" fmla="*/ T16 w 674"/>
                              <a:gd name="T18" fmla="+- 0 -107 -107"/>
                              <a:gd name="T19" fmla="*/ -107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88"/>
                        <wps:cNvSpPr>
                          <a:spLocks/>
                        </wps:cNvSpPr>
                        <wps:spPr bwMode="auto">
                          <a:xfrm>
                            <a:off x="1028" y="-115"/>
                            <a:ext cx="0" cy="506"/>
                          </a:xfrm>
                          <a:custGeom>
                            <a:avLst/>
                            <a:gdLst>
                              <a:gd name="T0" fmla="+- 0 -115 -115"/>
                              <a:gd name="T1" fmla="*/ -115 h 506"/>
                              <a:gd name="T2" fmla="+- 0 392 -115"/>
                              <a:gd name="T3" fmla="*/ 392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89"/>
                        <wps:cNvSpPr>
                          <a:spLocks/>
                        </wps:cNvSpPr>
                        <wps:spPr bwMode="auto">
                          <a:xfrm>
                            <a:off x="1710" y="-98"/>
                            <a:ext cx="0" cy="490"/>
                          </a:xfrm>
                          <a:custGeom>
                            <a:avLst/>
                            <a:gdLst>
                              <a:gd name="T0" fmla="+- 0 -98 -98"/>
                              <a:gd name="T1" fmla="*/ -98 h 490"/>
                              <a:gd name="T2" fmla="+- 0 392 -98"/>
                              <a:gd name="T3" fmla="*/ 392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90"/>
                        <wps:cNvSpPr>
                          <a:spLocks/>
                        </wps:cNvSpPr>
                        <wps:spPr bwMode="auto">
                          <a:xfrm>
                            <a:off x="1037" y="-106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91"/>
                        <wps:cNvSpPr>
                          <a:spLocks/>
                        </wps:cNvSpPr>
                        <wps:spPr bwMode="auto">
                          <a:xfrm>
                            <a:off x="1037" y="383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5" o:spid="_x0000_s1026" style="position:absolute;margin-left:50.95pt;margin-top:-6.2pt;width:35.45pt;height:26.25pt;z-index:-251655168;mso-position-horizontal-relative:page" coordorigin="1019,-124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">
                <v:shape id="Freeform 87" o:spid="_x0000_s1027" style="position:absolute;left:1037;top:-107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WuMcMA&#10;AADbAAAADwAAAGRycy9kb3ducmV2LnhtbESPUWvCQBCE3wv9D8cW+lYvliol9RSrCCIINu0PWHLb&#10;JG1uN9ydJv57TxB8HGbmG2a2GFyrTuRDI2xgPMpAEZdiG64M/HxvXt5BhYhssRUmA2cKsJg/Psww&#10;t9LzF52KWKkE4ZCjgTrGLtc6lDU5DCPpiJP3K95hTNJX2nrsE9y1+jXLptphw2mhxo5WNZX/xdEZ&#10;OKyWYSLhc7fZ7t/Wh79exmcvxjw/DcsPUJGGeA/f2ltrYDKF65f0A/T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sWuMcMAAADbAAAADwAAAAAAAAAAAAAAAACYAgAAZHJzL2Rv&#10;d25yZXYueG1sUEsFBgAAAAAEAAQA9QAAAIgDAAAAAA==&#10;" path="m,l,492r674,l674,,,xe" fillcolor="#fde9d9" stroked="f">
                  <v:path arrowok="t" o:connecttype="custom" o:connectlocs="0,-107;0,385;674,385;674,-107;0,-107" o:connectangles="0,0,0,0,0"/>
                </v:shape>
                <v:shape id="Freeform 88" o:spid="_x0000_s1028" style="position:absolute;left:1028;top:-115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GO48IA&#10;AADbAAAADwAAAGRycy9kb3ducmV2LnhtbESPT4vCMBTE78J+h/AW9qapgn+oRhFB8GjVg94ezdum&#10;bPNSktjWb79ZWPA4zMxvmM1usI3oyIfasYLpJANBXDpdc6Xgdj2OVyBCRNbYOCYFLwqw236MNphr&#10;13NB3SVWIkE45KjAxNjmUobSkMUwcS1x8r6dtxiT9JXUHvsEt42cZdlCWqw5LRhs6WCo/Lk8rYLn&#10;vll14XHWvphNO3Nf3Iplnyn19Tns1yAiDfEd/m+ftIL5Ev6+pB8gt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QY7jwgAAANsAAAAPAAAAAAAAAAAAAAAAAJgCAABkcnMvZG93&#10;bnJldi54bWxQSwUGAAAAAAQABAD1AAAAhwMAAAAA&#10;" path="m,l,507e" filled="f" strokeweight=".94pt">
                  <v:path arrowok="t" o:connecttype="custom" o:connectlocs="0,-115;0,392" o:connectangles="0,0"/>
                </v:shape>
                <v:shape id="Freeform 89" o:spid="_x0000_s1029" style="position:absolute;left:1710;top:-98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M2UcIA&#10;AADbAAAADwAAAGRycy9kb3ducmV2LnhtbERPyW7CMBC9I/UfrEHiVhy2CgUMqlgEB6qW7T7EQ5I2&#10;HofYQPh7fKjE8ent42ltCnGjyuWWFXTaEQjixOqcUwWH/fJ9CMJ5ZI2FZVLwIAfTyVtjjLG2d97S&#10;bedTEULYxagg876MpXRJRgZd25bEgTvbyqAPsEqlrvAewk0hu1H0IQ3mHBoyLGmWUfK3uxoF6/nv&#10;cnXO+5vk69Arv0/HxaX7s1Cq1aw/RyA81f4l/nevtYJBGBu+hB8gJ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AzZRwgAAANsAAAAPAAAAAAAAAAAAAAAAAJgCAABkcnMvZG93&#10;bnJldi54bWxQSwUGAAAAAAQABAD1AAAAhwMAAAAA&#10;" path="m,l,490e" filled="f" strokeweight=".94pt">
                  <v:path arrowok="t" o:connecttype="custom" o:connectlocs="0,-98;0,392" o:connectangles="0,0"/>
                </v:shape>
                <v:shape id="Freeform 90" o:spid="_x0000_s1030" style="position:absolute;left:1037;top:-106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ETWsUA&#10;AADbAAAADwAAAGRycy9kb3ducmV2LnhtbESPT2vCQBTE7wW/w/KEXopuLLZqdA2lUMipUBWKt0f2&#10;mQSzb8PuNn++vVsQPA4z8xtmlw2mER05X1tWsJgnIIgLq2suFZyOX7M1CB+QNTaWScFIHrL95GmH&#10;qbY9/1B3CKWIEPYpKqhCaFMpfVGRQT+3LXH0LtYZDFG6UmqHfYSbRr4mybs0WHNcqLClz4qK6+HP&#10;KDiff2U70mW9/M5fVuPp6sZwXCn1PB0+tiACDeERvrdzreBtA/9f4g+Q+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ERNaxQAAANsAAAAPAAAAAAAAAAAAAAAAAJgCAABkcnMv&#10;ZG93bnJldi54bWxQSwUGAAAAAAQABAD1AAAAigMAAAAA&#10;" path="m681,l,e" filled="f" strokeweight=".94pt">
                  <v:path arrowok="t" o:connecttype="custom" o:connectlocs="681,0;0,0" o:connectangles="0,0"/>
                </v:shape>
                <v:shape id="Freeform 91" o:spid="_x0000_s1031" style="position:absolute;left:1037;top:383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dwer0A&#10;AADbAAAADwAAAGRycy9kb3ducmV2LnhtbERPSwrCMBDdC94hjOBGNFVEpRpFBMGV4AfE3dCMbbGZ&#10;lCRqe3uzEFw+3n+1aUwl3uR8aVnBeJSAIM6sLjlXcL3shwsQPiBrrCyTgpY8bNbdzgpTbT98ovc5&#10;5CKGsE9RQRFCnUrps4IM+pGtiSP3sM5giNDlUjv8xHBTyUmSzKTBkmNDgTXtCsqe55dRcL/fZN3S&#10;YzE9Hgbz9vp0bbjMler3mu0SRKAm/MU/90ErmMX18Uv8AXL9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9Edwer0AAADbAAAADwAAAAAAAAAAAAAAAACYAgAAZHJzL2Rvd25yZXYu&#10;eG1sUEsFBgAAAAAEAAQA9QAAAII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color w:val="9C0005"/>
          <w:sz w:val="17"/>
          <w:szCs w:val="17"/>
          <w:lang w:val="nl-BE"/>
        </w:rPr>
        <w:t xml:space="preserve">3       </w:t>
      </w:r>
      <w:r w:rsidRPr="00803111">
        <w:rPr>
          <w:rFonts w:ascii="Arial" w:eastAsia="Arial" w:hAnsi="Arial" w:cs="Arial"/>
          <w:color w:val="000000"/>
          <w:spacing w:val="-40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3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color w:val="000000"/>
          <w:spacing w:val="-46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den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.</w:t>
      </w:r>
    </w:p>
    <w:p w:rsidR="0032138D" w:rsidRPr="00B830A2" w:rsidRDefault="0032138D">
      <w:pPr>
        <w:rPr>
          <w:lang w:val="nl-BE"/>
        </w:rPr>
        <w:sectPr w:rsidR="0032138D" w:rsidRPr="00B830A2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B830A2" w:rsidRDefault="0032138D">
      <w:pPr>
        <w:spacing w:before="1" w:line="60" w:lineRule="exact"/>
        <w:rPr>
          <w:sz w:val="6"/>
          <w:szCs w:val="6"/>
          <w:lang w:val="nl-BE"/>
        </w:rPr>
      </w:pPr>
    </w:p>
    <w:p w:rsidR="00B830A2" w:rsidRDefault="00B830A2">
      <w:pPr>
        <w:spacing w:before="5" w:line="100" w:lineRule="exact"/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35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83315F" w:rsidP="0083315F">
      <w:pPr>
        <w:tabs>
          <w:tab w:val="left" w:pos="2655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53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32138D" w:rsidRPr="00B830A2" w:rsidRDefault="0032138D" w:rsidP="00B830A2">
      <w:pPr>
        <w:rPr>
          <w:sz w:val="11"/>
          <w:szCs w:val="11"/>
          <w:lang w:val="nl-BE"/>
        </w:rPr>
      </w:pPr>
    </w:p>
    <w:sectPr w:rsidR="0032138D" w:rsidRPr="00B830A2">
      <w:pgSz w:w="16840" w:h="11900" w:orient="landscape"/>
      <w:pgMar w:top="1540" w:right="980" w:bottom="280" w:left="920" w:header="712" w:footer="460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E735C" w:rsidRDefault="003E735C">
      <w:r>
        <w:separator/>
      </w:r>
    </w:p>
  </w:endnote>
  <w:endnote w:type="continuationSeparator" w:id="0">
    <w:p w:rsidR="003E735C" w:rsidRDefault="003E73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A6E7A" w:rsidRDefault="00CA6E7A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 xml:space="preserve">Interne </w:t>
    </w:r>
    <w:proofErr w:type="spellStart"/>
    <w:r>
      <w:rPr>
        <w:rFonts w:asciiTheme="majorHAnsi" w:eastAsiaTheme="majorEastAsia" w:hAnsiTheme="majorHAnsi" w:cstheme="majorBidi"/>
      </w:rPr>
      <w:t>preventiedienst</w:t>
    </w:r>
    <w:proofErr w:type="spellEnd"/>
    <w:r>
      <w:rPr>
        <w:rFonts w:asciiTheme="majorHAnsi" w:eastAsiaTheme="majorEastAsia" w:hAnsiTheme="majorHAnsi" w:cstheme="majorBidi"/>
      </w:rPr>
      <w:t xml:space="preserve"> Cargill R&amp;D Europe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 w:cstheme="minorBidi"/>
      </w:rPr>
      <w:fldChar w:fldCharType="separate"/>
    </w:r>
    <w:r w:rsidR="00CA55ED" w:rsidRPr="00CA55ED">
      <w:rPr>
        <w:rFonts w:asciiTheme="majorHAnsi" w:eastAsiaTheme="majorEastAsia" w:hAnsiTheme="majorHAnsi" w:cstheme="majorBidi"/>
        <w:noProof/>
      </w:rPr>
      <w:t>1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CA6E7A" w:rsidRDefault="00CA6E7A">
    <w:pPr>
      <w:spacing w:line="20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E735C" w:rsidRDefault="003E735C">
      <w:r>
        <w:separator/>
      </w:r>
    </w:p>
  </w:footnote>
  <w:footnote w:type="continuationSeparator" w:id="0">
    <w:p w:rsidR="003E735C" w:rsidRDefault="003E735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A6E7A" w:rsidRPr="004C1595" w:rsidRDefault="00CA6E7A">
    <w:pPr>
      <w:spacing w:line="200" w:lineRule="exact"/>
      <w:rPr>
        <w:b/>
        <w:sz w:val="28"/>
        <w:szCs w:val="28"/>
        <w:lang w:val="nl-BE"/>
      </w:rPr>
    </w:pPr>
    <w:r w:rsidRPr="004C1595">
      <w:rPr>
        <w:b/>
        <w:sz w:val="28"/>
        <w:szCs w:val="28"/>
        <w:lang w:val="nl-BE"/>
      </w:rPr>
      <w:t>Risico analyse elektrische installatie</w:t>
    </w:r>
    <w:r w:rsidRPr="004C1595">
      <w:rPr>
        <w:b/>
        <w:sz w:val="28"/>
        <w:szCs w:val="28"/>
      </w:rPr>
      <w:ptab w:relativeTo="margin" w:alignment="center" w:leader="none"/>
    </w:r>
    <w:r w:rsidRPr="004C1595">
      <w:rPr>
        <w:b/>
        <w:sz w:val="28"/>
        <w:szCs w:val="28"/>
        <w:lang w:val="nl-BE"/>
      </w:rPr>
      <w:t>G</w:t>
    </w:r>
    <w:r>
      <w:rPr>
        <w:b/>
        <w:sz w:val="28"/>
        <w:szCs w:val="28"/>
        <w:lang w:val="nl-BE"/>
      </w:rPr>
      <w:t>ebouw P</w:t>
    </w:r>
    <w:r w:rsidRPr="004C1595">
      <w:rPr>
        <w:b/>
        <w:sz w:val="28"/>
        <w:szCs w:val="28"/>
      </w:rPr>
      <w:ptab w:relativeTo="margin" w:alignment="right" w:leader="none"/>
    </w:r>
    <w:r w:rsidRPr="004C1595">
      <w:rPr>
        <w:b/>
        <w:sz w:val="28"/>
        <w:szCs w:val="28"/>
        <w:lang w:val="nl-BE"/>
      </w:rPr>
      <w:t>B</w:t>
    </w:r>
    <w:r>
      <w:rPr>
        <w:b/>
        <w:sz w:val="28"/>
        <w:szCs w:val="28"/>
        <w:lang w:val="nl-BE"/>
      </w:rPr>
      <w:t xml:space="preserve">ord </w:t>
    </w:r>
    <w:r w:rsidR="00CA55ED">
      <w:rPr>
        <w:b/>
        <w:sz w:val="28"/>
        <w:szCs w:val="28"/>
        <w:lang w:val="nl-BE"/>
      </w:rPr>
      <w:t>P.3.50-01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D1052A"/>
    <w:multiLevelType w:val="multilevel"/>
    <w:tmpl w:val="97C00AA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2138D"/>
    <w:rsid w:val="000417E9"/>
    <w:rsid w:val="00172B2A"/>
    <w:rsid w:val="002F064B"/>
    <w:rsid w:val="00300A77"/>
    <w:rsid w:val="0032138D"/>
    <w:rsid w:val="00341A24"/>
    <w:rsid w:val="003E735C"/>
    <w:rsid w:val="00424A2D"/>
    <w:rsid w:val="0049684F"/>
    <w:rsid w:val="004A1339"/>
    <w:rsid w:val="004C1595"/>
    <w:rsid w:val="00534540"/>
    <w:rsid w:val="00534A2B"/>
    <w:rsid w:val="00543759"/>
    <w:rsid w:val="00580935"/>
    <w:rsid w:val="005A7D26"/>
    <w:rsid w:val="005B258B"/>
    <w:rsid w:val="005E6220"/>
    <w:rsid w:val="006C5222"/>
    <w:rsid w:val="006E0E82"/>
    <w:rsid w:val="006F6ACC"/>
    <w:rsid w:val="00782867"/>
    <w:rsid w:val="007E274B"/>
    <w:rsid w:val="007E73A5"/>
    <w:rsid w:val="00803111"/>
    <w:rsid w:val="008315C1"/>
    <w:rsid w:val="00832AB3"/>
    <w:rsid w:val="0083315F"/>
    <w:rsid w:val="008C0FA0"/>
    <w:rsid w:val="008E2BB7"/>
    <w:rsid w:val="008F0B9A"/>
    <w:rsid w:val="009D5853"/>
    <w:rsid w:val="009F34FD"/>
    <w:rsid w:val="00A057BB"/>
    <w:rsid w:val="00A20563"/>
    <w:rsid w:val="00A97BEE"/>
    <w:rsid w:val="00AD3B89"/>
    <w:rsid w:val="00B52DA4"/>
    <w:rsid w:val="00B830A2"/>
    <w:rsid w:val="00C24D52"/>
    <w:rsid w:val="00CA55ED"/>
    <w:rsid w:val="00CA6E7A"/>
    <w:rsid w:val="00CB1357"/>
    <w:rsid w:val="00CD29B0"/>
    <w:rsid w:val="00CF0946"/>
    <w:rsid w:val="00D07321"/>
    <w:rsid w:val="00D972C8"/>
    <w:rsid w:val="00DC443A"/>
    <w:rsid w:val="00DE3459"/>
    <w:rsid w:val="00DE6ED1"/>
    <w:rsid w:val="00E26C7C"/>
    <w:rsid w:val="00F65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1D33A1362FE24D93D36F5ACAA57D21" ma:contentTypeVersion="59" ma:contentTypeDescription="Create a new document." ma:contentTypeScope="" ma:versionID="f35e96d1261a0f758096ddc001c1c8fd">
  <xsd:schema xmlns:xsd="http://www.w3.org/2001/XMLSchema" xmlns:xs="http://www.w3.org/2001/XMLSchema" xmlns:p="http://schemas.microsoft.com/office/2006/metadata/properties" xmlns:ns2="aba5a46e-1a19-46c2-9d5f-86063d1c04f3" xmlns:ns3="5920fc89-9b9e-4ed2-9bc3-359895254a97" targetNamespace="http://schemas.microsoft.com/office/2006/metadata/properties" ma:root="true" ma:fieldsID="64a29a6e81d0079df692b056afd4f2c2" ns2:_="" ns3:_="">
    <xsd:import namespace="aba5a46e-1a19-46c2-9d5f-86063d1c04f3"/>
    <xsd:import namespace="5920fc89-9b9e-4ed2-9bc3-359895254a97"/>
    <xsd:element name="properties">
      <xsd:complexType>
        <xsd:sequence>
          <xsd:element name="documentManagement">
            <xsd:complexType>
              <xsd:all>
                <xsd:element ref="ns2:Document_x0020_Type"/>
                <xsd:element ref="ns2:Document_x0020_Sub_x0020_Type"/>
                <xsd:element ref="ns2:DocumentID" minOccurs="0"/>
                <xsd:element ref="ns2:Equipment_x0020_ID" minOccurs="0"/>
                <xsd:element ref="ns2:Location_x0020_ID" minOccurs="0"/>
                <xsd:element ref="ns2:Document_x0020_Relation_x0020_Type"/>
                <xsd:element ref="ns2:Document_x0020_Language" minOccurs="0"/>
                <xsd:element ref="ns2:Papercopy_x0020_File" minOccurs="0"/>
                <xsd:element ref="ns2:Release_x0020_Date" minOccurs="0"/>
                <xsd:element ref="ns2:Filetype" minOccurs="0"/>
                <xsd:element ref="ns2:Electric_x0020_Board_x0020_ID" minOccurs="0"/>
                <xsd:element ref="ns2:Papercopy_x0020_Cupboard" minOccurs="0"/>
                <xsd:element ref="ns2:RG_WF_name" minOccurs="0"/>
                <xsd:element ref="ns2:RG_WF_type" minOccurs="0"/>
                <xsd:element ref="ns2:RG_WF_language" minOccurs="0"/>
                <xsd:element ref="ns2:MediaServiceMetadata" minOccurs="0"/>
                <xsd:element ref="ns2:MediaServiceFastMetadata" minOccurs="0"/>
                <xsd:element ref="ns3:_dlc_DocId" minOccurs="0"/>
                <xsd:element ref="ns3:_dlc_DocIdUrl" minOccurs="0"/>
                <xsd:element ref="ns3:_dlc_DocIdPersistId" minOccurs="0"/>
                <xsd:element ref="ns2:RG_WF_disp_nam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RG_x0020_Synchronize_x0020_Document_x0020_Type" minOccurs="0"/>
                <xsd:element ref="ns2:Location"/>
                <xsd:element ref="ns2:BatchID" minOccurs="0"/>
                <xsd:element ref="ns2:M2S_x0020_Notes" minOccurs="0"/>
                <xsd:element ref="ns2:M2S_x0020_Equipment_x0020_ID" minOccurs="0"/>
                <xsd:element ref="ns2:M2S_x0020_Override" minOccurs="0"/>
                <xsd:element ref="ns2:M2S_x0020_New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InstrReq" minOccurs="0"/>
                <xsd:element ref="ns2:MediaServiceObjectDetectorVersions" minOccurs="0"/>
                <xsd:element ref="ns2:DocLink_x003f_" minOccurs="0"/>
                <xsd:element ref="ns2:MediaServiceSearchProperties" minOccurs="0"/>
                <xsd:element ref="ns2:M2S_ReqN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a5a46e-1a19-46c2-9d5f-86063d1c04f3" elementFormDefault="qualified">
    <xsd:import namespace="http://schemas.microsoft.com/office/2006/documentManagement/types"/>
    <xsd:import namespace="http://schemas.microsoft.com/office/infopath/2007/PartnerControls"/>
    <xsd:element name="Document_x0020_Type" ma:index="2" ma:displayName="Document Type" ma:indexed="true" ma:list="{6163f1cf-9a83-41d8-8c61-4ff74b15add6}" ma:internalName="Document_x0020_Type" ma:showField="Title">
      <xsd:simpleType>
        <xsd:restriction base="dms:Lookup"/>
      </xsd:simpleType>
    </xsd:element>
    <xsd:element name="Document_x0020_Sub_x0020_Type" ma:index="3" ma:displayName="Document Sub Type" ma:indexed="true" ma:list="{4b2692e4-e7b4-4a8c-86cc-f70ac0e815f1}" ma:internalName="Document_x0020_Sub_x0020_Type" ma:showField="Title">
      <xsd:simpleType>
        <xsd:restriction base="dms:Lookup"/>
      </xsd:simpleType>
    </xsd:element>
    <xsd:element name="DocumentID" ma:index="4" nillable="true" ma:displayName="Document ID" ma:format="Dropdown" ma:indexed="true" ma:internalName="DocumentID">
      <xsd:simpleType>
        <xsd:restriction base="dms:Text">
          <xsd:maxLength value="255"/>
        </xsd:restriction>
      </xsd:simpleType>
    </xsd:element>
    <xsd:element name="Equipment_x0020_ID" ma:index="5" nillable="true" ma:displayName="Equipment ID" ma:list="{33101d7b-be24-4ad2-a71c-5c297eac45d5}" ma:internalName="Equipment_x0020_ID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ocation_x0020_ID" ma:index="6" nillable="true" ma:displayName="Location ID" ma:list="{f0ae0007-3476-4348-82ee-4fd752cbea6c}" ma:internalName="Location_x0020_ID" ma:showField="Location_x0020_I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ocument_x0020_Relation_x0020_Type" ma:index="7" ma:displayName="Document Relation Type" ma:format="Dropdown" ma:internalName="Document_x0020_Relation_x0020_Type">
      <xsd:simpleType>
        <xsd:restriction base="dms:Choice">
          <xsd:enumeration value="Building"/>
          <xsd:enumeration value="Equipment"/>
          <xsd:enumeration value="General"/>
        </xsd:restriction>
      </xsd:simpleType>
    </xsd:element>
    <xsd:element name="Document_x0020_Language" ma:index="8" nillable="true" ma:displayName="Document Language" ma:list="{da7eb622-0eec-40dc-8752-7eb9c8be8702}" ma:internalName="Document_x0020_Languag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apercopy_x0020_File" ma:index="9" nillable="true" ma:displayName="Papercopy Binder" ma:internalName="Papercopy_x0020_File">
      <xsd:simpleType>
        <xsd:restriction base="dms:Text">
          <xsd:maxLength value="255"/>
        </xsd:restriction>
      </xsd:simpleType>
    </xsd:element>
    <xsd:element name="Release_x0020_Date" ma:index="10" nillable="true" ma:displayName="Release Date" ma:format="DateOnly" ma:internalName="Release_x0020_Date">
      <xsd:simpleType>
        <xsd:restriction base="dms:DateTime"/>
      </xsd:simpleType>
    </xsd:element>
    <xsd:element name="Filetype" ma:index="11" nillable="true" ma:displayName="Filetype" ma:format="Dropdown" ma:internalName="Filetype">
      <xsd:simpleType>
        <xsd:restriction base="dms:Choice">
          <xsd:enumeration value="E-plan"/>
          <xsd:enumeration value="PDF"/>
          <xsd:enumeration value="DOC"/>
          <xsd:enumeration value="XLS"/>
          <xsd:enumeration value="DWG"/>
          <xsd:enumeration value="MP4"/>
          <xsd:enumeration value="ZIP"/>
          <xsd:enumeration value="PPT"/>
        </xsd:restriction>
      </xsd:simpleType>
    </xsd:element>
    <xsd:element name="Electric_x0020_Board_x0020_ID" ma:index="12" nillable="true" ma:displayName="Electric Board ID" ma:indexed="true" ma:internalName="Electric_x0020_Board_x0020_ID">
      <xsd:simpleType>
        <xsd:restriction base="dms:Text">
          <xsd:maxLength value="255"/>
        </xsd:restriction>
      </xsd:simpleType>
    </xsd:element>
    <xsd:element name="Papercopy_x0020_Cupboard" ma:index="13" nillable="true" ma:displayName="Papercopy Cupboard" ma:decimals="0" ma:internalName="Papercopy_x0020_Cupboard">
      <xsd:simpleType>
        <xsd:restriction base="dms:Number"/>
      </xsd:simpleType>
    </xsd:element>
    <xsd:element name="RG_WF_name" ma:index="14" nillable="true" ma:displayName="RG_WF_name" ma:hidden="true" ma:internalName="RG_WF_name" ma:readOnly="false">
      <xsd:simpleType>
        <xsd:restriction base="dms:Text">
          <xsd:maxLength value="255"/>
        </xsd:restriction>
      </xsd:simpleType>
    </xsd:element>
    <xsd:element name="RG_WF_type" ma:index="15" nillable="true" ma:displayName="RG_WF_type" ma:hidden="true" ma:internalName="RG_WF_type" ma:readOnly="false">
      <xsd:simpleType>
        <xsd:restriction base="dms:Text">
          <xsd:maxLength value="255"/>
        </xsd:restriction>
      </xsd:simpleType>
    </xsd:element>
    <xsd:element name="RG_WF_language" ma:index="18" nillable="true" ma:displayName="RG_WF_language" ma:hidden="true" ma:internalName="RG_WF_language" ma:readOnly="false">
      <xsd:simpleType>
        <xsd:restriction base="dms:Text">
          <xsd:maxLength value="255"/>
        </xsd:restriction>
      </xsd:simpleType>
    </xsd:element>
    <xsd:element name="MediaServiceMetadata" ma:index="1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hidden="true" ma:internalName="MediaServiceFastMetadata" ma:readOnly="true">
      <xsd:simpleType>
        <xsd:restriction base="dms:Note"/>
      </xsd:simpleType>
    </xsd:element>
    <xsd:element name="RG_WF_disp_name" ma:index="27" nillable="true" ma:displayName="RG_WF_disp_name" ma:hidden="true" ma:internalName="RG_WF_disp_name" ma:readOnly="false">
      <xsd:simpleType>
        <xsd:restriction base="dms:Text">
          <xsd:maxLength value="255"/>
        </xsd:restriction>
      </xsd:simpleType>
    </xsd:element>
    <xsd:element name="MediaServiceAutoKeyPoints" ma:index="2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33" nillable="true" ma:displayName="MediaServiceDateTaken" ma:hidden="true" ma:internalName="MediaServiceDateTaken" ma:readOnly="true">
      <xsd:simpleType>
        <xsd:restriction base="dms:Text"/>
      </xsd:simpleType>
    </xsd:element>
    <xsd:element name="RG_x0020_Synchronize_x0020_Document_x0020_Type" ma:index="34" nillable="true" ma:displayName="RG Synchronize Document Type" ma:internalName="RG_x0020_Synchronize_x0020_Document_x0020_Typ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ocation" ma:index="35" ma:displayName="Location" ma:format="Dropdown" ma:internalName="Location">
      <xsd:simpleType>
        <xsd:restriction base="dms:Choice">
          <xsd:enumeration value="Global"/>
          <xsd:enumeration value="Moeskroen"/>
          <xsd:enumeration value="Vilvoorde"/>
        </xsd:restriction>
      </xsd:simpleType>
    </xsd:element>
    <xsd:element name="BatchID" ma:index="36" nillable="true" ma:displayName="BatchID" ma:decimals="0" ma:hidden="true" ma:internalName="BatchID" ma:readOnly="false">
      <xsd:simpleType>
        <xsd:restriction base="dms:Number"/>
      </xsd:simpleType>
    </xsd:element>
    <xsd:element name="M2S_x0020_Notes" ma:index="37" nillable="true" ma:displayName="M2S Notes" ma:internalName="M2S_x0020_Notes">
      <xsd:simpleType>
        <xsd:restriction base="dms:Note">
          <xsd:maxLength value="255"/>
        </xsd:restriction>
      </xsd:simpleType>
    </xsd:element>
    <xsd:element name="M2S_x0020_Equipment_x0020_ID" ma:index="38" nillable="true" ma:displayName="M2S Equipment ID" ma:internalName="M2S_x0020_Equipment_x0020_ID">
      <xsd:simpleType>
        <xsd:restriction base="dms:Text">
          <xsd:maxLength value="255"/>
        </xsd:restriction>
      </xsd:simpleType>
    </xsd:element>
    <xsd:element name="M2S_x0020_Override" ma:index="39" nillable="true" ma:displayName="M2S Override" ma:default="0" ma:internalName="M2S_x0020_Override">
      <xsd:simpleType>
        <xsd:restriction base="dms:Boolean"/>
      </xsd:simpleType>
    </xsd:element>
    <xsd:element name="M2S_x0020_New" ma:index="40" nillable="true" ma:displayName="M2S New" ma:default="0" ma:internalName="M2S_x0020_New">
      <xsd:simpleType>
        <xsd:restriction base="dms:Boolean"/>
      </xsd:simpleType>
    </xsd:element>
    <xsd:element name="lcf76f155ced4ddcb4097134ff3c332f" ma:index="42" nillable="true" ma:taxonomy="true" ma:internalName="lcf76f155ced4ddcb4097134ff3c332f" ma:taxonomyFieldName="MediaServiceImageTags" ma:displayName="Image Tags" ma:readOnly="false" ma:fieldId="{5cf76f15-5ced-4ddc-b409-7134ff3c332f}" ma:taxonomyMulti="true" ma:sspId="17a0dbe1-8282-4a1b-9e52-b81f8cfc2a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4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4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6" nillable="true" ma:displayName="MediaServiceEventHashCode" ma:hidden="true" ma:internalName="MediaServiceEventHashCode" ma:readOnly="true">
      <xsd:simpleType>
        <xsd:restriction base="dms:Text"/>
      </xsd:simpleType>
    </xsd:element>
    <xsd:element name="InstrReq" ma:index="47" nillable="true" ma:displayName="InstrReq" ma:decimals="0" ma:internalName="InstrReq">
      <xsd:simpleType>
        <xsd:restriction base="dms:Number"/>
      </xsd:simpleType>
    </xsd:element>
    <xsd:element name="MediaServiceObjectDetectorVersions" ma:index="4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DocLink_x003f_" ma:index="49" nillable="true" ma:displayName="DocLink?" ma:default="0" ma:format="Dropdown" ma:internalName="DocLink_x003f_">
      <xsd:simpleType>
        <xsd:restriction base="dms:Boolean"/>
      </xsd:simpleType>
    </xsd:element>
    <xsd:element name="MediaServiceSearchProperties" ma:index="5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2S_ReqNr" ma:index="51" nillable="true" ma:displayName="M2S ReqNr" ma:format="Dropdown" ma:internalName="M2S_ReqN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20fc89-9b9e-4ed2-9bc3-359895254a97" elementFormDefault="qualified">
    <xsd:import namespace="http://schemas.microsoft.com/office/2006/documentManagement/types"/>
    <xsd:import namespace="http://schemas.microsoft.com/office/infopath/2007/PartnerControls"/>
    <xsd:element name="_dlc_DocId" ma:index="21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2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3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3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3" nillable="true" ma:displayName="Taxonomy Catch All Column" ma:hidden="true" ma:list="{31a35d7b-2dd6-43ef-8ad9-c7bd0847a784}" ma:internalName="TaxCatchAll" ma:showField="CatchAllData" ma:web="5920fc89-9b9e-4ed2-9bc3-359895254a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6" ma:displayName="Content Type"/>
        <xsd:element ref="dc:title" minOccurs="0" maxOccurs="1" ma:index="1" ma:displayName="Document Description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Type xmlns="aba5a46e-1a19-46c2-9d5f-86063d1c04f3">25</Document_x0020_Type>
    <Document_x0020_Sub_x0020_Type xmlns="aba5a46e-1a19-46c2-9d5f-86063d1c04f3">1</Document_x0020_Sub_x0020_Type>
    <RG_WF_type xmlns="aba5a46e-1a19-46c2-9d5f-86063d1c04f3">RA Site</RG_WF_type>
    <Equipment_x0020_ID xmlns="aba5a46e-1a19-46c2-9d5f-86063d1c04f3" xsi:nil="true"/>
    <Location_x0020_ID xmlns="aba5a46e-1a19-46c2-9d5f-86063d1c04f3" xsi:nil="true"/>
    <RG_WF_disp_name xmlns="aba5a46e-1a19-46c2-9d5f-86063d1c04f3">risico analyse elektrische bord gebouw P3.50-01 - </RG_WF_disp_name>
    <Electric_x0020_Board_x0020_ID xmlns="aba5a46e-1a19-46c2-9d5f-86063d1c04f3" xsi:nil="true"/>
    <Release_x0020_Date xmlns="aba5a46e-1a19-46c2-9d5f-86063d1c04f3" xsi:nil="true"/>
    <Papercopy_x0020_Cupboard xmlns="aba5a46e-1a19-46c2-9d5f-86063d1c04f3" xsi:nil="true"/>
    <RG_WF_language xmlns="aba5a46e-1a19-46c2-9d5f-86063d1c04f3">NL</RG_WF_language>
    <Document_x0020_Language xmlns="aba5a46e-1a19-46c2-9d5f-86063d1c04f3">
      <Value>1</Value>
    </Document_x0020_Language>
    <RG_WF_name xmlns="aba5a46e-1a19-46c2-9d5f-86063d1c04f3">risico analyse elektrische bord gebouw P3.50-01</RG_WF_name>
    <Document_x0020_Relation_x0020_Type xmlns="aba5a46e-1a19-46c2-9d5f-86063d1c04f3">Building</Document_x0020_Relation_x0020_Type>
    <Papercopy_x0020_File xmlns="aba5a46e-1a19-46c2-9d5f-86063d1c04f3" xsi:nil="true"/>
    <Filetype xmlns="aba5a46e-1a19-46c2-9d5f-86063d1c04f3">DOC</Filetype>
    <DocumentID xmlns="aba5a46e-1a19-46c2-9d5f-86063d1c04f3" xsi:nil="true"/>
    <_dlc_DocId xmlns="5920fc89-9b9e-4ed2-9bc3-359895254a97">SICVI-865455010-925</_dlc_DocId>
    <_dlc_DocIdUrl xmlns="5920fc89-9b9e-4ed2-9bc3-359895254a97">
      <Url>https://cargillonline.sharepoint.com/sites/VilvoordeSiteManagement/VAIS/_layouts/15/DocIdRedir.aspx?ID=SICVI-865455010-925</Url>
      <Description>SICVI-865455010-925</Description>
    </_dlc_DocIdUrl>
    <RG_x0020_Synchronize_x0020_Document_x0020_Type xmlns="aba5a46e-1a19-46c2-9d5f-86063d1c04f3">
      <Url xsi:nil="true"/>
      <Description xsi:nil="true"/>
    </RG_x0020_Synchronize_x0020_Document_x0020_Type>
    <Location xmlns="aba5a46e-1a19-46c2-9d5f-86063d1c04f3">Vilvoorde</Location>
    <BatchID xmlns="aba5a46e-1a19-46c2-9d5f-86063d1c04f3">925</BatchID>
    <M2S_x0020_New xmlns="aba5a46e-1a19-46c2-9d5f-86063d1c04f3">false</M2S_x0020_New>
    <M2S_x0020_Equipment_x0020_ID xmlns="aba5a46e-1a19-46c2-9d5f-86063d1c04f3" xsi:nil="true"/>
    <lcf76f155ced4ddcb4097134ff3c332f xmlns="aba5a46e-1a19-46c2-9d5f-86063d1c04f3">
      <Terms xmlns="http://schemas.microsoft.com/office/infopath/2007/PartnerControls"/>
    </lcf76f155ced4ddcb4097134ff3c332f>
    <M2S_x0020_Override xmlns="aba5a46e-1a19-46c2-9d5f-86063d1c04f3">false</M2S_x0020_Override>
    <M2S_x0020_Notes xmlns="aba5a46e-1a19-46c2-9d5f-86063d1c04f3" xsi:nil="true"/>
    <DocLink_x003f_ xmlns="aba5a46e-1a19-46c2-9d5f-86063d1c04f3">false</DocLink_x003f_>
    <TaxCatchAll xmlns="5920fc89-9b9e-4ed2-9bc3-359895254a97" xsi:nil="true"/>
    <InstrReq xmlns="aba5a46e-1a19-46c2-9d5f-86063d1c04f3" xsi:nil="true"/>
    <M2S_ReqNr xmlns="aba5a46e-1a19-46c2-9d5f-86063d1c04f3" xsi:nil="true"/>
  </documentManagement>
</p:properti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2736149A-59DD-4AD3-B14B-379A4EB762B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308107B-56D2-4391-9D82-DF0F70CE41AA}"/>
</file>

<file path=customXml/itemProps3.xml><?xml version="1.0" encoding="utf-8"?>
<ds:datastoreItem xmlns:ds="http://schemas.openxmlformats.org/officeDocument/2006/customXml" ds:itemID="{B78F1FBD-09E2-45B7-8AF5-B745C4652C13}"/>
</file>

<file path=customXml/itemProps4.xml><?xml version="1.0" encoding="utf-8"?>
<ds:datastoreItem xmlns:ds="http://schemas.openxmlformats.org/officeDocument/2006/customXml" ds:itemID="{F75DA4C0-0F75-46B7-9E9E-3898823B915D}"/>
</file>

<file path=customXml/itemProps5.xml><?xml version="1.0" encoding="utf-8"?>
<ds:datastoreItem xmlns:ds="http://schemas.openxmlformats.org/officeDocument/2006/customXml" ds:itemID="{55CFB960-87A9-47B7-9BCE-276E3E383E0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3654</Words>
  <Characters>20097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Cargill</Company>
  <LinksUpToDate>false</LinksUpToDate>
  <CharactersWithSpaces>23704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 Draelants</dc:creator>
  <cp:lastModifiedBy>Johan Draelants</cp:lastModifiedBy>
  <cp:revision>2</cp:revision>
  <dcterms:created xsi:type="dcterms:W3CDTF">2016-01-12T09:33:00Z</dcterms:created>
  <dcterms:modified xsi:type="dcterms:W3CDTF">2016-01-12T09:33:00Z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0x0101004E1D33A1362FE24D93D36F5ACAA57D21</vt:lpwstr>
  </property>
  <property fmtid="{D5CDD505-2E9C-101B-9397-08002B2CF9AE}" pid="3" name="_dlc_DocIdItemGuid">
    <vt:lpwstr>2aa9047c-1815-40d0-aff5-22cebeedd6f5</vt:lpwstr>
  </property>
  <property fmtid="{D5CDD505-2E9C-101B-9397-08002B2CF9AE}" pid="4" name="Set WF_name for Docs">
    <vt:lpwstr>https://cargillonline.sharepoint.com/sites/VilvoordeSiteManagement/VAIS/_layouts/15/wrkstat.aspx?List=aba5a46e-1a19-46c2-9d5f-86063d1c04f3&amp;WorkflowInstanceName=60d03997-f96a-45f0-9385-1c5dbc4aa33f, Done</vt:lpwstr>
  </property>
</Properties>
</file>