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E0E82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6E0E82">
            <w:pPr>
              <w:rPr>
                <w:lang w:val="nl-BE"/>
              </w:rPr>
            </w:pPr>
            <w:r>
              <w:rPr>
                <w:lang w:val="nl-BE"/>
              </w:rPr>
              <w:t>Toegang tot bord voorzien van scharnieren en slot.</w:t>
            </w: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7E274B">
            <w:pPr>
              <w:rPr>
                <w:lang w:val="nl-BE"/>
              </w:rPr>
            </w:pPr>
            <w:r>
              <w:rPr>
                <w:lang w:val="nl-BE"/>
              </w:rPr>
              <w:t>Aansluiting van voedingskabel is te ver gestript.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6E0E82" w:rsidP="009D5853">
            <w:pPr>
              <w:rPr>
                <w:lang w:val="nl-BE"/>
              </w:rPr>
            </w:pPr>
            <w:r>
              <w:rPr>
                <w:lang w:val="nl-BE"/>
              </w:rPr>
              <w:t>Voeding voor schakelborden onder labotafels zijn niet voorzien van 30mA differentieel schakelaar.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E0E82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E0E82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6E0E82" w:rsidP="009D5853">
            <w:pPr>
              <w:rPr>
                <w:lang w:val="nl-BE"/>
              </w:rPr>
            </w:pPr>
            <w:r w:rsidRPr="006E0E82">
              <w:rPr>
                <w:lang w:val="nl-BE"/>
              </w:rPr>
              <w:t>Kortsluitstroom van automaten is onvoldoende ( 3000A)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6E0E82" w:rsidP="006E0E82">
            <w:pPr>
              <w:rPr>
                <w:lang w:val="nl-BE"/>
              </w:rPr>
            </w:pPr>
            <w:r>
              <w:rPr>
                <w:lang w:val="nl-BE"/>
              </w:rPr>
              <w:t>U</w:t>
            </w:r>
            <w:r w:rsidR="008C0FA0">
              <w:rPr>
                <w:lang w:val="nl-BE"/>
              </w:rPr>
              <w:t>p to date brengen van schema´s.</w:t>
            </w:r>
          </w:p>
        </w:tc>
      </w:tr>
      <w:tr w:rsidR="009D5853" w:rsidRPr="006E0E8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6E0E82" w:rsidP="009D5853">
            <w:pPr>
              <w:rPr>
                <w:lang w:val="nl-BE"/>
              </w:rPr>
            </w:pPr>
            <w:r w:rsidRPr="006E0E82">
              <w:rPr>
                <w:lang w:val="nl-BE"/>
              </w:rPr>
              <w:t>Aanbrengen van  de nodige pictogrammen.</w:t>
            </w:r>
          </w:p>
        </w:tc>
      </w:tr>
      <w:tr w:rsidR="009D5853" w:rsidRPr="006F6ACC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E0E82" w:rsidP="007E274B">
            <w:pPr>
              <w:rPr>
                <w:lang w:val="nl-BE"/>
              </w:rPr>
            </w:pPr>
            <w:r>
              <w:rPr>
                <w:lang w:val="nl-BE"/>
              </w:rPr>
              <w:t>Aanbrengen van de nodige pictogrammen.</w:t>
            </w: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6E0E82" w:rsidP="009D5853">
            <w:pPr>
              <w:rPr>
                <w:lang w:val="nl-BE"/>
              </w:rPr>
            </w:pPr>
            <w:r>
              <w:rPr>
                <w:lang w:val="nl-BE"/>
              </w:rPr>
              <w:t>Labeling van automaten  is te voorzien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>Afdichting van kabelinvoeren dient herzien te worden. Open warteldoorvoer.</w:t>
            </w: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C7C" w:rsidRDefault="00E26C7C">
      <w:r>
        <w:separator/>
      </w:r>
    </w:p>
  </w:endnote>
  <w:endnote w:type="continuationSeparator" w:id="0">
    <w:p w:rsidR="00E26C7C" w:rsidRDefault="00E2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580935" w:rsidRPr="00580935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C7C" w:rsidRDefault="00E26C7C">
      <w:r>
        <w:separator/>
      </w:r>
    </w:p>
  </w:footnote>
  <w:footnote w:type="continuationSeparator" w:id="0">
    <w:p w:rsidR="00E26C7C" w:rsidRDefault="00E26C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6E0E82"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6E0E82">
      <w:rPr>
        <w:b/>
        <w:sz w:val="28"/>
        <w:szCs w:val="28"/>
        <w:lang w:val="nl-BE"/>
      </w:rPr>
      <w:t>P205-01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P205.01 -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P205.01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SICVI-865455010-927</_dlc_DocId>
    <_dlc_DocIdUrl xmlns="5920fc89-9b9e-4ed2-9bc3-359895254a97">
      <Url>https://cargillonline.sharepoint.com/sites/VilvoordeSiteManagement/VAIS/_layouts/15/DocIdRedir.aspx?ID=SICVI-865455010-927</Url>
      <Description>SICVI-865455010-927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B74B325-B27E-480A-8775-87666C199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EDE62E-63F5-4786-A084-06B7CADBAC29}"/>
</file>

<file path=customXml/itemProps3.xml><?xml version="1.0" encoding="utf-8"?>
<ds:datastoreItem xmlns:ds="http://schemas.openxmlformats.org/officeDocument/2006/customXml" ds:itemID="{6BDF43E4-412C-4D03-B8BF-9CDBA933148B}"/>
</file>

<file path=customXml/itemProps4.xml><?xml version="1.0" encoding="utf-8"?>
<ds:datastoreItem xmlns:ds="http://schemas.openxmlformats.org/officeDocument/2006/customXml" ds:itemID="{38789D07-8943-443A-9EAC-28B7ACFD30FE}"/>
</file>

<file path=customXml/itemProps5.xml><?xml version="1.0" encoding="utf-8"?>
<ds:datastoreItem xmlns:ds="http://schemas.openxmlformats.org/officeDocument/2006/customXml" ds:itemID="{A4B81CCF-A87B-44FB-8DE9-BFA35BB42A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3711</Words>
  <Characters>20411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2016-01-12T07:34:00Z</dcterms:created>
  <dcterms:modified xsi:type="dcterms:W3CDTF">2016-01-12T07:34:00Z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75d129bc-ce6c-4e83-91f4-94fdb38826b1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https://cargillonline.sharepoint.com/sites/VilvoordeSiteManagement/VAIS/_layouts/15/wrkstat.aspx?List=aba5a46e-1a19-46c2-9d5f-86063d1c04f3&amp;WorkflowInstanceName=8284bca1-43fa-45e9-ac8d-9cf41a1e66b3, Done</vt:lpwstr>
  </property>
</Properties>
</file>